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EC91F" w14:textId="77777777" w:rsidR="00B27775" w:rsidRPr="00160280" w:rsidRDefault="00DD2220" w:rsidP="000864FC">
      <w:pPr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бюджетное профессиональное</w:t>
      </w:r>
      <w:r w:rsidR="00B7166E" w:rsidRPr="00160280">
        <w:rPr>
          <w:sz w:val="28"/>
          <w:szCs w:val="28"/>
        </w:rPr>
        <w:t xml:space="preserve"> </w:t>
      </w:r>
      <w:r w:rsidR="00B27775" w:rsidRPr="00160280">
        <w:rPr>
          <w:sz w:val="28"/>
          <w:szCs w:val="28"/>
        </w:rPr>
        <w:t>образовательное учреждение</w:t>
      </w:r>
    </w:p>
    <w:p w14:paraId="74B6647A" w14:textId="77777777" w:rsidR="00B27775" w:rsidRPr="00160280" w:rsidRDefault="00B27775" w:rsidP="000864FC">
      <w:pPr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Вологодской области</w:t>
      </w:r>
    </w:p>
    <w:p w14:paraId="1439A1B2" w14:textId="77777777" w:rsidR="00B27775" w:rsidRPr="00160280" w:rsidRDefault="00B27775" w:rsidP="000864FC">
      <w:pPr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«Череповецкий </w:t>
      </w:r>
      <w:proofErr w:type="spellStart"/>
      <w:r w:rsidRPr="00160280">
        <w:rPr>
          <w:sz w:val="28"/>
          <w:szCs w:val="28"/>
        </w:rPr>
        <w:t>лесомеханический</w:t>
      </w:r>
      <w:proofErr w:type="spellEnd"/>
      <w:r w:rsidRPr="00160280">
        <w:rPr>
          <w:sz w:val="28"/>
          <w:szCs w:val="28"/>
        </w:rPr>
        <w:t xml:space="preserve"> техникум им. В.П. Чкалова»</w:t>
      </w:r>
    </w:p>
    <w:p w14:paraId="01FCE96F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5E93EA8A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6B999835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7E71258E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55BAC5FA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7949D85D" w14:textId="5AD3D7BE" w:rsidR="004C3B27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6035A66C" w14:textId="77777777" w:rsidR="000864FC" w:rsidRDefault="000864FC" w:rsidP="00DD2220">
      <w:pPr>
        <w:spacing w:line="360" w:lineRule="auto"/>
        <w:jc w:val="both"/>
        <w:rPr>
          <w:sz w:val="28"/>
          <w:szCs w:val="28"/>
        </w:rPr>
      </w:pPr>
    </w:p>
    <w:p w14:paraId="47B59680" w14:textId="77777777" w:rsidR="000864FC" w:rsidRPr="00160280" w:rsidRDefault="000864FC" w:rsidP="00DD2220">
      <w:pPr>
        <w:spacing w:line="360" w:lineRule="auto"/>
        <w:jc w:val="both"/>
        <w:rPr>
          <w:sz w:val="28"/>
          <w:szCs w:val="28"/>
        </w:rPr>
      </w:pPr>
    </w:p>
    <w:p w14:paraId="20FE721B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5C6C3545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3E449280" w14:textId="77777777" w:rsidR="004C3B27" w:rsidRPr="001C42DA" w:rsidRDefault="00DD2220" w:rsidP="00DD2220">
      <w:pPr>
        <w:spacing w:line="360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МЕТОДИЧЕСКИЕ РЕКОМЕНДАЦИИ</w:t>
      </w:r>
    </w:p>
    <w:p w14:paraId="2EEF4E09" w14:textId="77777777" w:rsidR="00567D63" w:rsidRDefault="00DD2220" w:rsidP="00567D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Pr="00160280">
        <w:rPr>
          <w:sz w:val="28"/>
          <w:szCs w:val="28"/>
        </w:rPr>
        <w:t xml:space="preserve">О ПОДГОТОВКЕ, ВЫПОЛНЕНИЮ И ЗАЩИТЕ </w:t>
      </w:r>
    </w:p>
    <w:p w14:paraId="27683278" w14:textId="71330DA8" w:rsidR="004C3B27" w:rsidRPr="00160280" w:rsidRDefault="000864FC" w:rsidP="00567D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ДИПЛОМНОГО ПРОЕКТА</w:t>
      </w:r>
    </w:p>
    <w:p w14:paraId="6364FD55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34579A9E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1FD37917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0ED92B18" w14:textId="77777777" w:rsidR="004C3B27" w:rsidRPr="00160280" w:rsidRDefault="004C3B27" w:rsidP="00DD2220">
      <w:pPr>
        <w:spacing w:line="360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Для специальности:</w:t>
      </w:r>
    </w:p>
    <w:p w14:paraId="3C56F2FD" w14:textId="77777777" w:rsidR="004C3B27" w:rsidRPr="00160280" w:rsidRDefault="009A07A9" w:rsidP="00DD2220">
      <w:pPr>
        <w:spacing w:line="360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09</w:t>
      </w:r>
      <w:r w:rsidR="00B7166E" w:rsidRPr="00160280">
        <w:rPr>
          <w:sz w:val="28"/>
          <w:szCs w:val="28"/>
        </w:rPr>
        <w:t>.02.0</w:t>
      </w:r>
      <w:r w:rsidRPr="00160280">
        <w:rPr>
          <w:sz w:val="28"/>
          <w:szCs w:val="28"/>
        </w:rPr>
        <w:t>7</w:t>
      </w:r>
      <w:r w:rsidR="00B7166E" w:rsidRPr="00160280">
        <w:rPr>
          <w:sz w:val="28"/>
          <w:szCs w:val="28"/>
        </w:rPr>
        <w:t xml:space="preserve">  </w:t>
      </w:r>
      <w:r w:rsidRPr="00160280">
        <w:rPr>
          <w:sz w:val="28"/>
          <w:szCs w:val="28"/>
        </w:rPr>
        <w:t>Информационные системы и программирование</w:t>
      </w:r>
    </w:p>
    <w:p w14:paraId="6EB4A162" w14:textId="77777777" w:rsidR="004C3B27" w:rsidRPr="00160280" w:rsidRDefault="004C3B27" w:rsidP="00DD2220">
      <w:pPr>
        <w:spacing w:line="360" w:lineRule="auto"/>
        <w:jc w:val="both"/>
        <w:rPr>
          <w:i/>
          <w:sz w:val="28"/>
          <w:szCs w:val="28"/>
        </w:rPr>
      </w:pPr>
    </w:p>
    <w:p w14:paraId="22A025C3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74D578BD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3C85CEC4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745A0274" w14:textId="77777777" w:rsidR="004C3B27" w:rsidRPr="00160280" w:rsidRDefault="004C3B27" w:rsidP="00DD2220">
      <w:pPr>
        <w:spacing w:line="360" w:lineRule="auto"/>
        <w:jc w:val="both"/>
        <w:rPr>
          <w:sz w:val="28"/>
          <w:szCs w:val="28"/>
        </w:rPr>
      </w:pPr>
    </w:p>
    <w:p w14:paraId="3FA4FE08" w14:textId="77777777" w:rsidR="004C3B27" w:rsidRDefault="004C3B27" w:rsidP="00376F76">
      <w:pPr>
        <w:spacing w:line="360" w:lineRule="auto"/>
        <w:jc w:val="center"/>
        <w:rPr>
          <w:sz w:val="28"/>
          <w:szCs w:val="28"/>
        </w:rPr>
      </w:pPr>
    </w:p>
    <w:p w14:paraId="7EF4067E" w14:textId="77777777" w:rsidR="002A604C" w:rsidRDefault="002A604C" w:rsidP="00376F76">
      <w:pPr>
        <w:spacing w:line="360" w:lineRule="auto"/>
        <w:jc w:val="center"/>
        <w:rPr>
          <w:sz w:val="28"/>
          <w:szCs w:val="28"/>
        </w:rPr>
      </w:pPr>
    </w:p>
    <w:p w14:paraId="131D9A9F" w14:textId="77777777" w:rsidR="00376F76" w:rsidRPr="00160280" w:rsidRDefault="00376F76" w:rsidP="00376F76">
      <w:pPr>
        <w:spacing w:line="360" w:lineRule="auto"/>
        <w:jc w:val="center"/>
        <w:rPr>
          <w:sz w:val="28"/>
          <w:szCs w:val="28"/>
        </w:rPr>
      </w:pPr>
    </w:p>
    <w:p w14:paraId="417E6795" w14:textId="77777777" w:rsidR="002A604C" w:rsidRDefault="002A604C" w:rsidP="002A604C">
      <w:pPr>
        <w:jc w:val="center"/>
        <w:rPr>
          <w:sz w:val="28"/>
          <w:szCs w:val="28"/>
        </w:rPr>
      </w:pPr>
    </w:p>
    <w:p w14:paraId="2979844D" w14:textId="77777777" w:rsidR="002A604C" w:rsidRDefault="004762F3" w:rsidP="002A604C">
      <w:pPr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г. </w:t>
      </w:r>
      <w:r w:rsidR="004C3B27" w:rsidRPr="00160280">
        <w:rPr>
          <w:sz w:val="28"/>
          <w:szCs w:val="28"/>
        </w:rPr>
        <w:t>Череповец</w:t>
      </w:r>
      <w:r w:rsidR="00DD2220">
        <w:rPr>
          <w:sz w:val="28"/>
          <w:szCs w:val="28"/>
        </w:rPr>
        <w:t xml:space="preserve">, </w:t>
      </w:r>
    </w:p>
    <w:p w14:paraId="4BC78178" w14:textId="0EDECA34" w:rsidR="004C3B27" w:rsidRPr="00160280" w:rsidRDefault="004C3B27" w:rsidP="002A604C">
      <w:pPr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20</w:t>
      </w:r>
      <w:r w:rsidR="00774E87" w:rsidRPr="00160280">
        <w:rPr>
          <w:sz w:val="28"/>
          <w:szCs w:val="28"/>
        </w:rPr>
        <w:t>2</w:t>
      </w:r>
      <w:r w:rsidR="006B57AC">
        <w:rPr>
          <w:sz w:val="28"/>
          <w:szCs w:val="28"/>
        </w:rPr>
        <w:t>5</w:t>
      </w:r>
      <w:r w:rsidR="00383831"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>г</w:t>
      </w:r>
      <w:r w:rsidR="00383831" w:rsidRPr="00160280">
        <w:rPr>
          <w:sz w:val="28"/>
          <w:szCs w:val="28"/>
        </w:rPr>
        <w:t>.</w:t>
      </w:r>
    </w:p>
    <w:p w14:paraId="7A6676E0" w14:textId="3F1F77FE" w:rsidR="000864FC" w:rsidRDefault="00125C65" w:rsidP="00DD2220">
      <w:pPr>
        <w:spacing w:line="276" w:lineRule="auto"/>
        <w:jc w:val="both"/>
      </w:pPr>
      <w:r w:rsidRPr="00160280">
        <w:rPr>
          <w:b/>
          <w:color w:val="000000"/>
          <w:sz w:val="28"/>
          <w:szCs w:val="28"/>
        </w:rPr>
        <w:br w:type="page"/>
      </w:r>
      <w:r w:rsidR="000864FC">
        <w:rPr>
          <w:sz w:val="28"/>
          <w:szCs w:val="28"/>
        </w:rPr>
        <w:lastRenderedPageBreak/>
        <w:t>Методические рекомендации составлены в соответствии и на основе</w:t>
      </w:r>
      <w:r w:rsidR="000864FC" w:rsidRPr="000864FC">
        <w:rPr>
          <w:sz w:val="28"/>
          <w:szCs w:val="28"/>
        </w:rPr>
        <w:t xml:space="preserve"> Федерального государственного образовательного стандарта среднего профессионального образования по специальности  09.02.07 Информационные системы и программирование, утвержденного приказом </w:t>
      </w:r>
      <w:proofErr w:type="spellStart"/>
      <w:r w:rsidR="000864FC" w:rsidRPr="000864FC">
        <w:rPr>
          <w:sz w:val="28"/>
          <w:szCs w:val="28"/>
        </w:rPr>
        <w:t>Минобрнауки</w:t>
      </w:r>
      <w:proofErr w:type="spellEnd"/>
      <w:r w:rsidR="000864FC" w:rsidRPr="000864FC">
        <w:rPr>
          <w:sz w:val="28"/>
          <w:szCs w:val="28"/>
        </w:rPr>
        <w:t xml:space="preserve"> России от 09.12.2016 N 1547</w:t>
      </w:r>
      <w:r w:rsidR="000864FC">
        <w:rPr>
          <w:sz w:val="28"/>
          <w:szCs w:val="28"/>
        </w:rPr>
        <w:t>.</w:t>
      </w:r>
    </w:p>
    <w:p w14:paraId="2C7805DC" w14:textId="77777777" w:rsidR="000864FC" w:rsidRDefault="000864FC" w:rsidP="00DD2220">
      <w:pPr>
        <w:spacing w:line="276" w:lineRule="auto"/>
        <w:jc w:val="both"/>
      </w:pPr>
    </w:p>
    <w:p w14:paraId="638F19BA" w14:textId="77777777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  <w:r w:rsidRPr="000864FC">
        <w:rPr>
          <w:sz w:val="28"/>
          <w:szCs w:val="28"/>
        </w:rPr>
        <w:t>Организация-разработчик:</w:t>
      </w:r>
    </w:p>
    <w:p w14:paraId="03DAD30F" w14:textId="77777777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  <w:r w:rsidRPr="000864FC">
        <w:rPr>
          <w:sz w:val="28"/>
          <w:szCs w:val="28"/>
        </w:rPr>
        <w:t xml:space="preserve">бюджетное профессиональное образовательное учреждение Вологодской области «Череповецкий </w:t>
      </w:r>
      <w:proofErr w:type="spellStart"/>
      <w:r w:rsidRPr="000864FC">
        <w:rPr>
          <w:sz w:val="28"/>
          <w:szCs w:val="28"/>
        </w:rPr>
        <w:t>лесомеханический</w:t>
      </w:r>
      <w:proofErr w:type="spellEnd"/>
      <w:r w:rsidRPr="000864FC">
        <w:rPr>
          <w:sz w:val="28"/>
          <w:szCs w:val="28"/>
        </w:rPr>
        <w:t xml:space="preserve"> техникум им. В. П. Чкалова»</w:t>
      </w:r>
    </w:p>
    <w:p w14:paraId="7CDF9BCB" w14:textId="003EE534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  <w:r w:rsidRPr="000864FC">
        <w:rPr>
          <w:sz w:val="28"/>
          <w:szCs w:val="28"/>
        </w:rPr>
        <w:t xml:space="preserve">Разработчик – Табунов Павел Александрович, преподаватель </w:t>
      </w:r>
    </w:p>
    <w:p w14:paraId="2968C78A" w14:textId="77777777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  <w:r w:rsidRPr="000864FC">
        <w:rPr>
          <w:sz w:val="28"/>
          <w:szCs w:val="28"/>
        </w:rPr>
        <w:tab/>
      </w:r>
      <w:r w:rsidRPr="000864FC">
        <w:rPr>
          <w:sz w:val="28"/>
          <w:szCs w:val="28"/>
        </w:rPr>
        <w:tab/>
      </w:r>
    </w:p>
    <w:p w14:paraId="439A1A2B" w14:textId="7F69B909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  <w:r w:rsidRPr="000864FC">
        <w:rPr>
          <w:sz w:val="28"/>
          <w:szCs w:val="28"/>
        </w:rPr>
        <w:t>Рассмотрены на заседании ПЦК специальности 09.02.07 Информационные системы и программирование</w:t>
      </w:r>
    </w:p>
    <w:p w14:paraId="09EAC64E" w14:textId="360E30FB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  <w:r w:rsidRPr="000864FC">
        <w:rPr>
          <w:sz w:val="28"/>
          <w:szCs w:val="28"/>
        </w:rPr>
        <w:t xml:space="preserve">Протокол № 1  от </w:t>
      </w:r>
      <w:r w:rsidR="00691339">
        <w:rPr>
          <w:sz w:val="28"/>
          <w:szCs w:val="28"/>
        </w:rPr>
        <w:t>29</w:t>
      </w:r>
      <w:r w:rsidRPr="000864FC">
        <w:rPr>
          <w:sz w:val="28"/>
          <w:szCs w:val="28"/>
        </w:rPr>
        <w:t>.08.202</w:t>
      </w:r>
      <w:r w:rsidR="00691339">
        <w:rPr>
          <w:sz w:val="28"/>
          <w:szCs w:val="28"/>
        </w:rPr>
        <w:t>5</w:t>
      </w:r>
      <w:r w:rsidRPr="000864FC">
        <w:rPr>
          <w:sz w:val="28"/>
          <w:szCs w:val="28"/>
        </w:rPr>
        <w:t xml:space="preserve"> г.  </w:t>
      </w:r>
    </w:p>
    <w:p w14:paraId="3986E004" w14:textId="494DAC83" w:rsidR="000864FC" w:rsidRPr="00160280" w:rsidRDefault="000864FC" w:rsidP="000864FC">
      <w:pPr>
        <w:spacing w:line="276" w:lineRule="auto"/>
        <w:rPr>
          <w:sz w:val="28"/>
          <w:szCs w:val="28"/>
        </w:rPr>
      </w:pPr>
      <w:r w:rsidRPr="00160280">
        <w:rPr>
          <w:sz w:val="28"/>
          <w:szCs w:val="28"/>
        </w:rPr>
        <w:t xml:space="preserve">Председатель ПЦК      </w:t>
      </w:r>
      <w:proofErr w:type="spellStart"/>
      <w:r>
        <w:rPr>
          <w:sz w:val="28"/>
          <w:szCs w:val="28"/>
          <w:u w:val="single"/>
        </w:rPr>
        <w:t>Материкова</w:t>
      </w:r>
      <w:proofErr w:type="spellEnd"/>
      <w:r>
        <w:rPr>
          <w:sz w:val="28"/>
          <w:szCs w:val="28"/>
          <w:u w:val="single"/>
        </w:rPr>
        <w:t xml:space="preserve"> А.А.</w:t>
      </w:r>
      <w:r w:rsidRPr="005F3D0A"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 xml:space="preserve"> /</w:t>
      </w:r>
      <w:r w:rsidRPr="005F3D0A">
        <w:rPr>
          <w:sz w:val="28"/>
          <w:szCs w:val="28"/>
          <w:u w:val="single"/>
        </w:rPr>
        <w:t xml:space="preserve">                           </w:t>
      </w:r>
      <w:r w:rsidRPr="00160280">
        <w:rPr>
          <w:sz w:val="28"/>
          <w:szCs w:val="28"/>
        </w:rPr>
        <w:t xml:space="preserve">/                                 </w:t>
      </w:r>
    </w:p>
    <w:p w14:paraId="0EC65A48" w14:textId="77777777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</w:p>
    <w:p w14:paraId="6A823B9E" w14:textId="5B3949FF" w:rsidR="000864FC" w:rsidRPr="000864FC" w:rsidRDefault="00326022" w:rsidP="000864FC">
      <w:pPr>
        <w:spacing w:line="276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Приняты</w:t>
      </w:r>
      <w:proofErr w:type="gramEnd"/>
      <w:r w:rsidR="000864FC" w:rsidRPr="000864FC">
        <w:rPr>
          <w:sz w:val="28"/>
          <w:szCs w:val="28"/>
        </w:rPr>
        <w:t xml:space="preserve"> методическим советом</w:t>
      </w:r>
    </w:p>
    <w:p w14:paraId="213616D5" w14:textId="1A728988" w:rsidR="000864FC" w:rsidRPr="000864FC" w:rsidRDefault="000864FC" w:rsidP="000864FC">
      <w:pPr>
        <w:spacing w:line="276" w:lineRule="auto"/>
        <w:jc w:val="both"/>
        <w:rPr>
          <w:sz w:val="28"/>
          <w:szCs w:val="28"/>
        </w:rPr>
      </w:pPr>
      <w:r w:rsidRPr="000864FC">
        <w:rPr>
          <w:sz w:val="28"/>
          <w:szCs w:val="28"/>
        </w:rPr>
        <w:t xml:space="preserve">протокол № 1от </w:t>
      </w:r>
      <w:r w:rsidR="008360A4">
        <w:rPr>
          <w:sz w:val="28"/>
          <w:szCs w:val="28"/>
        </w:rPr>
        <w:t>29</w:t>
      </w:r>
      <w:bookmarkStart w:id="0" w:name="_GoBack"/>
      <w:bookmarkEnd w:id="0"/>
      <w:r w:rsidRPr="000864FC">
        <w:rPr>
          <w:sz w:val="28"/>
          <w:szCs w:val="28"/>
        </w:rPr>
        <w:t>.0</w:t>
      </w:r>
      <w:r w:rsidR="008360A4">
        <w:rPr>
          <w:sz w:val="28"/>
          <w:szCs w:val="28"/>
        </w:rPr>
        <w:t>8</w:t>
      </w:r>
      <w:r w:rsidRPr="000864FC">
        <w:rPr>
          <w:sz w:val="28"/>
          <w:szCs w:val="28"/>
        </w:rPr>
        <w:t>.202</w:t>
      </w:r>
      <w:r w:rsidR="00691339">
        <w:rPr>
          <w:sz w:val="28"/>
          <w:szCs w:val="28"/>
        </w:rPr>
        <w:t>5</w:t>
      </w:r>
      <w:r w:rsidRPr="000864FC">
        <w:rPr>
          <w:sz w:val="28"/>
          <w:szCs w:val="28"/>
        </w:rPr>
        <w:t xml:space="preserve"> г.    </w:t>
      </w:r>
    </w:p>
    <w:p w14:paraId="1132051D" w14:textId="77777777" w:rsidR="00B27775" w:rsidRPr="00160280" w:rsidRDefault="00B27775" w:rsidP="00DD2220">
      <w:pPr>
        <w:spacing w:line="276" w:lineRule="auto"/>
        <w:jc w:val="both"/>
        <w:rPr>
          <w:sz w:val="28"/>
          <w:szCs w:val="28"/>
        </w:rPr>
      </w:pPr>
    </w:p>
    <w:p w14:paraId="46FAD90A" w14:textId="77777777" w:rsidR="00B27775" w:rsidRPr="00160280" w:rsidRDefault="00B27775" w:rsidP="00DD2220">
      <w:pPr>
        <w:spacing w:line="276" w:lineRule="auto"/>
        <w:rPr>
          <w:sz w:val="28"/>
          <w:szCs w:val="28"/>
        </w:rPr>
      </w:pPr>
    </w:p>
    <w:p w14:paraId="49B5B1F2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5A785CBD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568AB7F8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22C081DB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4E428374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68B9CB43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3AB7A62D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326EE836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63CF2D9E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1E15E39D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48C9B003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7C7242D8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467B5DEA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05CEC72F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68BBFC23" w14:textId="77777777" w:rsidR="00B27775" w:rsidRPr="00160280" w:rsidRDefault="00B27775" w:rsidP="001C42DA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14:paraId="57593EC3" w14:textId="77777777" w:rsidR="00125C65" w:rsidRPr="00160280" w:rsidRDefault="00125C65" w:rsidP="001C42DA">
      <w:pPr>
        <w:shd w:val="clear" w:color="auto" w:fill="FFFFFF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160280">
        <w:rPr>
          <w:color w:val="000000"/>
          <w:sz w:val="28"/>
          <w:szCs w:val="28"/>
        </w:rPr>
        <w:lastRenderedPageBreak/>
        <w:t>СОДЕРЖАНИЕ</w:t>
      </w:r>
    </w:p>
    <w:sdt>
      <w:sdtPr>
        <w:rPr>
          <w:sz w:val="20"/>
          <w:szCs w:val="20"/>
        </w:rPr>
        <w:id w:val="1006791336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8C664BD" w14:textId="77777777" w:rsidR="009C70B6" w:rsidRPr="00551686" w:rsidRDefault="00633981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r w:rsidRPr="00633981">
            <w:fldChar w:fldCharType="begin"/>
          </w:r>
          <w:r w:rsidRPr="00633981">
            <w:instrText xml:space="preserve"> TOC \o "1-3" \h \z \u </w:instrText>
          </w:r>
          <w:r w:rsidRPr="00633981">
            <w:fldChar w:fldCharType="separate"/>
          </w:r>
          <w:hyperlink w:anchor="_Toc183896830" w:history="1">
            <w:r w:rsidR="009C70B6" w:rsidRPr="00551686">
              <w:rPr>
                <w:rStyle w:val="ac"/>
                <w:noProof/>
              </w:rPr>
              <w:t>1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9C70B6" w:rsidRPr="00551686">
              <w:rPr>
                <w:rStyle w:val="ac"/>
                <w:noProof/>
              </w:rPr>
              <w:t>ПОЯСНИТЕЛЬНАЯ ЗАПИСКА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_Toc183896830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4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7E138E6F" w14:textId="77777777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31" w:history="1">
            <w:r w:rsidR="009C70B6" w:rsidRPr="00551686">
              <w:rPr>
                <w:rStyle w:val="ac"/>
                <w:noProof/>
              </w:rPr>
              <w:t>2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9C70B6" w:rsidRPr="00551686">
              <w:rPr>
                <w:rStyle w:val="ac"/>
                <w:noProof/>
              </w:rPr>
              <w:t>ПОРЯДОК ВЫПОЛНЕНИЯ ДИПЛОМНОГО ПРОЕКТА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_Toc183896831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6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4F4C281E" w14:textId="77777777" w:rsidR="009C70B6" w:rsidRPr="00551686" w:rsidRDefault="008513C8">
          <w:pPr>
            <w:pStyle w:val="25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83896832" w:history="1">
            <w:r w:rsidR="009C70B6" w:rsidRPr="00551686">
              <w:rPr>
                <w:rStyle w:val="ac"/>
                <w:noProof/>
                <w:sz w:val="24"/>
                <w:szCs w:val="24"/>
              </w:rPr>
              <w:t>2.1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9C70B6" w:rsidRPr="00551686">
              <w:rPr>
                <w:rStyle w:val="ac"/>
                <w:noProof/>
                <w:sz w:val="24"/>
                <w:szCs w:val="24"/>
              </w:rPr>
              <w:t>Выбор темы дипломного проекта и получение индивидуального задания</w:t>
            </w:r>
            <w:r w:rsidR="009C70B6" w:rsidRPr="00551686">
              <w:rPr>
                <w:noProof/>
                <w:webHidden/>
                <w:sz w:val="24"/>
                <w:szCs w:val="24"/>
              </w:rPr>
              <w:tab/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begin"/>
            </w:r>
            <w:r w:rsidR="009C70B6" w:rsidRPr="00551686">
              <w:rPr>
                <w:noProof/>
                <w:webHidden/>
                <w:sz w:val="24"/>
                <w:szCs w:val="24"/>
              </w:rPr>
              <w:instrText xml:space="preserve"> PAGEREF _Toc183896832 \h </w:instrText>
            </w:r>
            <w:r w:rsidR="009C70B6" w:rsidRPr="00551686">
              <w:rPr>
                <w:noProof/>
                <w:webHidden/>
                <w:sz w:val="24"/>
                <w:szCs w:val="24"/>
              </w:rPr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70B6" w:rsidRPr="00551686">
              <w:rPr>
                <w:noProof/>
                <w:webHidden/>
                <w:sz w:val="24"/>
                <w:szCs w:val="24"/>
              </w:rPr>
              <w:t>6</w:t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ABE10A" w14:textId="77777777" w:rsidR="009C70B6" w:rsidRPr="00551686" w:rsidRDefault="008513C8">
          <w:pPr>
            <w:pStyle w:val="25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83896833" w:history="1">
            <w:r w:rsidR="009C70B6" w:rsidRPr="00551686">
              <w:rPr>
                <w:rStyle w:val="ac"/>
                <w:noProof/>
                <w:sz w:val="24"/>
                <w:szCs w:val="24"/>
              </w:rPr>
              <w:t>2.2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9C70B6" w:rsidRPr="00551686">
              <w:rPr>
                <w:rStyle w:val="ac"/>
                <w:noProof/>
                <w:sz w:val="24"/>
                <w:szCs w:val="24"/>
              </w:rPr>
              <w:t>Составление плана подготовки дипломного проекта</w:t>
            </w:r>
            <w:r w:rsidR="009C70B6" w:rsidRPr="00551686">
              <w:rPr>
                <w:noProof/>
                <w:webHidden/>
                <w:sz w:val="24"/>
                <w:szCs w:val="24"/>
              </w:rPr>
              <w:tab/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begin"/>
            </w:r>
            <w:r w:rsidR="009C70B6" w:rsidRPr="00551686">
              <w:rPr>
                <w:noProof/>
                <w:webHidden/>
                <w:sz w:val="24"/>
                <w:szCs w:val="24"/>
              </w:rPr>
              <w:instrText xml:space="preserve"> PAGEREF _Toc183896833 \h </w:instrText>
            </w:r>
            <w:r w:rsidR="009C70B6" w:rsidRPr="00551686">
              <w:rPr>
                <w:noProof/>
                <w:webHidden/>
                <w:sz w:val="24"/>
                <w:szCs w:val="24"/>
              </w:rPr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70B6" w:rsidRPr="00551686">
              <w:rPr>
                <w:noProof/>
                <w:webHidden/>
                <w:sz w:val="24"/>
                <w:szCs w:val="24"/>
              </w:rPr>
              <w:t>7</w:t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E503D0" w14:textId="77777777" w:rsidR="009C70B6" w:rsidRPr="00551686" w:rsidRDefault="008513C8">
          <w:pPr>
            <w:pStyle w:val="25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83896834" w:history="1">
            <w:r w:rsidR="009C70B6" w:rsidRPr="00551686">
              <w:rPr>
                <w:rStyle w:val="ac"/>
                <w:noProof/>
                <w:sz w:val="24"/>
                <w:szCs w:val="24"/>
              </w:rPr>
              <w:t>2.3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9C70B6" w:rsidRPr="00551686">
              <w:rPr>
                <w:rStyle w:val="ac"/>
                <w:noProof/>
                <w:sz w:val="24"/>
                <w:szCs w:val="24"/>
              </w:rPr>
              <w:t>Научное руководство и рецензирование</w:t>
            </w:r>
            <w:r w:rsidR="009C70B6" w:rsidRPr="00551686">
              <w:rPr>
                <w:noProof/>
                <w:webHidden/>
                <w:sz w:val="24"/>
                <w:szCs w:val="24"/>
              </w:rPr>
              <w:tab/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begin"/>
            </w:r>
            <w:r w:rsidR="009C70B6" w:rsidRPr="00551686">
              <w:rPr>
                <w:noProof/>
                <w:webHidden/>
                <w:sz w:val="24"/>
                <w:szCs w:val="24"/>
              </w:rPr>
              <w:instrText xml:space="preserve"> PAGEREF _Toc183896834 \h </w:instrText>
            </w:r>
            <w:r w:rsidR="009C70B6" w:rsidRPr="00551686">
              <w:rPr>
                <w:noProof/>
                <w:webHidden/>
                <w:sz w:val="24"/>
                <w:szCs w:val="24"/>
              </w:rPr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70B6" w:rsidRPr="00551686">
              <w:rPr>
                <w:noProof/>
                <w:webHidden/>
                <w:sz w:val="24"/>
                <w:szCs w:val="24"/>
              </w:rPr>
              <w:t>8</w:t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D031D6" w14:textId="77777777" w:rsidR="009C70B6" w:rsidRPr="00551686" w:rsidRDefault="008513C8">
          <w:pPr>
            <w:pStyle w:val="25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83896835" w:history="1">
            <w:r w:rsidR="009C70B6" w:rsidRPr="00551686">
              <w:rPr>
                <w:rStyle w:val="ac"/>
                <w:noProof/>
                <w:sz w:val="24"/>
                <w:szCs w:val="24"/>
              </w:rPr>
              <w:t>2.4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9C70B6" w:rsidRPr="00551686">
              <w:rPr>
                <w:rStyle w:val="ac"/>
                <w:noProof/>
                <w:sz w:val="24"/>
                <w:szCs w:val="24"/>
              </w:rPr>
              <w:t>Содержание и структура дипломного проекта</w:t>
            </w:r>
            <w:r w:rsidR="009C70B6" w:rsidRPr="00551686">
              <w:rPr>
                <w:noProof/>
                <w:webHidden/>
                <w:sz w:val="24"/>
                <w:szCs w:val="24"/>
              </w:rPr>
              <w:tab/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begin"/>
            </w:r>
            <w:r w:rsidR="009C70B6" w:rsidRPr="00551686">
              <w:rPr>
                <w:noProof/>
                <w:webHidden/>
                <w:sz w:val="24"/>
                <w:szCs w:val="24"/>
              </w:rPr>
              <w:instrText xml:space="preserve"> PAGEREF _Toc183896835 \h </w:instrText>
            </w:r>
            <w:r w:rsidR="009C70B6" w:rsidRPr="00551686">
              <w:rPr>
                <w:noProof/>
                <w:webHidden/>
                <w:sz w:val="24"/>
                <w:szCs w:val="24"/>
              </w:rPr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70B6" w:rsidRPr="00551686">
              <w:rPr>
                <w:noProof/>
                <w:webHidden/>
                <w:sz w:val="24"/>
                <w:szCs w:val="24"/>
              </w:rPr>
              <w:t>10</w:t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14881A" w14:textId="77777777" w:rsidR="009C70B6" w:rsidRPr="00551686" w:rsidRDefault="008513C8">
          <w:pPr>
            <w:pStyle w:val="25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83896836" w:history="1">
            <w:r w:rsidR="009C70B6" w:rsidRPr="00551686">
              <w:rPr>
                <w:rStyle w:val="ac"/>
                <w:noProof/>
                <w:sz w:val="24"/>
                <w:szCs w:val="24"/>
              </w:rPr>
              <w:t>2.5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9C70B6" w:rsidRPr="00551686">
              <w:rPr>
                <w:rStyle w:val="ac"/>
                <w:noProof/>
                <w:sz w:val="24"/>
                <w:szCs w:val="24"/>
              </w:rPr>
              <w:t>Подбор и изучение источников информации</w:t>
            </w:r>
            <w:r w:rsidR="009C70B6" w:rsidRPr="00551686">
              <w:rPr>
                <w:noProof/>
                <w:webHidden/>
                <w:sz w:val="24"/>
                <w:szCs w:val="24"/>
              </w:rPr>
              <w:tab/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begin"/>
            </w:r>
            <w:r w:rsidR="009C70B6" w:rsidRPr="00551686">
              <w:rPr>
                <w:noProof/>
                <w:webHidden/>
                <w:sz w:val="24"/>
                <w:szCs w:val="24"/>
              </w:rPr>
              <w:instrText xml:space="preserve"> PAGEREF _Toc183896836 \h </w:instrText>
            </w:r>
            <w:r w:rsidR="009C70B6" w:rsidRPr="00551686">
              <w:rPr>
                <w:noProof/>
                <w:webHidden/>
                <w:sz w:val="24"/>
                <w:szCs w:val="24"/>
              </w:rPr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70B6" w:rsidRPr="00551686">
              <w:rPr>
                <w:noProof/>
                <w:webHidden/>
                <w:sz w:val="24"/>
                <w:szCs w:val="24"/>
              </w:rPr>
              <w:t>18</w:t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B6317B" w14:textId="77777777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37" w:history="1">
            <w:r w:rsidR="009C70B6" w:rsidRPr="00551686">
              <w:rPr>
                <w:rStyle w:val="ac"/>
                <w:noProof/>
              </w:rPr>
              <w:t>3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9C70B6" w:rsidRPr="00551686">
              <w:rPr>
                <w:rStyle w:val="ac"/>
                <w:noProof/>
              </w:rPr>
              <w:t>ТРЕБОВАНИЯ К ОФОРМЛЕНИЮ ДИПЛОМНОГО ПРОЕКТА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_Toc183896837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21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7F94DB99" w14:textId="77777777" w:rsidR="009C70B6" w:rsidRPr="00551686" w:rsidRDefault="008513C8">
          <w:pPr>
            <w:pStyle w:val="25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83896838" w:history="1">
            <w:r w:rsidR="009C70B6" w:rsidRPr="00551686">
              <w:rPr>
                <w:rStyle w:val="ac"/>
                <w:noProof/>
                <w:sz w:val="24"/>
                <w:szCs w:val="24"/>
              </w:rPr>
              <w:t>3.1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9C70B6" w:rsidRPr="00551686">
              <w:rPr>
                <w:rStyle w:val="ac"/>
                <w:noProof/>
                <w:sz w:val="24"/>
                <w:szCs w:val="24"/>
              </w:rPr>
              <w:t>Требования к лингвистическому оформлению дипломного проекта</w:t>
            </w:r>
            <w:r w:rsidR="009C70B6" w:rsidRPr="00551686">
              <w:rPr>
                <w:noProof/>
                <w:webHidden/>
                <w:sz w:val="24"/>
                <w:szCs w:val="24"/>
              </w:rPr>
              <w:tab/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begin"/>
            </w:r>
            <w:r w:rsidR="009C70B6" w:rsidRPr="00551686">
              <w:rPr>
                <w:noProof/>
                <w:webHidden/>
                <w:sz w:val="24"/>
                <w:szCs w:val="24"/>
              </w:rPr>
              <w:instrText xml:space="preserve"> PAGEREF _Toc183896838 \h </w:instrText>
            </w:r>
            <w:r w:rsidR="009C70B6" w:rsidRPr="00551686">
              <w:rPr>
                <w:noProof/>
                <w:webHidden/>
                <w:sz w:val="24"/>
                <w:szCs w:val="24"/>
              </w:rPr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70B6" w:rsidRPr="00551686">
              <w:rPr>
                <w:noProof/>
                <w:webHidden/>
                <w:sz w:val="24"/>
                <w:szCs w:val="24"/>
              </w:rPr>
              <w:t>21</w:t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B98B53" w14:textId="77777777" w:rsidR="009C70B6" w:rsidRPr="00551686" w:rsidRDefault="008513C8">
          <w:pPr>
            <w:pStyle w:val="25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83896839" w:history="1">
            <w:r w:rsidR="009C70B6" w:rsidRPr="00551686">
              <w:rPr>
                <w:rStyle w:val="ac"/>
                <w:noProof/>
                <w:sz w:val="24"/>
                <w:szCs w:val="24"/>
              </w:rPr>
              <w:t>3.2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="009C70B6" w:rsidRPr="00551686">
              <w:rPr>
                <w:rStyle w:val="ac"/>
                <w:noProof/>
                <w:sz w:val="24"/>
                <w:szCs w:val="24"/>
              </w:rPr>
              <w:t>Оформление текстового материала</w:t>
            </w:r>
            <w:r w:rsidR="009C70B6" w:rsidRPr="00551686">
              <w:rPr>
                <w:noProof/>
                <w:webHidden/>
                <w:sz w:val="24"/>
                <w:szCs w:val="24"/>
              </w:rPr>
              <w:tab/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begin"/>
            </w:r>
            <w:r w:rsidR="009C70B6" w:rsidRPr="00551686">
              <w:rPr>
                <w:noProof/>
                <w:webHidden/>
                <w:sz w:val="24"/>
                <w:szCs w:val="24"/>
              </w:rPr>
              <w:instrText xml:space="preserve"> PAGEREF _Toc183896839 \h </w:instrText>
            </w:r>
            <w:r w:rsidR="009C70B6" w:rsidRPr="00551686">
              <w:rPr>
                <w:noProof/>
                <w:webHidden/>
                <w:sz w:val="24"/>
                <w:szCs w:val="24"/>
              </w:rPr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C70B6" w:rsidRPr="00551686">
              <w:rPr>
                <w:noProof/>
                <w:webHidden/>
                <w:sz w:val="24"/>
                <w:szCs w:val="24"/>
              </w:rPr>
              <w:t>25</w:t>
            </w:r>
            <w:r w:rsidR="009C70B6" w:rsidRPr="00551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22A3AD" w14:textId="77777777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0" w:history="1">
            <w:r w:rsidR="009C70B6" w:rsidRPr="00551686">
              <w:rPr>
                <w:rStyle w:val="ac"/>
                <w:noProof/>
              </w:rPr>
              <w:t>4</w:t>
            </w:r>
            <w:r w:rsidR="009C70B6" w:rsidRPr="00551686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9C70B6" w:rsidRPr="00551686">
              <w:rPr>
                <w:rStyle w:val="ac"/>
                <w:noProof/>
              </w:rPr>
              <w:t>ЗАЩИТА ДИПЛОМНОГО ПРОЕКТА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_Toc183896840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26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5CEE0A59" w14:textId="77777777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1" w:history="1">
            <w:r w:rsidR="009C70B6" w:rsidRPr="00551686">
              <w:rPr>
                <w:rStyle w:val="ac"/>
                <w:noProof/>
              </w:rPr>
              <w:t>СПИСОК ИСПОЛЬЗОВАННЫХ ИСТОЧНИКОВ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_Toc183896841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32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330FE4C1" w14:textId="0F60E276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2" w:history="1">
            <w:r w:rsidR="009C70B6" w:rsidRPr="00551686">
              <w:rPr>
                <w:rStyle w:val="ac"/>
                <w:noProof/>
              </w:rPr>
              <w:t xml:space="preserve">ПРИЛОЖЕНИЕ </w:t>
            </w:r>
            <w:r w:rsidR="00551686">
              <w:rPr>
                <w:rStyle w:val="ac"/>
                <w:noProof/>
              </w:rPr>
              <w:t xml:space="preserve"> </w:t>
            </w:r>
            <w:r w:rsidR="009C70B6" w:rsidRPr="00551686">
              <w:rPr>
                <w:rStyle w:val="ac"/>
                <w:noProof/>
              </w:rPr>
              <w:t>А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_Toc183896842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34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03C79396" w14:textId="77777777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3" w:history="1">
            <w:r w:rsidR="009C70B6" w:rsidRPr="00551686">
              <w:rPr>
                <w:rStyle w:val="ac"/>
                <w:noProof/>
              </w:rPr>
              <w:t>ПРИЛОЖЕНИЕ  Б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_Toc183896843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35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1A75A24F" w14:textId="77777777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4" w:history="1">
            <w:r w:rsidR="009C70B6" w:rsidRPr="00551686">
              <w:rPr>
                <w:rStyle w:val="ac"/>
                <w:noProof/>
              </w:rPr>
              <w:t>ПРИЛОЖЕНИЕ  В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_Toc183896844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36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2DE068BF" w14:textId="1E9B2F70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5" w:history="1">
            <w:r w:rsidR="009C70B6" w:rsidRPr="00551686">
              <w:rPr>
                <w:rStyle w:val="ac"/>
                <w:noProof/>
              </w:rPr>
              <w:t>ПРИЛОЖЕНИЕ  Г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_Toc183896845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37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151F3C22" w14:textId="47E8E2CC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6" w:history="1">
            <w:r w:rsidR="009C70B6" w:rsidRPr="00551686">
              <w:rPr>
                <w:rStyle w:val="ac"/>
                <w:noProof/>
              </w:rPr>
              <w:t xml:space="preserve">ПРИЛОЖЕНИЕ </w:t>
            </w:r>
            <w:r w:rsidR="00551686">
              <w:rPr>
                <w:rStyle w:val="ac"/>
                <w:noProof/>
              </w:rPr>
              <w:t xml:space="preserve"> </w:t>
            </w:r>
            <w:r w:rsidR="009C70B6" w:rsidRPr="00551686">
              <w:rPr>
                <w:rStyle w:val="ac"/>
                <w:noProof/>
              </w:rPr>
              <w:t>Д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_Toc183896846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38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6A52A889" w14:textId="750420B8" w:rsidR="009C70B6" w:rsidRPr="0055168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7" w:history="1">
            <w:r w:rsidR="009C70B6" w:rsidRPr="00551686">
              <w:rPr>
                <w:rStyle w:val="ac"/>
                <w:noProof/>
              </w:rPr>
              <w:t>ПРИЛОЖЕНИЕ</w:t>
            </w:r>
            <w:r w:rsidR="00551686">
              <w:rPr>
                <w:rStyle w:val="ac"/>
                <w:noProof/>
              </w:rPr>
              <w:t xml:space="preserve"> </w:t>
            </w:r>
            <w:r w:rsidR="009C70B6" w:rsidRPr="00551686">
              <w:rPr>
                <w:rStyle w:val="ac"/>
                <w:noProof/>
              </w:rPr>
              <w:t xml:space="preserve"> Е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_Toc183896847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39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001874DA" w14:textId="3A6821E3" w:rsidR="009C70B6" w:rsidRPr="009C70B6" w:rsidRDefault="008513C8" w:rsidP="00551686">
          <w:pPr>
            <w:pStyle w:val="14"/>
            <w:rPr>
              <w:rFonts w:asciiTheme="minorHAnsi" w:eastAsiaTheme="minorEastAsia" w:hAnsiTheme="minorHAnsi" w:cstheme="minorBidi"/>
              <w:noProof/>
            </w:rPr>
          </w:pPr>
          <w:hyperlink w:anchor="_Toc183896848" w:history="1">
            <w:r w:rsidR="009C70B6" w:rsidRPr="00551686">
              <w:rPr>
                <w:rStyle w:val="ac"/>
                <w:noProof/>
              </w:rPr>
              <w:t xml:space="preserve">ПРИЛОЖЕНИЕ </w:t>
            </w:r>
            <w:r w:rsidR="00551686">
              <w:rPr>
                <w:rStyle w:val="ac"/>
                <w:noProof/>
              </w:rPr>
              <w:t xml:space="preserve"> </w:t>
            </w:r>
            <w:r w:rsidR="009C70B6" w:rsidRPr="00551686">
              <w:rPr>
                <w:rStyle w:val="ac"/>
                <w:noProof/>
              </w:rPr>
              <w:t>Ж</w:t>
            </w:r>
            <w:r w:rsidR="009C70B6" w:rsidRPr="00551686">
              <w:rPr>
                <w:noProof/>
                <w:webHidden/>
              </w:rPr>
              <w:tab/>
            </w:r>
            <w:r w:rsidR="009C70B6" w:rsidRPr="00551686">
              <w:rPr>
                <w:noProof/>
                <w:webHidden/>
              </w:rPr>
              <w:fldChar w:fldCharType="begin"/>
            </w:r>
            <w:r w:rsidR="009C70B6" w:rsidRPr="00551686">
              <w:rPr>
                <w:noProof/>
                <w:webHidden/>
              </w:rPr>
              <w:instrText xml:space="preserve"> PAGEREF _Toc183896848 \h </w:instrText>
            </w:r>
            <w:r w:rsidR="009C70B6" w:rsidRPr="00551686">
              <w:rPr>
                <w:noProof/>
                <w:webHidden/>
              </w:rPr>
            </w:r>
            <w:r w:rsidR="009C70B6" w:rsidRPr="00551686">
              <w:rPr>
                <w:noProof/>
                <w:webHidden/>
              </w:rPr>
              <w:fldChar w:fldCharType="separate"/>
            </w:r>
            <w:r w:rsidR="009C70B6" w:rsidRPr="00551686">
              <w:rPr>
                <w:noProof/>
                <w:webHidden/>
              </w:rPr>
              <w:t>40</w:t>
            </w:r>
            <w:r w:rsidR="009C70B6" w:rsidRPr="00551686">
              <w:rPr>
                <w:noProof/>
                <w:webHidden/>
              </w:rPr>
              <w:fldChar w:fldCharType="end"/>
            </w:r>
          </w:hyperlink>
        </w:p>
        <w:p w14:paraId="0B607825" w14:textId="3AB21EF8" w:rsidR="00633981" w:rsidRDefault="00633981" w:rsidP="00633981">
          <w:pPr>
            <w:spacing w:line="360" w:lineRule="auto"/>
          </w:pPr>
          <w:r w:rsidRPr="0063398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5C9904A" w14:textId="77777777" w:rsidR="0058464A" w:rsidRPr="00160280" w:rsidRDefault="0058464A" w:rsidP="001C42DA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0B12B5D" w14:textId="77777777" w:rsidR="00744913" w:rsidRPr="00160280" w:rsidRDefault="00744913" w:rsidP="001C42DA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7D98FBC" w14:textId="77777777" w:rsidR="00AF1064" w:rsidRPr="00160280" w:rsidRDefault="00AF1064" w:rsidP="001C42DA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06C105D" w14:textId="77777777" w:rsidR="00B27775" w:rsidRPr="00160280" w:rsidRDefault="00B27775" w:rsidP="001C42DA">
      <w:pPr>
        <w:spacing w:line="360" w:lineRule="auto"/>
        <w:ind w:firstLine="709"/>
        <w:jc w:val="center"/>
        <w:rPr>
          <w:sz w:val="28"/>
          <w:szCs w:val="28"/>
        </w:rPr>
      </w:pPr>
      <w:bookmarkStart w:id="1" w:name="_Toc351632109"/>
    </w:p>
    <w:p w14:paraId="5CBC9D4B" w14:textId="77777777" w:rsidR="00B27775" w:rsidRPr="00160280" w:rsidRDefault="00B27775" w:rsidP="001C42DA">
      <w:pPr>
        <w:spacing w:line="360" w:lineRule="auto"/>
        <w:ind w:firstLine="709"/>
        <w:jc w:val="center"/>
        <w:rPr>
          <w:sz w:val="28"/>
          <w:szCs w:val="28"/>
        </w:rPr>
      </w:pPr>
    </w:p>
    <w:p w14:paraId="4AEB3A76" w14:textId="77777777" w:rsidR="00B27775" w:rsidRPr="00160280" w:rsidRDefault="00B27775" w:rsidP="001C42DA">
      <w:pPr>
        <w:spacing w:line="360" w:lineRule="auto"/>
        <w:ind w:firstLine="709"/>
        <w:jc w:val="center"/>
        <w:rPr>
          <w:sz w:val="28"/>
          <w:szCs w:val="28"/>
        </w:rPr>
      </w:pPr>
    </w:p>
    <w:p w14:paraId="60493FF6" w14:textId="77777777" w:rsidR="00DD2220" w:rsidRDefault="00DD2220">
      <w:pPr>
        <w:widowControl/>
        <w:autoSpaceDE/>
        <w:autoSpaceDN/>
        <w:adjustRightInd/>
        <w:rPr>
          <w:bCs/>
          <w:snapToGrid w:val="0"/>
          <w:kern w:val="32"/>
          <w:sz w:val="28"/>
          <w:szCs w:val="28"/>
          <w:lang w:val="x-none" w:eastAsia="x-none"/>
        </w:rPr>
      </w:pPr>
      <w:r>
        <w:rPr>
          <w:szCs w:val="28"/>
        </w:rPr>
        <w:br w:type="page"/>
      </w:r>
    </w:p>
    <w:p w14:paraId="75279F00" w14:textId="77777777" w:rsidR="009434C6" w:rsidRPr="00160280" w:rsidRDefault="009434C6" w:rsidP="00DD2220">
      <w:pPr>
        <w:pStyle w:val="1"/>
      </w:pPr>
      <w:bookmarkStart w:id="2" w:name="_Toc183896830"/>
      <w:r w:rsidRPr="00160280">
        <w:lastRenderedPageBreak/>
        <w:t>ПОЯСНИТЕЛЬНАЯ ЗАПИСКА</w:t>
      </w:r>
      <w:bookmarkEnd w:id="2"/>
    </w:p>
    <w:p w14:paraId="0C0BACA7" w14:textId="77777777" w:rsidR="00DD2220" w:rsidRDefault="00DD2220" w:rsidP="001C42DA">
      <w:pPr>
        <w:spacing w:line="360" w:lineRule="auto"/>
        <w:ind w:firstLine="709"/>
        <w:jc w:val="both"/>
        <w:rPr>
          <w:sz w:val="28"/>
          <w:szCs w:val="28"/>
        </w:rPr>
      </w:pPr>
    </w:p>
    <w:p w14:paraId="36EB3AA4" w14:textId="78C5A62C" w:rsidR="009434C6" w:rsidRPr="00160280" w:rsidRDefault="009434C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Выполнение и защита </w:t>
      </w:r>
      <w:r w:rsidR="00376F76">
        <w:rPr>
          <w:sz w:val="28"/>
          <w:szCs w:val="28"/>
        </w:rPr>
        <w:t>Дипломного проекта</w:t>
      </w:r>
      <w:r w:rsidR="00EE59D7" w:rsidRPr="00160280">
        <w:rPr>
          <w:sz w:val="28"/>
          <w:szCs w:val="28"/>
        </w:rPr>
        <w:t xml:space="preserve"> </w:t>
      </w:r>
      <w:r w:rsidR="00B7166E" w:rsidRPr="00160280">
        <w:rPr>
          <w:sz w:val="28"/>
          <w:szCs w:val="28"/>
        </w:rPr>
        <w:t xml:space="preserve">по специальности </w:t>
      </w:r>
      <w:r w:rsidR="009A07A9" w:rsidRPr="00160280">
        <w:rPr>
          <w:sz w:val="28"/>
          <w:szCs w:val="28"/>
        </w:rPr>
        <w:t xml:space="preserve">09.02.07 </w:t>
      </w:r>
      <w:r w:rsidR="00DD2220">
        <w:rPr>
          <w:sz w:val="28"/>
          <w:szCs w:val="28"/>
        </w:rPr>
        <w:t>«</w:t>
      </w:r>
      <w:r w:rsidR="009A07A9" w:rsidRPr="00160280">
        <w:rPr>
          <w:sz w:val="28"/>
          <w:szCs w:val="28"/>
        </w:rPr>
        <w:t xml:space="preserve">Информационные системы </w:t>
      </w:r>
      <w:r w:rsidR="00DD2220">
        <w:rPr>
          <w:sz w:val="28"/>
          <w:szCs w:val="28"/>
        </w:rPr>
        <w:t>и</w:t>
      </w:r>
      <w:r w:rsidR="009A07A9" w:rsidRPr="00160280">
        <w:rPr>
          <w:sz w:val="28"/>
          <w:szCs w:val="28"/>
        </w:rPr>
        <w:t xml:space="preserve"> программирование</w:t>
      </w:r>
      <w:r w:rsidR="00DD2220">
        <w:rPr>
          <w:sz w:val="28"/>
          <w:szCs w:val="28"/>
        </w:rPr>
        <w:t>»</w:t>
      </w:r>
      <w:r w:rsidR="00BE5783" w:rsidRPr="00160280">
        <w:rPr>
          <w:sz w:val="28"/>
          <w:szCs w:val="28"/>
        </w:rPr>
        <w:t xml:space="preserve"> </w:t>
      </w:r>
      <w:r w:rsidR="00B7166E" w:rsidRPr="00160280">
        <w:rPr>
          <w:sz w:val="28"/>
          <w:szCs w:val="28"/>
        </w:rPr>
        <w:t>являются частью выполнения программы подготовки специалистов среднего звена</w:t>
      </w:r>
      <w:r w:rsidR="009A07A9" w:rsidRPr="00160280">
        <w:rPr>
          <w:sz w:val="28"/>
          <w:szCs w:val="28"/>
        </w:rPr>
        <w:t>.</w:t>
      </w:r>
    </w:p>
    <w:p w14:paraId="7935735A" w14:textId="6EEF32F1" w:rsidR="00B7166E" w:rsidRPr="00160280" w:rsidRDefault="00B7166E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Цель выполнения и защиты</w:t>
      </w:r>
      <w:r w:rsidR="00EE59D7" w:rsidRPr="00160280">
        <w:rPr>
          <w:sz w:val="28"/>
          <w:szCs w:val="28"/>
        </w:rPr>
        <w:t xml:space="preserve"> </w:t>
      </w:r>
      <w:r w:rsidR="00376F76">
        <w:rPr>
          <w:sz w:val="28"/>
          <w:szCs w:val="28"/>
        </w:rPr>
        <w:t>Дипломного проекта</w:t>
      </w:r>
      <w:r w:rsidR="00EE59D7"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 xml:space="preserve">– проверка качества полученных студентом знаний и умений, практического опыта, </w:t>
      </w:r>
      <w:proofErr w:type="spellStart"/>
      <w:r w:rsidRPr="00160280">
        <w:rPr>
          <w:sz w:val="28"/>
          <w:szCs w:val="28"/>
        </w:rPr>
        <w:t>сформированность</w:t>
      </w:r>
      <w:proofErr w:type="spellEnd"/>
      <w:r w:rsidRPr="00160280">
        <w:rPr>
          <w:sz w:val="28"/>
          <w:szCs w:val="28"/>
        </w:rPr>
        <w:t xml:space="preserve"> общих и профессиональных компетенций, позволяющих решать профессиональные задачи.</w:t>
      </w:r>
    </w:p>
    <w:p w14:paraId="1297325E" w14:textId="423B806F" w:rsidR="00B7166E" w:rsidRPr="00160280" w:rsidRDefault="00B7166E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К задачам </w:t>
      </w:r>
      <w:r w:rsidR="00EE59D7" w:rsidRPr="00160280">
        <w:rPr>
          <w:sz w:val="28"/>
          <w:szCs w:val="28"/>
        </w:rPr>
        <w:t xml:space="preserve">выполнения </w:t>
      </w:r>
      <w:r w:rsidR="00376F76">
        <w:rPr>
          <w:sz w:val="28"/>
          <w:szCs w:val="28"/>
        </w:rPr>
        <w:t>Дипломного проекта</w:t>
      </w:r>
      <w:r w:rsidR="00EE59D7"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>относятся:</w:t>
      </w:r>
    </w:p>
    <w:p w14:paraId="4D73FE90" w14:textId="77777777" w:rsidR="00284EC0" w:rsidRPr="00DD2220" w:rsidRDefault="00284EC0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D2220">
        <w:rPr>
          <w:sz w:val="28"/>
          <w:szCs w:val="28"/>
        </w:rPr>
        <w:t>систематизация и закрепление теоретических знаний по профессиональным дисциплинам, применение этих знаний при разработке программно-информационных систем, информационных технологий, программного обеспечения средств вычислительной техники и автоматизированных систем;</w:t>
      </w:r>
    </w:p>
    <w:p w14:paraId="75F9BFEA" w14:textId="77777777" w:rsidR="00284EC0" w:rsidRPr="00160280" w:rsidRDefault="00284EC0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развитие навыков самостоятельной работы с учебно-методической и научной литературой, законодательными и нормативными документами;</w:t>
      </w:r>
    </w:p>
    <w:p w14:paraId="0944598A" w14:textId="77777777" w:rsidR="00284EC0" w:rsidRPr="00160280" w:rsidRDefault="00284EC0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овладение студентами методикой исследования, обобщения и логического изложения материала.</w:t>
      </w:r>
    </w:p>
    <w:p w14:paraId="1E2BBB68" w14:textId="77777777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применение полученных компетенций при решении разрабатываемых в выпускной квалификационной работе вопросов и проблем;</w:t>
      </w:r>
    </w:p>
    <w:p w14:paraId="0EC14812" w14:textId="77777777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подготов</w:t>
      </w:r>
      <w:r w:rsidR="00EE59D7" w:rsidRPr="00160280">
        <w:rPr>
          <w:sz w:val="28"/>
          <w:szCs w:val="28"/>
        </w:rPr>
        <w:t>ка</w:t>
      </w:r>
      <w:r w:rsidRPr="00160280">
        <w:rPr>
          <w:sz w:val="28"/>
          <w:szCs w:val="28"/>
        </w:rPr>
        <w:t xml:space="preserve"> выпускника к самостоятельной практической работе по специальности.</w:t>
      </w:r>
    </w:p>
    <w:p w14:paraId="27F6925D" w14:textId="57A43DC5" w:rsidR="00B7166E" w:rsidRPr="00160280" w:rsidRDefault="00284EC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В процессе выполнения </w:t>
      </w:r>
      <w:r w:rsidR="00376F76">
        <w:rPr>
          <w:sz w:val="28"/>
          <w:szCs w:val="28"/>
        </w:rPr>
        <w:t xml:space="preserve">Дипломного проекта </w:t>
      </w:r>
      <w:r w:rsidRPr="00160280">
        <w:rPr>
          <w:sz w:val="28"/>
          <w:szCs w:val="28"/>
        </w:rPr>
        <w:t>студент должен проявить самостоятельность, умение обосновывать принимаемые решения, способность решать поставленные перед ним научно-технические задачи.</w:t>
      </w:r>
    </w:p>
    <w:p w14:paraId="3959B9A0" w14:textId="15DC25FC" w:rsidR="00B7166E" w:rsidRPr="00160280" w:rsidRDefault="00B7166E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Настоящие методические указания разработаны в целях оказания студентам методической помощи </w:t>
      </w:r>
      <w:r w:rsidR="00E158B0">
        <w:rPr>
          <w:sz w:val="28"/>
          <w:szCs w:val="28"/>
        </w:rPr>
        <w:t xml:space="preserve">при выборе темы </w:t>
      </w:r>
      <w:r w:rsidR="00835185">
        <w:rPr>
          <w:sz w:val="28"/>
          <w:szCs w:val="28"/>
        </w:rPr>
        <w:t>Д</w:t>
      </w:r>
      <w:r w:rsidR="00E158B0">
        <w:rPr>
          <w:sz w:val="28"/>
          <w:szCs w:val="28"/>
        </w:rPr>
        <w:t>ипломного проекта</w:t>
      </w:r>
      <w:r w:rsidRPr="00160280">
        <w:rPr>
          <w:sz w:val="28"/>
          <w:szCs w:val="28"/>
        </w:rPr>
        <w:t xml:space="preserve">, ее выполнении и оформлении результатов. </w:t>
      </w:r>
    </w:p>
    <w:p w14:paraId="4232FFAC" w14:textId="7090713C" w:rsidR="00B7166E" w:rsidRPr="00160280" w:rsidRDefault="00B7166E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Процесс подготовки, выполнения и защиты </w:t>
      </w:r>
      <w:r w:rsidR="00E158B0">
        <w:rPr>
          <w:sz w:val="28"/>
          <w:szCs w:val="28"/>
        </w:rPr>
        <w:t>Дипломного проекта</w:t>
      </w:r>
      <w:r w:rsidR="009476E6"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lastRenderedPageBreak/>
        <w:t xml:space="preserve">состоит из следующих этапов: </w:t>
      </w:r>
    </w:p>
    <w:p w14:paraId="39874D70" w14:textId="77777777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выбор темы и согласование ее с научным руководителем; </w:t>
      </w:r>
    </w:p>
    <w:p w14:paraId="16B2A75E" w14:textId="77777777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подбор нормативно-правовых документов, литературных и </w:t>
      </w:r>
      <w:r w:rsidR="00DD2220" w:rsidRPr="00160280">
        <w:rPr>
          <w:sz w:val="28"/>
          <w:szCs w:val="28"/>
        </w:rPr>
        <w:t>других источников</w:t>
      </w:r>
      <w:r w:rsidRPr="00160280">
        <w:rPr>
          <w:sz w:val="28"/>
          <w:szCs w:val="28"/>
        </w:rPr>
        <w:t xml:space="preserve"> информации; </w:t>
      </w:r>
    </w:p>
    <w:p w14:paraId="5ECB8748" w14:textId="23D43D7E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оформление организационны</w:t>
      </w:r>
      <w:r w:rsidR="00E158B0">
        <w:rPr>
          <w:sz w:val="28"/>
          <w:szCs w:val="28"/>
        </w:rPr>
        <w:t xml:space="preserve">х документов по написанию </w:t>
      </w:r>
      <w:r w:rsidR="00326022">
        <w:rPr>
          <w:sz w:val="28"/>
          <w:szCs w:val="28"/>
        </w:rPr>
        <w:t xml:space="preserve">дипломного </w:t>
      </w:r>
      <w:r w:rsidR="00E158B0">
        <w:rPr>
          <w:sz w:val="28"/>
          <w:szCs w:val="28"/>
        </w:rPr>
        <w:t>проекта</w:t>
      </w:r>
      <w:r w:rsidRPr="00160280">
        <w:rPr>
          <w:sz w:val="28"/>
          <w:szCs w:val="28"/>
        </w:rPr>
        <w:t>;</w:t>
      </w:r>
    </w:p>
    <w:p w14:paraId="4111AF98" w14:textId="742A4CA2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изучени</w:t>
      </w:r>
      <w:r w:rsidR="00E158B0">
        <w:rPr>
          <w:sz w:val="28"/>
          <w:szCs w:val="28"/>
        </w:rPr>
        <w:t xml:space="preserve">е требований к оформлению </w:t>
      </w:r>
      <w:r w:rsidR="00326022">
        <w:rPr>
          <w:sz w:val="28"/>
          <w:szCs w:val="28"/>
        </w:rPr>
        <w:t xml:space="preserve">дипломного </w:t>
      </w:r>
      <w:r w:rsidR="00E158B0">
        <w:rPr>
          <w:sz w:val="28"/>
          <w:szCs w:val="28"/>
        </w:rPr>
        <w:t>проекта</w:t>
      </w:r>
      <w:r w:rsidRPr="00160280">
        <w:rPr>
          <w:sz w:val="28"/>
          <w:szCs w:val="28"/>
        </w:rPr>
        <w:t>;</w:t>
      </w:r>
    </w:p>
    <w:p w14:paraId="5E8A3D46" w14:textId="77777777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изучение подобранных источников информации;</w:t>
      </w:r>
    </w:p>
    <w:p w14:paraId="785D8536" w14:textId="72F5FED8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подбор практического ма</w:t>
      </w:r>
      <w:r w:rsidR="00E158B0">
        <w:rPr>
          <w:sz w:val="28"/>
          <w:szCs w:val="28"/>
        </w:rPr>
        <w:t>териала по теме дипломного проекта</w:t>
      </w:r>
      <w:r w:rsidRPr="00160280">
        <w:rPr>
          <w:sz w:val="28"/>
          <w:szCs w:val="28"/>
        </w:rPr>
        <w:t>;</w:t>
      </w:r>
    </w:p>
    <w:p w14:paraId="36CC6034" w14:textId="3FD89DCB" w:rsidR="00B7166E" w:rsidRPr="00160280" w:rsidRDefault="00E158B0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написание </w:t>
      </w:r>
      <w:r w:rsidR="00326022">
        <w:rPr>
          <w:sz w:val="28"/>
          <w:szCs w:val="28"/>
        </w:rPr>
        <w:t xml:space="preserve">дипломного </w:t>
      </w:r>
      <w:r>
        <w:rPr>
          <w:sz w:val="28"/>
          <w:szCs w:val="28"/>
        </w:rPr>
        <w:t>проекта</w:t>
      </w:r>
      <w:r w:rsidR="00B7166E" w:rsidRPr="00160280">
        <w:rPr>
          <w:sz w:val="28"/>
          <w:szCs w:val="28"/>
        </w:rPr>
        <w:t>;</w:t>
      </w:r>
    </w:p>
    <w:p w14:paraId="599380D5" w14:textId="15CAE588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завершение </w:t>
      </w:r>
      <w:r w:rsidR="00326022">
        <w:rPr>
          <w:sz w:val="28"/>
          <w:szCs w:val="28"/>
        </w:rPr>
        <w:t xml:space="preserve">дипломного </w:t>
      </w:r>
      <w:r w:rsidR="00E158B0">
        <w:rPr>
          <w:sz w:val="28"/>
          <w:szCs w:val="28"/>
        </w:rPr>
        <w:t>проекта и представление его</w:t>
      </w:r>
      <w:r w:rsidRPr="00160280">
        <w:rPr>
          <w:sz w:val="28"/>
          <w:szCs w:val="28"/>
        </w:rPr>
        <w:t xml:space="preserve"> на рецензию;</w:t>
      </w:r>
    </w:p>
    <w:p w14:paraId="0AC25255" w14:textId="77777777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разработка тезисов доклада для защиты;</w:t>
      </w:r>
    </w:p>
    <w:p w14:paraId="5BDD5062" w14:textId="77777777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подготовка презентации;</w:t>
      </w:r>
    </w:p>
    <w:p w14:paraId="5461A0B5" w14:textId="6381683B" w:rsidR="00B7166E" w:rsidRPr="00160280" w:rsidRDefault="00B7166E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защита </w:t>
      </w:r>
      <w:r w:rsidR="00E158B0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>.</w:t>
      </w:r>
    </w:p>
    <w:p w14:paraId="405F292E" w14:textId="77777777" w:rsidR="009434C6" w:rsidRPr="00160280" w:rsidRDefault="009434C6" w:rsidP="001C42DA">
      <w:pPr>
        <w:spacing w:line="360" w:lineRule="auto"/>
        <w:ind w:firstLine="709"/>
        <w:jc w:val="both"/>
        <w:rPr>
          <w:sz w:val="28"/>
          <w:szCs w:val="28"/>
        </w:rPr>
      </w:pPr>
    </w:p>
    <w:bookmarkEnd w:id="1"/>
    <w:p w14:paraId="1DBB92FE" w14:textId="77777777" w:rsidR="00DD2220" w:rsidRDefault="00DD2220">
      <w:pPr>
        <w:widowControl/>
        <w:autoSpaceDE/>
        <w:autoSpaceDN/>
        <w:adjustRightInd/>
        <w:rPr>
          <w:bCs/>
          <w:snapToGrid w:val="0"/>
          <w:kern w:val="32"/>
          <w:sz w:val="28"/>
          <w:szCs w:val="28"/>
          <w:lang w:val="x-none" w:eastAsia="x-none"/>
        </w:rPr>
      </w:pPr>
      <w:r>
        <w:br w:type="page"/>
      </w:r>
    </w:p>
    <w:p w14:paraId="4002E67A" w14:textId="550D1069" w:rsidR="00DD2220" w:rsidRDefault="00C04218" w:rsidP="00DD2220">
      <w:pPr>
        <w:pStyle w:val="1"/>
      </w:pPr>
      <w:bookmarkStart w:id="3" w:name="_Toc183896831"/>
      <w:r w:rsidRPr="00160280">
        <w:lastRenderedPageBreak/>
        <w:t xml:space="preserve">ПОРЯДОК ВЫПОЛНЕНИЯ </w:t>
      </w:r>
      <w:r w:rsidR="0029299E">
        <w:rPr>
          <w:lang w:val="ru-RU"/>
        </w:rPr>
        <w:t>ДИПЛОМНОГО ПРОЕКТА</w:t>
      </w:r>
      <w:bookmarkEnd w:id="3"/>
      <w:r w:rsidR="0029299E">
        <w:rPr>
          <w:lang w:val="ru-RU"/>
        </w:rPr>
        <w:t xml:space="preserve"> </w:t>
      </w:r>
    </w:p>
    <w:p w14:paraId="5CD7A074" w14:textId="77777777" w:rsidR="00421A5C" w:rsidRDefault="00DD2220" w:rsidP="00421A5C">
      <w:pPr>
        <w:pStyle w:val="2"/>
        <w:numPr>
          <w:ilvl w:val="0"/>
          <w:numId w:val="0"/>
        </w:numPr>
        <w:spacing w:line="240" w:lineRule="auto"/>
        <w:ind w:left="709"/>
      </w:pPr>
      <w:r>
        <w:t xml:space="preserve"> </w:t>
      </w:r>
    </w:p>
    <w:p w14:paraId="1C98A344" w14:textId="77BEEB71" w:rsidR="003F6903" w:rsidRPr="00DD2220" w:rsidRDefault="003F6903" w:rsidP="005A11D3">
      <w:pPr>
        <w:pStyle w:val="2"/>
        <w:ind w:left="709" w:firstLine="0"/>
      </w:pPr>
      <w:bookmarkStart w:id="4" w:name="_Toc183896832"/>
      <w:r w:rsidRPr="00DD2220">
        <w:t xml:space="preserve">Выбор темы </w:t>
      </w:r>
      <w:r w:rsidR="001F2476">
        <w:t>д</w:t>
      </w:r>
      <w:r w:rsidR="0029299E">
        <w:t>ипломного проекта</w:t>
      </w:r>
      <w:r w:rsidR="00932C66" w:rsidRPr="00DD2220">
        <w:t xml:space="preserve"> и получение индивидуального задания</w:t>
      </w:r>
      <w:bookmarkEnd w:id="4"/>
    </w:p>
    <w:p w14:paraId="060DB9BD" w14:textId="77777777" w:rsidR="002A604C" w:rsidRDefault="002A604C" w:rsidP="002A604C">
      <w:pPr>
        <w:spacing w:line="360" w:lineRule="auto"/>
        <w:ind w:firstLine="709"/>
        <w:jc w:val="both"/>
        <w:rPr>
          <w:sz w:val="28"/>
          <w:szCs w:val="28"/>
        </w:rPr>
      </w:pPr>
    </w:p>
    <w:p w14:paraId="1B5FAEE2" w14:textId="357BE24E" w:rsidR="00EE59D7" w:rsidRPr="0029299E" w:rsidRDefault="00EE59D7" w:rsidP="005A11D3">
      <w:pPr>
        <w:spacing w:line="360" w:lineRule="auto"/>
        <w:ind w:firstLine="709"/>
        <w:jc w:val="both"/>
        <w:rPr>
          <w:sz w:val="28"/>
          <w:szCs w:val="28"/>
        </w:rPr>
      </w:pPr>
      <w:r w:rsidRPr="0029299E">
        <w:rPr>
          <w:sz w:val="28"/>
          <w:szCs w:val="28"/>
        </w:rPr>
        <w:t>При о</w:t>
      </w:r>
      <w:r w:rsidR="00835185">
        <w:rPr>
          <w:sz w:val="28"/>
          <w:szCs w:val="28"/>
        </w:rPr>
        <w:t>пределении темы дипломного проекта</w:t>
      </w:r>
      <w:r w:rsidRPr="0029299E">
        <w:rPr>
          <w:sz w:val="28"/>
          <w:szCs w:val="28"/>
        </w:rPr>
        <w:t xml:space="preserve"> следует учитывать,</w:t>
      </w:r>
      <w:r w:rsidR="00835185">
        <w:rPr>
          <w:sz w:val="28"/>
          <w:szCs w:val="28"/>
        </w:rPr>
        <w:t xml:space="preserve"> что содержание дипломного проекта</w:t>
      </w:r>
      <w:r w:rsidRPr="0029299E">
        <w:rPr>
          <w:sz w:val="28"/>
          <w:szCs w:val="28"/>
        </w:rPr>
        <w:t xml:space="preserve"> может основываться:</w:t>
      </w:r>
    </w:p>
    <w:p w14:paraId="40C4D2F7" w14:textId="77777777" w:rsidR="00EE59D7" w:rsidRPr="00160280" w:rsidRDefault="00EE59D7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на обобщении выполненной ранее студентом курсовой работы, если она выполнялась в рамках соответствующего профессионального модуля;</w:t>
      </w:r>
    </w:p>
    <w:p w14:paraId="59DE36C7" w14:textId="77777777" w:rsidR="00EE59D7" w:rsidRPr="00160280" w:rsidRDefault="00EE59D7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на использовании результатов выполненных </w:t>
      </w:r>
      <w:proofErr w:type="spellStart"/>
      <w:r w:rsidRPr="00160280">
        <w:rPr>
          <w:sz w:val="28"/>
          <w:szCs w:val="28"/>
        </w:rPr>
        <w:t>компетентностно</w:t>
      </w:r>
      <w:proofErr w:type="spellEnd"/>
      <w:r w:rsidRPr="00160280">
        <w:rPr>
          <w:sz w:val="28"/>
          <w:szCs w:val="28"/>
        </w:rPr>
        <w:t xml:space="preserve"> - ориентированных заданий при подготовке к экзамен</w:t>
      </w:r>
      <w:r w:rsidR="00830A07" w:rsidRPr="00160280">
        <w:rPr>
          <w:sz w:val="28"/>
          <w:szCs w:val="28"/>
        </w:rPr>
        <w:t>ам по профессиональным модулям</w:t>
      </w:r>
      <w:r w:rsidRPr="00160280">
        <w:rPr>
          <w:sz w:val="28"/>
          <w:szCs w:val="28"/>
        </w:rPr>
        <w:t>.</w:t>
      </w:r>
    </w:p>
    <w:p w14:paraId="3CE86375" w14:textId="3446770A" w:rsidR="00EE59D7" w:rsidRPr="00160280" w:rsidRDefault="00EE59D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Обязательное требование – соответствие тематики дипломно</w:t>
      </w:r>
      <w:r w:rsidR="0029299E">
        <w:rPr>
          <w:sz w:val="28"/>
          <w:szCs w:val="28"/>
        </w:rPr>
        <w:t xml:space="preserve">го проекта </w:t>
      </w:r>
      <w:r w:rsidRPr="00160280">
        <w:rPr>
          <w:sz w:val="28"/>
          <w:szCs w:val="28"/>
        </w:rPr>
        <w:t xml:space="preserve">содержанию одного или нескольких </w:t>
      </w:r>
      <w:r w:rsidR="00E158B0">
        <w:rPr>
          <w:sz w:val="28"/>
          <w:szCs w:val="28"/>
        </w:rPr>
        <w:t>профессиональных</w:t>
      </w:r>
      <w:r w:rsidRPr="00160280">
        <w:rPr>
          <w:sz w:val="28"/>
          <w:szCs w:val="28"/>
        </w:rPr>
        <w:t xml:space="preserve"> модулей.</w:t>
      </w:r>
    </w:p>
    <w:p w14:paraId="3A3C6050" w14:textId="352A3F15" w:rsidR="00EE59D7" w:rsidRPr="00160280" w:rsidRDefault="0029299E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 дипломного проекта</w:t>
      </w:r>
      <w:r w:rsidR="00EE59D7" w:rsidRPr="00160280">
        <w:rPr>
          <w:sz w:val="28"/>
          <w:szCs w:val="28"/>
        </w:rPr>
        <w:t>, закрепленная за студентом, и назначен</w:t>
      </w:r>
      <w:r>
        <w:rPr>
          <w:sz w:val="28"/>
          <w:szCs w:val="28"/>
        </w:rPr>
        <w:t>ие руководителя дипломного проекта</w:t>
      </w:r>
      <w:r w:rsidR="00EE59D7" w:rsidRPr="00160280">
        <w:rPr>
          <w:sz w:val="28"/>
          <w:szCs w:val="28"/>
        </w:rPr>
        <w:t xml:space="preserve"> по представлению цикловой комиссии, утверждается приказом директора БПОУ ВО </w:t>
      </w:r>
      <w:r w:rsidR="00706B61" w:rsidRPr="00160280">
        <w:rPr>
          <w:sz w:val="28"/>
          <w:szCs w:val="28"/>
        </w:rPr>
        <w:t>«</w:t>
      </w:r>
      <w:r w:rsidR="00EE59D7" w:rsidRPr="00160280">
        <w:rPr>
          <w:sz w:val="28"/>
          <w:szCs w:val="28"/>
        </w:rPr>
        <w:t>ЧЛМТ</w:t>
      </w:r>
      <w:r w:rsidR="00706B61" w:rsidRPr="00160280">
        <w:rPr>
          <w:sz w:val="28"/>
          <w:szCs w:val="28"/>
        </w:rPr>
        <w:t>»</w:t>
      </w:r>
      <w:r w:rsidR="00EE59D7" w:rsidRPr="00160280">
        <w:rPr>
          <w:sz w:val="28"/>
          <w:szCs w:val="28"/>
        </w:rPr>
        <w:t xml:space="preserve"> не позднее</w:t>
      </w:r>
      <w:r w:rsidR="009476E6" w:rsidRPr="00160280">
        <w:rPr>
          <w:sz w:val="28"/>
          <w:szCs w:val="28"/>
        </w:rPr>
        <w:t>,</w:t>
      </w:r>
      <w:r w:rsidR="00EE59D7" w:rsidRPr="00160280">
        <w:rPr>
          <w:sz w:val="28"/>
          <w:szCs w:val="28"/>
        </w:rPr>
        <w:t xml:space="preserve"> чем за две недели до начала прохождения </w:t>
      </w:r>
      <w:r w:rsidR="009476E6" w:rsidRPr="00160280">
        <w:rPr>
          <w:sz w:val="28"/>
          <w:szCs w:val="28"/>
        </w:rPr>
        <w:t xml:space="preserve">данным студентом </w:t>
      </w:r>
      <w:r w:rsidR="00EE59D7" w:rsidRPr="00160280">
        <w:rPr>
          <w:sz w:val="28"/>
          <w:szCs w:val="28"/>
        </w:rPr>
        <w:t>преддипломной практики.</w:t>
      </w:r>
    </w:p>
    <w:p w14:paraId="3947AA9D" w14:textId="321716B6" w:rsidR="00EE59D7" w:rsidRPr="00160280" w:rsidRDefault="0029299E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Тему дипломного проекта </w:t>
      </w:r>
      <w:r w:rsidR="00EE59D7" w:rsidRPr="00160280">
        <w:rPr>
          <w:sz w:val="28"/>
          <w:szCs w:val="28"/>
        </w:rPr>
        <w:t xml:space="preserve">студент выбирает самостоятельно из числа рекомендованных в настоящих методических указаниях и возможных дополнений, утвержденных цикловой комиссией. Выполняется </w:t>
      </w:r>
      <w:r>
        <w:rPr>
          <w:sz w:val="28"/>
          <w:szCs w:val="28"/>
        </w:rPr>
        <w:t xml:space="preserve">Дипломный проект </w:t>
      </w:r>
      <w:r w:rsidR="00EE59D7" w:rsidRPr="00160280">
        <w:rPr>
          <w:sz w:val="28"/>
          <w:szCs w:val="28"/>
        </w:rPr>
        <w:t xml:space="preserve">на материалах конкретной организации. </w:t>
      </w:r>
    </w:p>
    <w:p w14:paraId="0D6922CD" w14:textId="2D531FD5" w:rsidR="00EE59D7" w:rsidRPr="00160280" w:rsidRDefault="00EE59D7" w:rsidP="001C42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Студенту предоставляется право выбирать и предл</w:t>
      </w:r>
      <w:r w:rsidR="0029299E">
        <w:rPr>
          <w:sz w:val="28"/>
          <w:szCs w:val="28"/>
        </w:rPr>
        <w:t>агать свою тему дипломного проекта</w:t>
      </w:r>
      <w:r w:rsidRPr="00160280">
        <w:rPr>
          <w:sz w:val="28"/>
          <w:szCs w:val="28"/>
        </w:rPr>
        <w:t xml:space="preserve">, отсутствующую в методических указаниях, с необходимым обоснованием целесообразности ее разработки. Студенты за месяц до начала преддипломной практики обязаны выбрать тему выпускной  квалификационной работы, составить план, согласовать их с руководителем. </w:t>
      </w:r>
    </w:p>
    <w:p w14:paraId="1568DD2E" w14:textId="19A0D074" w:rsidR="00EE59D7" w:rsidRPr="00160280" w:rsidRDefault="00EE59D7" w:rsidP="001C42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160280">
        <w:rPr>
          <w:sz w:val="28"/>
          <w:szCs w:val="28"/>
        </w:rPr>
        <w:t xml:space="preserve">Студенты, не выбравшие тему </w:t>
      </w:r>
      <w:r w:rsidR="0029299E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 и не составившие индивидуальный план работы до преддипломной практики не допускаются</w:t>
      </w:r>
      <w:proofErr w:type="gramEnd"/>
      <w:r w:rsidRPr="00160280">
        <w:rPr>
          <w:sz w:val="28"/>
          <w:szCs w:val="28"/>
        </w:rPr>
        <w:t>.</w:t>
      </w:r>
    </w:p>
    <w:p w14:paraId="72F9E4DB" w14:textId="4AFDF867" w:rsidR="00EE59D7" w:rsidRPr="00160280" w:rsidRDefault="00EE59D7" w:rsidP="00DD2220">
      <w:pPr>
        <w:pStyle w:val="1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60280">
        <w:rPr>
          <w:color w:val="000000"/>
          <w:sz w:val="28"/>
          <w:szCs w:val="28"/>
        </w:rPr>
        <w:lastRenderedPageBreak/>
        <w:t xml:space="preserve">В исключительных случаях можно изменить или скорректировать ранее </w:t>
      </w:r>
      <w:r w:rsidR="00DD2220">
        <w:rPr>
          <w:color w:val="000000"/>
          <w:sz w:val="28"/>
          <w:szCs w:val="28"/>
        </w:rPr>
        <w:t>в</w:t>
      </w:r>
      <w:r w:rsidR="0029299E">
        <w:rPr>
          <w:color w:val="000000"/>
          <w:sz w:val="28"/>
          <w:szCs w:val="28"/>
        </w:rPr>
        <w:t>ыбранную тему дипломного проекта</w:t>
      </w:r>
      <w:r w:rsidRPr="00160280">
        <w:rPr>
          <w:color w:val="000000"/>
          <w:sz w:val="28"/>
          <w:szCs w:val="28"/>
        </w:rPr>
        <w:t>, но</w:t>
      </w:r>
      <w:r w:rsidRPr="00160280">
        <w:rPr>
          <w:rStyle w:val="apple-converted-space"/>
          <w:color w:val="000000"/>
          <w:sz w:val="28"/>
          <w:szCs w:val="28"/>
        </w:rPr>
        <w:t> </w:t>
      </w:r>
      <w:r w:rsidRPr="00160280">
        <w:rPr>
          <w:bCs/>
          <w:color w:val="000000"/>
          <w:sz w:val="28"/>
          <w:szCs w:val="28"/>
        </w:rPr>
        <w:t>не позднее, чем через две недели после выхода на преддипломную практику</w:t>
      </w:r>
      <w:r w:rsidRPr="00160280">
        <w:rPr>
          <w:color w:val="000000"/>
          <w:sz w:val="28"/>
          <w:szCs w:val="28"/>
        </w:rPr>
        <w:t>. Для этого необходимо:</w:t>
      </w:r>
    </w:p>
    <w:p w14:paraId="77CD99C5" w14:textId="77777777" w:rsidR="00EE59D7" w:rsidRPr="00DD2220" w:rsidRDefault="00EE59D7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D2220">
        <w:rPr>
          <w:sz w:val="28"/>
          <w:szCs w:val="28"/>
        </w:rPr>
        <w:t>представить убедительные аргументы необходимости изменения или корректировки темы (вновь возникшие потребности профессиональной деятельности, или заказ будущего работодателя, учитывая специфику специальности);</w:t>
      </w:r>
    </w:p>
    <w:p w14:paraId="25911048" w14:textId="77777777" w:rsidR="00EE59D7" w:rsidRPr="00DD2220" w:rsidRDefault="00EE59D7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D2220">
        <w:rPr>
          <w:sz w:val="28"/>
          <w:szCs w:val="28"/>
        </w:rPr>
        <w:t>согласовать изменения с научным руководителем;</w:t>
      </w:r>
    </w:p>
    <w:p w14:paraId="492A5B6B" w14:textId="75DEE01F" w:rsidR="00EE59D7" w:rsidRPr="00DD2220" w:rsidRDefault="00EE59D7" w:rsidP="005A11D3">
      <w:pPr>
        <w:pStyle w:val="a6"/>
        <w:numPr>
          <w:ilvl w:val="0"/>
          <w:numId w:val="10"/>
        </w:numPr>
        <w:spacing w:line="360" w:lineRule="auto"/>
        <w:ind w:left="709" w:hanging="709"/>
        <w:jc w:val="both"/>
        <w:rPr>
          <w:sz w:val="28"/>
          <w:szCs w:val="28"/>
        </w:rPr>
      </w:pPr>
      <w:r w:rsidRPr="00DD2220">
        <w:rPr>
          <w:sz w:val="28"/>
          <w:szCs w:val="28"/>
        </w:rPr>
        <w:t xml:space="preserve">научному руководителю согласовать новую тему </w:t>
      </w:r>
      <w:r w:rsidR="00EB4335">
        <w:rPr>
          <w:sz w:val="28"/>
          <w:szCs w:val="28"/>
        </w:rPr>
        <w:t>Дипломного проекта</w:t>
      </w:r>
      <w:r w:rsidR="00284EC0" w:rsidRPr="00DD2220">
        <w:rPr>
          <w:sz w:val="28"/>
          <w:szCs w:val="28"/>
        </w:rPr>
        <w:t xml:space="preserve"> на заседании ПЦК специальности 09.02.07</w:t>
      </w:r>
      <w:r w:rsidR="00FA6220" w:rsidRPr="00DD2220">
        <w:rPr>
          <w:sz w:val="28"/>
          <w:szCs w:val="28"/>
        </w:rPr>
        <w:t xml:space="preserve"> </w:t>
      </w:r>
      <w:r w:rsidR="00DD2220">
        <w:rPr>
          <w:sz w:val="28"/>
          <w:szCs w:val="28"/>
        </w:rPr>
        <w:t>«</w:t>
      </w:r>
      <w:r w:rsidR="00FA6220" w:rsidRPr="00DD2220">
        <w:rPr>
          <w:sz w:val="28"/>
          <w:szCs w:val="28"/>
        </w:rPr>
        <w:t>Информационные системы и программирование</w:t>
      </w:r>
      <w:r w:rsidR="00DD2220">
        <w:rPr>
          <w:sz w:val="28"/>
          <w:szCs w:val="28"/>
        </w:rPr>
        <w:t>»</w:t>
      </w:r>
      <w:r w:rsidRPr="00DD2220">
        <w:rPr>
          <w:sz w:val="28"/>
          <w:szCs w:val="28"/>
        </w:rPr>
        <w:t>.</w:t>
      </w:r>
    </w:p>
    <w:p w14:paraId="7901F9B9" w14:textId="2F0A46A4" w:rsidR="00F37F53" w:rsidRPr="00160280" w:rsidRDefault="00F37F53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Все изменения тем</w:t>
      </w:r>
      <w:r w:rsidR="00016FF7" w:rsidRPr="00160280">
        <w:rPr>
          <w:sz w:val="28"/>
          <w:szCs w:val="28"/>
        </w:rPr>
        <w:t xml:space="preserve"> </w:t>
      </w:r>
      <w:r w:rsidR="00EB4335">
        <w:rPr>
          <w:sz w:val="28"/>
          <w:szCs w:val="28"/>
        </w:rPr>
        <w:t>Дипломного проекта</w:t>
      </w:r>
      <w:r w:rsidR="00EE59D7"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 xml:space="preserve">оформляются приказом </w:t>
      </w:r>
      <w:r w:rsidR="0022181F" w:rsidRPr="00160280">
        <w:rPr>
          <w:sz w:val="28"/>
          <w:szCs w:val="28"/>
        </w:rPr>
        <w:t>директора Б</w:t>
      </w:r>
      <w:r w:rsidR="00B27775" w:rsidRPr="00160280">
        <w:rPr>
          <w:sz w:val="28"/>
          <w:szCs w:val="28"/>
        </w:rPr>
        <w:t>П</w:t>
      </w:r>
      <w:r w:rsidR="0022181F" w:rsidRPr="00160280">
        <w:rPr>
          <w:sz w:val="28"/>
          <w:szCs w:val="28"/>
        </w:rPr>
        <w:t xml:space="preserve">ОУ ВО </w:t>
      </w:r>
      <w:r w:rsidR="00706B61" w:rsidRPr="00160280">
        <w:rPr>
          <w:sz w:val="28"/>
          <w:szCs w:val="28"/>
        </w:rPr>
        <w:t>«</w:t>
      </w:r>
      <w:r w:rsidR="0022181F" w:rsidRPr="00160280">
        <w:rPr>
          <w:sz w:val="28"/>
          <w:szCs w:val="28"/>
        </w:rPr>
        <w:t>ЧЛМТ</w:t>
      </w:r>
      <w:r w:rsidR="00706B61" w:rsidRPr="00160280">
        <w:rPr>
          <w:sz w:val="28"/>
          <w:szCs w:val="28"/>
        </w:rPr>
        <w:t>»</w:t>
      </w:r>
      <w:r w:rsidR="0022181F" w:rsidRPr="00160280">
        <w:rPr>
          <w:sz w:val="28"/>
          <w:szCs w:val="28"/>
        </w:rPr>
        <w:t>.</w:t>
      </w:r>
    </w:p>
    <w:p w14:paraId="5BD636F3" w14:textId="56ACB3C9" w:rsidR="002A6480" w:rsidRDefault="002A648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Точная фо</w:t>
      </w:r>
      <w:r w:rsidR="00EB4335">
        <w:rPr>
          <w:sz w:val="28"/>
          <w:szCs w:val="28"/>
        </w:rPr>
        <w:t>рмулировка темы дипломного проекта</w:t>
      </w:r>
      <w:r w:rsidRPr="00160280">
        <w:rPr>
          <w:sz w:val="28"/>
          <w:szCs w:val="28"/>
        </w:rPr>
        <w:t xml:space="preserve"> указывается в бланке задания (Приложение А).</w:t>
      </w:r>
    </w:p>
    <w:p w14:paraId="4689B86C" w14:textId="77777777" w:rsidR="002A604C" w:rsidRPr="00160280" w:rsidRDefault="002A604C" w:rsidP="002A604C">
      <w:pPr>
        <w:spacing w:line="480" w:lineRule="auto"/>
        <w:ind w:firstLine="709"/>
        <w:jc w:val="both"/>
        <w:rPr>
          <w:sz w:val="28"/>
          <w:szCs w:val="28"/>
        </w:rPr>
      </w:pPr>
    </w:p>
    <w:p w14:paraId="086B4CA9" w14:textId="335A4AD9" w:rsidR="00675057" w:rsidRPr="00DD2220" w:rsidRDefault="00675057" w:rsidP="005A11D3">
      <w:pPr>
        <w:pStyle w:val="2"/>
        <w:ind w:hanging="83"/>
      </w:pPr>
      <w:bookmarkStart w:id="5" w:name="_Toc183896833"/>
      <w:r w:rsidRPr="00DD2220">
        <w:t xml:space="preserve">Составление плана подготовки </w:t>
      </w:r>
      <w:r w:rsidR="001F2476">
        <w:t>д</w:t>
      </w:r>
      <w:r w:rsidR="00567D63" w:rsidRPr="00567D63">
        <w:t>ипломного проекта</w:t>
      </w:r>
      <w:bookmarkEnd w:id="5"/>
    </w:p>
    <w:p w14:paraId="1768A9B1" w14:textId="58298054" w:rsidR="00675057" w:rsidRDefault="00E158B0" w:rsidP="002A604C">
      <w:pPr>
        <w:tabs>
          <w:tab w:val="left" w:pos="177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542AAEB" w14:textId="10E2BBE4" w:rsidR="002A6480" w:rsidRPr="00160280" w:rsidRDefault="009476E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План подготовки </w:t>
      </w:r>
      <w:r w:rsidR="005A11D3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 составляется студентом самостоятельно и согласовывается с научным руководителем. </w:t>
      </w:r>
      <w:r w:rsidR="002A6480" w:rsidRPr="00160280">
        <w:rPr>
          <w:sz w:val="28"/>
          <w:szCs w:val="28"/>
        </w:rPr>
        <w:t xml:space="preserve">План работы должен включать в себя следующие этапы: </w:t>
      </w:r>
    </w:p>
    <w:p w14:paraId="09A3B505" w14:textId="77777777" w:rsidR="002A6480" w:rsidRPr="00160280" w:rsidRDefault="002A6480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Сбор и анализ материалов, подборка источников литературы.</w:t>
      </w:r>
    </w:p>
    <w:p w14:paraId="68642468" w14:textId="182B8D90" w:rsidR="002A6480" w:rsidRPr="00160280" w:rsidRDefault="002A6480" w:rsidP="005A11D3">
      <w:pPr>
        <w:pStyle w:val="a6"/>
        <w:numPr>
          <w:ilvl w:val="0"/>
          <w:numId w:val="10"/>
        </w:numPr>
        <w:spacing w:line="360" w:lineRule="auto"/>
        <w:ind w:left="709" w:hanging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Разработка основных частей </w:t>
      </w:r>
      <w:r w:rsidR="005A11D3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, </w:t>
      </w:r>
      <w:r w:rsidR="00DD2220">
        <w:rPr>
          <w:sz w:val="28"/>
          <w:szCs w:val="28"/>
        </w:rPr>
        <w:t>в</w:t>
      </w:r>
      <w:r w:rsidRPr="00160280">
        <w:rPr>
          <w:sz w:val="28"/>
          <w:szCs w:val="28"/>
        </w:rPr>
        <w:t xml:space="preserve">ведения, </w:t>
      </w:r>
      <w:r w:rsidR="00DD2220">
        <w:rPr>
          <w:sz w:val="28"/>
          <w:szCs w:val="28"/>
        </w:rPr>
        <w:t>з</w:t>
      </w:r>
      <w:r w:rsidRPr="00160280">
        <w:rPr>
          <w:sz w:val="28"/>
          <w:szCs w:val="28"/>
        </w:rPr>
        <w:t>аключения.</w:t>
      </w:r>
    </w:p>
    <w:p w14:paraId="64D58E55" w14:textId="31D5AABA" w:rsidR="002A6480" w:rsidRPr="00160280" w:rsidRDefault="002A6480" w:rsidP="005A11D3">
      <w:pPr>
        <w:pStyle w:val="a6"/>
        <w:numPr>
          <w:ilvl w:val="0"/>
          <w:numId w:val="10"/>
        </w:numPr>
        <w:spacing w:line="360" w:lineRule="auto"/>
        <w:ind w:left="709" w:hanging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Оформление </w:t>
      </w:r>
      <w:r w:rsidR="005A11D3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 в соответствии с действующими стандартами.</w:t>
      </w:r>
    </w:p>
    <w:p w14:paraId="2C5AAB76" w14:textId="25B870A4" w:rsidR="005A11D3" w:rsidRDefault="002A6480" w:rsidP="005A11D3">
      <w:pPr>
        <w:pStyle w:val="a6"/>
        <w:numPr>
          <w:ilvl w:val="0"/>
          <w:numId w:val="10"/>
        </w:numPr>
        <w:spacing w:line="360" w:lineRule="auto"/>
        <w:ind w:left="709" w:hanging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Подготовка к защите </w:t>
      </w:r>
      <w:r w:rsidR="005A11D3">
        <w:rPr>
          <w:sz w:val="28"/>
          <w:szCs w:val="28"/>
        </w:rPr>
        <w:t>Дипломного проекта.</w:t>
      </w:r>
    </w:p>
    <w:p w14:paraId="0B9B6E15" w14:textId="2FC5F901" w:rsidR="002A6480" w:rsidRPr="00160280" w:rsidRDefault="002A6480" w:rsidP="005A11D3">
      <w:pPr>
        <w:pStyle w:val="a6"/>
        <w:numPr>
          <w:ilvl w:val="0"/>
          <w:numId w:val="10"/>
        </w:numPr>
        <w:spacing w:line="360" w:lineRule="auto"/>
        <w:ind w:left="709" w:hanging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Защита </w:t>
      </w:r>
      <w:r w:rsidR="00567D63" w:rsidRPr="00567D63">
        <w:rPr>
          <w:sz w:val="28"/>
          <w:szCs w:val="28"/>
        </w:rPr>
        <w:t>Дипломног</w:t>
      </w:r>
      <w:r w:rsidR="005A11D3">
        <w:rPr>
          <w:sz w:val="28"/>
          <w:szCs w:val="28"/>
        </w:rPr>
        <w:t>о проекта.</w:t>
      </w:r>
    </w:p>
    <w:p w14:paraId="64DAD2B3" w14:textId="77777777" w:rsidR="00675057" w:rsidRPr="00160280" w:rsidRDefault="002A648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Структура календарного плана-графика работы представлена в </w:t>
      </w:r>
      <w:r w:rsidRPr="00160280">
        <w:rPr>
          <w:sz w:val="28"/>
          <w:szCs w:val="28"/>
        </w:rPr>
        <w:lastRenderedPageBreak/>
        <w:t>Приложении Б.</w:t>
      </w:r>
    </w:p>
    <w:p w14:paraId="49E0F2D3" w14:textId="77777777" w:rsidR="003B4CAF" w:rsidRPr="00160280" w:rsidRDefault="003B4CAF" w:rsidP="002A604C">
      <w:pPr>
        <w:pStyle w:val="a8"/>
        <w:tabs>
          <w:tab w:val="left" w:pos="0"/>
          <w:tab w:val="left" w:pos="709"/>
          <w:tab w:val="left" w:pos="993"/>
        </w:tabs>
        <w:spacing w:line="480" w:lineRule="auto"/>
        <w:ind w:firstLine="709"/>
        <w:rPr>
          <w:szCs w:val="28"/>
        </w:rPr>
      </w:pPr>
    </w:p>
    <w:p w14:paraId="55D068DC" w14:textId="77777777" w:rsidR="00F37F53" w:rsidRPr="00160280" w:rsidRDefault="00F37F53" w:rsidP="005A11D3">
      <w:pPr>
        <w:pStyle w:val="2"/>
        <w:ind w:hanging="83"/>
      </w:pPr>
      <w:bookmarkStart w:id="6" w:name="_Toc183896834"/>
      <w:r w:rsidRPr="00160280">
        <w:t>Научное руководство</w:t>
      </w:r>
      <w:r w:rsidR="007D191D" w:rsidRPr="00160280">
        <w:t xml:space="preserve"> и рецензирование</w:t>
      </w:r>
      <w:bookmarkEnd w:id="6"/>
    </w:p>
    <w:p w14:paraId="3753A274" w14:textId="77777777" w:rsidR="00F37F53" w:rsidRPr="00160280" w:rsidRDefault="00F37F53" w:rsidP="001C42DA">
      <w:pPr>
        <w:spacing w:line="360" w:lineRule="auto"/>
        <w:ind w:firstLine="709"/>
        <w:jc w:val="both"/>
        <w:rPr>
          <w:sz w:val="28"/>
          <w:szCs w:val="28"/>
        </w:rPr>
      </w:pPr>
    </w:p>
    <w:p w14:paraId="1E8C1083" w14:textId="330F943E" w:rsidR="00EB543D" w:rsidRPr="00160280" w:rsidRDefault="0022181F" w:rsidP="001C42DA">
      <w:pPr>
        <w:tabs>
          <w:tab w:val="left" w:pos="0"/>
          <w:tab w:val="left" w:pos="709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Приказом директора Б</w:t>
      </w:r>
      <w:r w:rsidR="00B27775" w:rsidRPr="00160280">
        <w:rPr>
          <w:sz w:val="28"/>
          <w:szCs w:val="28"/>
        </w:rPr>
        <w:t>П</w:t>
      </w:r>
      <w:r w:rsidRPr="00160280">
        <w:rPr>
          <w:sz w:val="28"/>
          <w:szCs w:val="28"/>
        </w:rPr>
        <w:t xml:space="preserve">ОУ ВО </w:t>
      </w:r>
      <w:r w:rsidR="00706B61" w:rsidRPr="00160280">
        <w:rPr>
          <w:sz w:val="28"/>
          <w:szCs w:val="28"/>
        </w:rPr>
        <w:t>«</w:t>
      </w:r>
      <w:r w:rsidRPr="00160280">
        <w:rPr>
          <w:sz w:val="28"/>
          <w:szCs w:val="28"/>
        </w:rPr>
        <w:t>ЧЛМТ</w:t>
      </w:r>
      <w:r w:rsidR="00706B61" w:rsidRPr="00160280">
        <w:rPr>
          <w:sz w:val="28"/>
          <w:szCs w:val="28"/>
        </w:rPr>
        <w:t>»</w:t>
      </w:r>
      <w:r w:rsidRPr="00160280">
        <w:rPr>
          <w:sz w:val="28"/>
          <w:szCs w:val="28"/>
        </w:rPr>
        <w:t xml:space="preserve"> каждому студенту, выполняющему </w:t>
      </w:r>
      <w:r w:rsidR="005A11D3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, назначается  научный руководитель. </w:t>
      </w:r>
      <w:r w:rsidR="00897E80" w:rsidRPr="00160280">
        <w:rPr>
          <w:sz w:val="28"/>
          <w:szCs w:val="28"/>
        </w:rPr>
        <w:tab/>
      </w:r>
    </w:p>
    <w:p w14:paraId="7E62394B" w14:textId="616914C5" w:rsidR="00EB543D" w:rsidRPr="00160280" w:rsidRDefault="005A11D3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дипломного проекта</w:t>
      </w:r>
      <w:r w:rsidR="009F72D0" w:rsidRPr="00160280">
        <w:rPr>
          <w:sz w:val="28"/>
          <w:szCs w:val="28"/>
        </w:rPr>
        <w:t xml:space="preserve"> выполняет следующие обязанности</w:t>
      </w:r>
      <w:r w:rsidR="00EB543D" w:rsidRPr="00160280">
        <w:rPr>
          <w:sz w:val="28"/>
          <w:szCs w:val="28"/>
        </w:rPr>
        <w:t>:</w:t>
      </w:r>
    </w:p>
    <w:p w14:paraId="193CEBEF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осуществляет руководство и </w:t>
      </w:r>
      <w:proofErr w:type="gramStart"/>
      <w:r w:rsidRPr="00160280">
        <w:rPr>
          <w:sz w:val="28"/>
          <w:szCs w:val="28"/>
        </w:rPr>
        <w:t>контроль за</w:t>
      </w:r>
      <w:proofErr w:type="gramEnd"/>
      <w:r w:rsidRPr="00160280">
        <w:rPr>
          <w:sz w:val="28"/>
          <w:szCs w:val="28"/>
        </w:rPr>
        <w:t xml:space="preserve"> процессом научного исследования студента;</w:t>
      </w:r>
    </w:p>
    <w:p w14:paraId="5133E2B3" w14:textId="70879EDD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выд</w:t>
      </w:r>
      <w:r w:rsidR="005A11D3">
        <w:rPr>
          <w:sz w:val="28"/>
          <w:szCs w:val="28"/>
        </w:rPr>
        <w:t>ает задания на выполнение проекта</w:t>
      </w:r>
      <w:r w:rsidRPr="00160280">
        <w:rPr>
          <w:sz w:val="28"/>
          <w:szCs w:val="28"/>
        </w:rPr>
        <w:t>;</w:t>
      </w:r>
    </w:p>
    <w:p w14:paraId="4E8CD3AE" w14:textId="44443CBC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оказывает студенту помощь в составлении календарного графика работы, устанавливает время консультаций </w:t>
      </w:r>
      <w:r w:rsidR="005A11D3">
        <w:rPr>
          <w:sz w:val="28"/>
          <w:szCs w:val="28"/>
        </w:rPr>
        <w:t>на весь период выполнения проекта</w:t>
      </w:r>
      <w:r w:rsidRPr="00160280">
        <w:rPr>
          <w:sz w:val="28"/>
          <w:szCs w:val="28"/>
        </w:rPr>
        <w:t>;</w:t>
      </w:r>
    </w:p>
    <w:p w14:paraId="0BA18E36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рекомендует студенту необходимые нормативно-правовые документы, основную и дополнительную литературу, справочные материалы и другие источники по выбранной теме; </w:t>
      </w:r>
    </w:p>
    <w:p w14:paraId="4FD9527B" w14:textId="353BBD36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оказывает студенту помощь в со</w:t>
      </w:r>
      <w:r w:rsidR="005A11D3">
        <w:rPr>
          <w:sz w:val="28"/>
          <w:szCs w:val="28"/>
        </w:rPr>
        <w:t>ставлении плана дипломного проекта</w:t>
      </w:r>
      <w:r w:rsidRPr="00160280">
        <w:rPr>
          <w:sz w:val="28"/>
          <w:szCs w:val="28"/>
        </w:rPr>
        <w:t>;</w:t>
      </w:r>
    </w:p>
    <w:p w14:paraId="5F3E209C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проводит предусмотренные планом консультации студентов;</w:t>
      </w:r>
    </w:p>
    <w:p w14:paraId="6D75D809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контролирует прохождение студентом преддипломной практики и ход выполнения дипломной работы и информирует председателя цикловой </w:t>
      </w:r>
      <w:r w:rsidR="00DD2220" w:rsidRPr="00160280">
        <w:rPr>
          <w:sz w:val="28"/>
          <w:szCs w:val="28"/>
        </w:rPr>
        <w:t>комиссии о</w:t>
      </w:r>
      <w:r w:rsidRPr="00160280">
        <w:rPr>
          <w:sz w:val="28"/>
          <w:szCs w:val="28"/>
        </w:rPr>
        <w:t xml:space="preserve"> соблюдении графика выполнения работ;</w:t>
      </w:r>
    </w:p>
    <w:p w14:paraId="5CEDC987" w14:textId="7ED344E6" w:rsidR="00EB543D" w:rsidRPr="00160280" w:rsidRDefault="005A11D3" w:rsidP="005A11D3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проверяет выполненный проект</w:t>
      </w:r>
      <w:r w:rsidR="00EB543D" w:rsidRPr="00160280">
        <w:rPr>
          <w:sz w:val="28"/>
          <w:szCs w:val="28"/>
        </w:rPr>
        <w:t>, в то</w:t>
      </w:r>
      <w:r>
        <w:rPr>
          <w:sz w:val="28"/>
          <w:szCs w:val="28"/>
        </w:rPr>
        <w:t>м числе соответствие темы проекта</w:t>
      </w:r>
      <w:r w:rsidR="00EB543D" w:rsidRPr="00160280">
        <w:rPr>
          <w:sz w:val="28"/>
          <w:szCs w:val="28"/>
        </w:rPr>
        <w:t xml:space="preserve"> приказу о закреплении тем </w:t>
      </w:r>
      <w:r>
        <w:rPr>
          <w:sz w:val="28"/>
          <w:szCs w:val="28"/>
        </w:rPr>
        <w:t>Дипломного проекта</w:t>
      </w:r>
      <w:r w:rsidR="00EB543D" w:rsidRPr="00160280">
        <w:rPr>
          <w:sz w:val="28"/>
          <w:szCs w:val="28"/>
        </w:rPr>
        <w:t>, струк</w:t>
      </w:r>
      <w:r>
        <w:rPr>
          <w:sz w:val="28"/>
          <w:szCs w:val="28"/>
        </w:rPr>
        <w:t>туры, содержания и объема проекта</w:t>
      </w:r>
      <w:r w:rsidR="00EB543D" w:rsidRPr="00160280">
        <w:rPr>
          <w:sz w:val="28"/>
          <w:szCs w:val="28"/>
        </w:rPr>
        <w:t xml:space="preserve"> требованиям методических </w:t>
      </w:r>
      <w:r w:rsidR="00AD6532" w:rsidRPr="00160280">
        <w:rPr>
          <w:sz w:val="28"/>
          <w:szCs w:val="28"/>
        </w:rPr>
        <w:t>указаний цикловой</w:t>
      </w:r>
      <w:r w:rsidR="00EB543D" w:rsidRPr="00160280">
        <w:rPr>
          <w:sz w:val="28"/>
          <w:szCs w:val="28"/>
        </w:rPr>
        <w:t xml:space="preserve"> комиссии по их выполнению и др.</w:t>
      </w:r>
    </w:p>
    <w:p w14:paraId="29592E6A" w14:textId="620F82A1" w:rsidR="00EB543D" w:rsidRPr="00160280" w:rsidRDefault="00EB543D" w:rsidP="005A11D3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подготавливает отзыв о </w:t>
      </w:r>
      <w:r w:rsidR="005A11D3">
        <w:rPr>
          <w:sz w:val="28"/>
          <w:szCs w:val="28"/>
        </w:rPr>
        <w:t>Дипломном проекте</w:t>
      </w:r>
      <w:r w:rsidRPr="00160280">
        <w:rPr>
          <w:sz w:val="28"/>
          <w:szCs w:val="28"/>
        </w:rPr>
        <w:t>.</w:t>
      </w:r>
    </w:p>
    <w:p w14:paraId="5D566156" w14:textId="53B4863C" w:rsidR="00EB543D" w:rsidRPr="00160280" w:rsidRDefault="00EB543D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За достоверность данных, п</w:t>
      </w:r>
      <w:r w:rsidR="005A11D3">
        <w:rPr>
          <w:sz w:val="28"/>
          <w:szCs w:val="28"/>
        </w:rPr>
        <w:t>редставленных в дипломном проекте</w:t>
      </w:r>
      <w:r w:rsidRPr="00160280">
        <w:rPr>
          <w:sz w:val="28"/>
          <w:szCs w:val="28"/>
        </w:rPr>
        <w:t>, несет ответственно</w:t>
      </w:r>
      <w:r w:rsidR="005A11D3">
        <w:rPr>
          <w:sz w:val="28"/>
          <w:szCs w:val="28"/>
        </w:rPr>
        <w:t>сть студент (автор данного проекта</w:t>
      </w:r>
      <w:r w:rsidRPr="00160280">
        <w:rPr>
          <w:sz w:val="28"/>
          <w:szCs w:val="28"/>
        </w:rPr>
        <w:t xml:space="preserve">). </w:t>
      </w:r>
    </w:p>
    <w:p w14:paraId="55E10F5C" w14:textId="159E07A3" w:rsidR="00EB543D" w:rsidRPr="00160280" w:rsidRDefault="005A11D3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Полностью оформленный проект</w:t>
      </w:r>
      <w:r w:rsidR="00586D56" w:rsidRPr="00160280">
        <w:rPr>
          <w:sz w:val="28"/>
          <w:szCs w:val="28"/>
        </w:rPr>
        <w:t xml:space="preserve"> долж</w:t>
      </w:r>
      <w:r>
        <w:rPr>
          <w:sz w:val="28"/>
          <w:szCs w:val="28"/>
        </w:rPr>
        <w:t>ен</w:t>
      </w:r>
      <w:r w:rsidR="00586D56" w:rsidRPr="00160280">
        <w:rPr>
          <w:sz w:val="28"/>
          <w:szCs w:val="28"/>
        </w:rPr>
        <w:t xml:space="preserve"> пройти </w:t>
      </w:r>
      <w:proofErr w:type="spellStart"/>
      <w:r w:rsidR="00586D56" w:rsidRPr="00160280">
        <w:rPr>
          <w:sz w:val="28"/>
          <w:szCs w:val="28"/>
        </w:rPr>
        <w:t>нормоконтроль</w:t>
      </w:r>
      <w:proofErr w:type="spellEnd"/>
      <w:r w:rsidR="00586D56" w:rsidRPr="00160280">
        <w:rPr>
          <w:sz w:val="28"/>
          <w:szCs w:val="28"/>
        </w:rPr>
        <w:t xml:space="preserve"> на </w:t>
      </w:r>
      <w:r w:rsidR="00586D56" w:rsidRPr="00160280">
        <w:rPr>
          <w:sz w:val="28"/>
          <w:szCs w:val="28"/>
        </w:rPr>
        <w:lastRenderedPageBreak/>
        <w:t xml:space="preserve">соответствие требованиям действующих стандартов. В качестве </w:t>
      </w:r>
      <w:proofErr w:type="spellStart"/>
      <w:r w:rsidR="00586D56" w:rsidRPr="00160280">
        <w:rPr>
          <w:sz w:val="28"/>
          <w:szCs w:val="28"/>
        </w:rPr>
        <w:t>нормоконтролера</w:t>
      </w:r>
      <w:proofErr w:type="spellEnd"/>
      <w:r w:rsidR="00586D56" w:rsidRPr="00160280">
        <w:rPr>
          <w:sz w:val="28"/>
          <w:szCs w:val="28"/>
        </w:rPr>
        <w:t xml:space="preserve"> может выступать</w:t>
      </w:r>
      <w:r w:rsidR="009F72D0" w:rsidRPr="00160280">
        <w:rPr>
          <w:sz w:val="28"/>
          <w:szCs w:val="28"/>
        </w:rPr>
        <w:t xml:space="preserve"> </w:t>
      </w:r>
      <w:r w:rsidR="00586D56" w:rsidRPr="00160280">
        <w:rPr>
          <w:sz w:val="28"/>
          <w:szCs w:val="28"/>
        </w:rPr>
        <w:t xml:space="preserve"> руководитель</w:t>
      </w:r>
      <w:r>
        <w:rPr>
          <w:sz w:val="28"/>
          <w:szCs w:val="28"/>
        </w:rPr>
        <w:t xml:space="preserve"> дипломного проекта</w:t>
      </w:r>
      <w:r w:rsidR="00586D56" w:rsidRPr="00160280">
        <w:rPr>
          <w:sz w:val="28"/>
          <w:szCs w:val="28"/>
        </w:rPr>
        <w:t>, председатель ПЦК или заведующий отделением.</w:t>
      </w:r>
    </w:p>
    <w:p w14:paraId="36172493" w14:textId="66A3AE06" w:rsidR="00EB543D" w:rsidRPr="00160280" w:rsidRDefault="005A11D3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проект, подписанный</w:t>
      </w:r>
      <w:r w:rsidR="00EB543D" w:rsidRPr="00160280">
        <w:rPr>
          <w:sz w:val="28"/>
          <w:szCs w:val="28"/>
        </w:rPr>
        <w:t xml:space="preserve"> студентом </w:t>
      </w:r>
      <w:r w:rsidR="000B3A98" w:rsidRPr="00160280">
        <w:rPr>
          <w:sz w:val="28"/>
          <w:szCs w:val="28"/>
        </w:rPr>
        <w:t xml:space="preserve">и </w:t>
      </w:r>
      <w:r>
        <w:rPr>
          <w:sz w:val="28"/>
          <w:szCs w:val="28"/>
        </w:rPr>
        <w:t>проверенный</w:t>
      </w:r>
      <w:r w:rsidR="00586D56" w:rsidRPr="00160280">
        <w:rPr>
          <w:sz w:val="28"/>
          <w:szCs w:val="28"/>
        </w:rPr>
        <w:t xml:space="preserve"> </w:t>
      </w:r>
      <w:proofErr w:type="spellStart"/>
      <w:r w:rsidR="00EB543D" w:rsidRPr="00160280">
        <w:rPr>
          <w:sz w:val="28"/>
          <w:szCs w:val="28"/>
        </w:rPr>
        <w:t>нормоконтролером</w:t>
      </w:r>
      <w:proofErr w:type="spellEnd"/>
      <w:r w:rsidR="00EB543D" w:rsidRPr="00160280">
        <w:rPr>
          <w:sz w:val="28"/>
          <w:szCs w:val="28"/>
        </w:rPr>
        <w:t>, представляет</w:t>
      </w:r>
      <w:r>
        <w:rPr>
          <w:sz w:val="28"/>
          <w:szCs w:val="28"/>
        </w:rPr>
        <w:t>ся руководителю дипломного проекта</w:t>
      </w:r>
      <w:r w:rsidR="00EB543D" w:rsidRPr="00160280">
        <w:rPr>
          <w:sz w:val="28"/>
          <w:szCs w:val="28"/>
        </w:rPr>
        <w:t>. После одобрения со</w:t>
      </w:r>
      <w:r>
        <w:rPr>
          <w:sz w:val="28"/>
          <w:szCs w:val="28"/>
        </w:rPr>
        <w:t>держания дипломного проекта</w:t>
      </w:r>
      <w:r w:rsidR="00EB543D" w:rsidRPr="00160280">
        <w:rPr>
          <w:sz w:val="28"/>
          <w:szCs w:val="28"/>
        </w:rPr>
        <w:t xml:space="preserve"> руководитель  подписывает ее и вместе со своим </w:t>
      </w:r>
      <w:r w:rsidR="00586D56" w:rsidRPr="00160280">
        <w:rPr>
          <w:sz w:val="28"/>
          <w:szCs w:val="28"/>
        </w:rPr>
        <w:t>отзыво</w:t>
      </w:r>
      <w:r w:rsidR="000B3A98" w:rsidRPr="00160280">
        <w:rPr>
          <w:sz w:val="28"/>
          <w:szCs w:val="28"/>
        </w:rPr>
        <w:t xml:space="preserve">м </w:t>
      </w:r>
      <w:r w:rsidR="00586D56" w:rsidRPr="00160280">
        <w:rPr>
          <w:sz w:val="28"/>
          <w:szCs w:val="28"/>
        </w:rPr>
        <w:t>предоставляет заведующему отделением.</w:t>
      </w:r>
    </w:p>
    <w:p w14:paraId="30E2E150" w14:textId="78B31C39" w:rsidR="00586D56" w:rsidRPr="00160280" w:rsidRDefault="00586D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Отзыв руководителя </w:t>
      </w:r>
      <w:r w:rsidR="005A11D3">
        <w:rPr>
          <w:sz w:val="28"/>
          <w:szCs w:val="28"/>
        </w:rPr>
        <w:t>дипломного проекта</w:t>
      </w:r>
      <w:r w:rsidR="000B3A98"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>оформляется в соответствии с Приложением В.</w:t>
      </w:r>
    </w:p>
    <w:p w14:paraId="0AEA7F99" w14:textId="3EA85CEC" w:rsidR="00EB543D" w:rsidRPr="00160280" w:rsidRDefault="00EB543D" w:rsidP="001C42DA">
      <w:pPr>
        <w:tabs>
          <w:tab w:val="left" w:pos="0"/>
          <w:tab w:val="left" w:pos="709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В отзыве научного руководителя на </w:t>
      </w:r>
      <w:r w:rsidR="00421A5C">
        <w:rPr>
          <w:sz w:val="28"/>
          <w:szCs w:val="28"/>
        </w:rPr>
        <w:t>Дипломный проект</w:t>
      </w:r>
      <w:r w:rsidRPr="00160280">
        <w:rPr>
          <w:sz w:val="28"/>
          <w:szCs w:val="28"/>
        </w:rPr>
        <w:t xml:space="preserve">  должны найти отражение следующие вопросы:</w:t>
      </w:r>
    </w:p>
    <w:p w14:paraId="612DD9A3" w14:textId="626E61B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актуальность и </w:t>
      </w:r>
      <w:r w:rsidR="00421A5C">
        <w:rPr>
          <w:sz w:val="28"/>
          <w:szCs w:val="28"/>
        </w:rPr>
        <w:t>значимость поставленных в проекте</w:t>
      </w:r>
      <w:r w:rsidRPr="00160280">
        <w:rPr>
          <w:sz w:val="28"/>
          <w:szCs w:val="28"/>
        </w:rPr>
        <w:t xml:space="preserve"> задач;</w:t>
      </w:r>
    </w:p>
    <w:p w14:paraId="37031FE0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полнота использования фактического материала и источников;</w:t>
      </w:r>
    </w:p>
    <w:p w14:paraId="0DEAB02A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наиболее удачно раскрытые аспекты темы;</w:t>
      </w:r>
    </w:p>
    <w:p w14:paraId="7F750249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уровень самостоятельности студента в принятии отдельных решений;</w:t>
      </w:r>
    </w:p>
    <w:p w14:paraId="46E5B237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обоснованность выводов и ценность практических рекомендаций;</w:t>
      </w:r>
    </w:p>
    <w:p w14:paraId="74F2C005" w14:textId="2AD288B9" w:rsidR="00EB543D" w:rsidRPr="00160280" w:rsidRDefault="00421A5C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основные недостатки проекта</w:t>
      </w:r>
      <w:r w:rsidR="00EB543D" w:rsidRPr="00160280">
        <w:rPr>
          <w:sz w:val="28"/>
          <w:szCs w:val="28"/>
        </w:rPr>
        <w:t>;</w:t>
      </w:r>
    </w:p>
    <w:p w14:paraId="1FBD6A11" w14:textId="77777777" w:rsidR="00EB543D" w:rsidRPr="00160280" w:rsidRDefault="00EB543D" w:rsidP="00DD2220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возможность допуска к защите.</w:t>
      </w:r>
    </w:p>
    <w:p w14:paraId="409AD788" w14:textId="37525324" w:rsidR="00EB543D" w:rsidRPr="00160280" w:rsidRDefault="00421A5C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Выполненный </w:t>
      </w:r>
      <w:r w:rsidR="002A604C">
        <w:rPr>
          <w:sz w:val="28"/>
          <w:szCs w:val="28"/>
        </w:rPr>
        <w:t xml:space="preserve">дипломный </w:t>
      </w:r>
      <w:r>
        <w:rPr>
          <w:sz w:val="28"/>
          <w:szCs w:val="28"/>
        </w:rPr>
        <w:t>проект</w:t>
      </w:r>
      <w:r w:rsidR="00AD6532" w:rsidRPr="00160280">
        <w:rPr>
          <w:sz w:val="28"/>
          <w:szCs w:val="28"/>
        </w:rPr>
        <w:t xml:space="preserve"> направляется</w:t>
      </w:r>
      <w:r w:rsidR="00EB543D" w:rsidRPr="00160280">
        <w:rPr>
          <w:sz w:val="28"/>
          <w:szCs w:val="28"/>
        </w:rPr>
        <w:t xml:space="preserve"> на внешнюю рецензию</w:t>
      </w:r>
      <w:r w:rsidR="00586D56" w:rsidRPr="00160280">
        <w:rPr>
          <w:sz w:val="28"/>
          <w:szCs w:val="28"/>
        </w:rPr>
        <w:t xml:space="preserve"> не позднее</w:t>
      </w:r>
      <w:r w:rsidR="000B3A98" w:rsidRPr="00160280">
        <w:rPr>
          <w:sz w:val="28"/>
          <w:szCs w:val="28"/>
        </w:rPr>
        <w:t>,</w:t>
      </w:r>
      <w:r w:rsidR="00586D56" w:rsidRPr="00160280">
        <w:rPr>
          <w:sz w:val="28"/>
          <w:szCs w:val="28"/>
        </w:rPr>
        <w:t xml:space="preserve"> чем за три дня до установленного срока защиты</w:t>
      </w:r>
      <w:r w:rsidR="00567D63" w:rsidRPr="00567D63">
        <w:t xml:space="preserve"> </w:t>
      </w:r>
      <w:r w:rsidR="00567D63" w:rsidRPr="00567D63">
        <w:rPr>
          <w:sz w:val="28"/>
          <w:szCs w:val="28"/>
        </w:rPr>
        <w:t>Дипломного проекта</w:t>
      </w:r>
      <w:r w:rsidR="00EB543D" w:rsidRPr="00160280">
        <w:rPr>
          <w:sz w:val="28"/>
          <w:szCs w:val="28"/>
        </w:rPr>
        <w:t xml:space="preserve">. </w:t>
      </w:r>
      <w:r w:rsidR="006F1368" w:rsidRPr="00160280">
        <w:rPr>
          <w:sz w:val="28"/>
          <w:szCs w:val="28"/>
        </w:rPr>
        <w:t>Форма рецензии представлена в Приложении</w:t>
      </w:r>
      <w:r w:rsidR="00EB543D" w:rsidRPr="00160280">
        <w:rPr>
          <w:sz w:val="28"/>
          <w:szCs w:val="28"/>
        </w:rPr>
        <w:t xml:space="preserve"> Г.</w:t>
      </w:r>
    </w:p>
    <w:p w14:paraId="0F4B4F94" w14:textId="3721916D" w:rsidR="007D191D" w:rsidRPr="00160280" w:rsidRDefault="007D191D" w:rsidP="001C42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Содержание рецензии обязательно доводится до сведения студента. Внесение изменений в </w:t>
      </w:r>
      <w:r w:rsidR="00421A5C">
        <w:rPr>
          <w:sz w:val="28"/>
          <w:szCs w:val="28"/>
        </w:rPr>
        <w:t xml:space="preserve">Дипломный проект </w:t>
      </w:r>
      <w:r w:rsidRPr="00160280">
        <w:rPr>
          <w:sz w:val="28"/>
          <w:szCs w:val="28"/>
        </w:rPr>
        <w:t xml:space="preserve">после получения рецензии не допускается. </w:t>
      </w:r>
    </w:p>
    <w:p w14:paraId="18C5D6BB" w14:textId="61565458" w:rsidR="00FE0705" w:rsidRDefault="007D191D" w:rsidP="00567D6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Рецензия подписывается рецензентом с указанием ФИО, ученого звания, ученой степени, места работы, должности, даты. Рецензия заверяется печатью учреждения, в котором работает рецензент. </w:t>
      </w:r>
    </w:p>
    <w:p w14:paraId="1DD4CA9B" w14:textId="77777777" w:rsidR="00421A5C" w:rsidRPr="00567D63" w:rsidRDefault="00421A5C" w:rsidP="00567D6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78CB7349" w14:textId="5FB30907" w:rsidR="008D7FEA" w:rsidRPr="00160280" w:rsidRDefault="00C23056" w:rsidP="002A604C">
      <w:pPr>
        <w:pStyle w:val="2"/>
        <w:ind w:hanging="83"/>
      </w:pPr>
      <w:bookmarkStart w:id="7" w:name="_Toc183896835"/>
      <w:r w:rsidRPr="00160280">
        <w:lastRenderedPageBreak/>
        <w:t xml:space="preserve">Содержание </w:t>
      </w:r>
      <w:r w:rsidR="00AD6532" w:rsidRPr="00160280">
        <w:t>и структура</w:t>
      </w:r>
      <w:r w:rsidRPr="00160280">
        <w:t xml:space="preserve"> дипломно</w:t>
      </w:r>
      <w:r w:rsidR="001F2476">
        <w:t>го проекта</w:t>
      </w:r>
      <w:bookmarkEnd w:id="7"/>
    </w:p>
    <w:p w14:paraId="3012AFEE" w14:textId="77777777" w:rsidR="00C23056" w:rsidRPr="00160280" w:rsidRDefault="00C23056" w:rsidP="001C42DA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7F41367" w14:textId="5451AC66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Рекомендуется след</w:t>
      </w:r>
      <w:r w:rsidR="002A604C">
        <w:rPr>
          <w:sz w:val="28"/>
          <w:szCs w:val="28"/>
        </w:rPr>
        <w:t>ующая структура дипломного проекта</w:t>
      </w:r>
      <w:r w:rsidRPr="00160280">
        <w:rPr>
          <w:sz w:val="28"/>
          <w:szCs w:val="28"/>
        </w:rPr>
        <w:t>:</w:t>
      </w:r>
    </w:p>
    <w:p w14:paraId="49993D5F" w14:textId="77777777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титульный лист (Приложение </w:t>
      </w:r>
      <w:r w:rsidR="00C16467" w:rsidRPr="00160280">
        <w:rPr>
          <w:sz w:val="28"/>
          <w:szCs w:val="28"/>
        </w:rPr>
        <w:t>Д</w:t>
      </w:r>
      <w:r w:rsidRPr="00160280">
        <w:rPr>
          <w:sz w:val="28"/>
          <w:szCs w:val="28"/>
        </w:rPr>
        <w:t xml:space="preserve">); </w:t>
      </w:r>
    </w:p>
    <w:p w14:paraId="16D42F05" w14:textId="3B850DBE" w:rsidR="00C23056" w:rsidRPr="00160280" w:rsidRDefault="002A604C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дипломный проект</w:t>
      </w:r>
      <w:r w:rsidR="00C23056" w:rsidRPr="00160280">
        <w:rPr>
          <w:sz w:val="28"/>
          <w:szCs w:val="28"/>
        </w:rPr>
        <w:t xml:space="preserve"> (Приложение </w:t>
      </w:r>
      <w:r w:rsidR="00706B61" w:rsidRPr="00160280">
        <w:rPr>
          <w:sz w:val="28"/>
          <w:szCs w:val="28"/>
        </w:rPr>
        <w:t>А</w:t>
      </w:r>
      <w:r w:rsidR="00C23056" w:rsidRPr="00160280">
        <w:rPr>
          <w:sz w:val="28"/>
          <w:szCs w:val="28"/>
        </w:rPr>
        <w:t>);</w:t>
      </w:r>
    </w:p>
    <w:p w14:paraId="651C8D8F" w14:textId="77777777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содержание;</w:t>
      </w:r>
    </w:p>
    <w:p w14:paraId="136F9060" w14:textId="77777777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введение (</w:t>
      </w:r>
      <w:r w:rsidR="00FA6220" w:rsidRPr="00160280">
        <w:rPr>
          <w:sz w:val="28"/>
          <w:szCs w:val="28"/>
        </w:rPr>
        <w:t>2-3</w:t>
      </w:r>
      <w:r w:rsidRPr="00160280">
        <w:rPr>
          <w:sz w:val="28"/>
          <w:szCs w:val="28"/>
        </w:rPr>
        <w:t xml:space="preserve"> стр.);</w:t>
      </w:r>
    </w:p>
    <w:p w14:paraId="3A027C28" w14:textId="715E1453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основн</w:t>
      </w:r>
      <w:r w:rsidR="000B3A98" w:rsidRPr="00160280">
        <w:rPr>
          <w:sz w:val="28"/>
          <w:szCs w:val="28"/>
        </w:rPr>
        <w:t xml:space="preserve">ая часть </w:t>
      </w:r>
      <w:r w:rsidR="002A604C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 (</w:t>
      </w:r>
      <w:r w:rsidR="00AD6532">
        <w:rPr>
          <w:sz w:val="28"/>
          <w:szCs w:val="28"/>
        </w:rPr>
        <w:t>4</w:t>
      </w:r>
      <w:r w:rsidR="00DE34D7" w:rsidRPr="00160280">
        <w:rPr>
          <w:sz w:val="28"/>
          <w:szCs w:val="28"/>
        </w:rPr>
        <w:t>0-</w:t>
      </w:r>
      <w:r w:rsidR="00AD6532">
        <w:rPr>
          <w:sz w:val="28"/>
          <w:szCs w:val="28"/>
        </w:rPr>
        <w:t>5</w:t>
      </w:r>
      <w:r w:rsidRPr="00160280">
        <w:rPr>
          <w:sz w:val="28"/>
          <w:szCs w:val="28"/>
        </w:rPr>
        <w:t>0 стр.);</w:t>
      </w:r>
    </w:p>
    <w:p w14:paraId="0C61D6BD" w14:textId="77777777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заключение (</w:t>
      </w:r>
      <w:r w:rsidR="00FA6220" w:rsidRPr="00160280">
        <w:rPr>
          <w:sz w:val="28"/>
          <w:szCs w:val="28"/>
        </w:rPr>
        <w:t>2-3</w:t>
      </w:r>
      <w:r w:rsidRPr="00160280">
        <w:rPr>
          <w:sz w:val="28"/>
          <w:szCs w:val="28"/>
        </w:rPr>
        <w:t xml:space="preserve"> стр.);</w:t>
      </w:r>
    </w:p>
    <w:p w14:paraId="2077B9B9" w14:textId="63190132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список </w:t>
      </w:r>
      <w:r w:rsidR="00FA6220" w:rsidRPr="00160280">
        <w:rPr>
          <w:sz w:val="28"/>
          <w:szCs w:val="28"/>
        </w:rPr>
        <w:t>литературы</w:t>
      </w:r>
      <w:r w:rsidRPr="00160280">
        <w:rPr>
          <w:sz w:val="28"/>
          <w:szCs w:val="28"/>
        </w:rPr>
        <w:t xml:space="preserve"> (</w:t>
      </w:r>
      <w:r w:rsidR="000B3A98" w:rsidRPr="00160280">
        <w:rPr>
          <w:sz w:val="28"/>
          <w:szCs w:val="28"/>
        </w:rPr>
        <w:t>не менее 20</w:t>
      </w:r>
      <w:r w:rsidR="00AD6532">
        <w:rPr>
          <w:sz w:val="28"/>
          <w:szCs w:val="28"/>
        </w:rPr>
        <w:t xml:space="preserve"> научных</w:t>
      </w:r>
      <w:r w:rsidRPr="00160280">
        <w:rPr>
          <w:sz w:val="28"/>
          <w:szCs w:val="28"/>
        </w:rPr>
        <w:t xml:space="preserve"> источников</w:t>
      </w:r>
      <w:r w:rsidR="00AD6532">
        <w:rPr>
          <w:sz w:val="28"/>
          <w:szCs w:val="28"/>
        </w:rPr>
        <w:t xml:space="preserve">; </w:t>
      </w:r>
      <w:r w:rsidR="002A604C">
        <w:rPr>
          <w:sz w:val="28"/>
          <w:szCs w:val="28"/>
        </w:rPr>
        <w:t>по тексту изложения</w:t>
      </w:r>
      <w:r w:rsidR="00AD6532" w:rsidRPr="00160280">
        <w:rPr>
          <w:sz w:val="28"/>
          <w:szCs w:val="28"/>
        </w:rPr>
        <w:t xml:space="preserve"> обязательно должны быть ссылки на </w:t>
      </w:r>
      <w:r w:rsidR="00AD6532">
        <w:rPr>
          <w:sz w:val="28"/>
          <w:szCs w:val="28"/>
        </w:rPr>
        <w:t>источники</w:t>
      </w:r>
      <w:r w:rsidRPr="00160280">
        <w:rPr>
          <w:sz w:val="28"/>
          <w:szCs w:val="28"/>
        </w:rPr>
        <w:t>);</w:t>
      </w:r>
    </w:p>
    <w:p w14:paraId="2C1CB65D" w14:textId="514FB7C6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прилож</w:t>
      </w:r>
      <w:r w:rsidR="002A604C">
        <w:rPr>
          <w:sz w:val="28"/>
          <w:szCs w:val="28"/>
        </w:rPr>
        <w:t>ения (по тексту изложения</w:t>
      </w:r>
      <w:r w:rsidRPr="00160280">
        <w:rPr>
          <w:sz w:val="28"/>
          <w:szCs w:val="28"/>
        </w:rPr>
        <w:t xml:space="preserve"> обязательно должны быть ссылки на </w:t>
      </w:r>
      <w:r w:rsidR="000B3A98" w:rsidRPr="00160280">
        <w:rPr>
          <w:sz w:val="28"/>
          <w:szCs w:val="28"/>
        </w:rPr>
        <w:t>приложения</w:t>
      </w:r>
      <w:r w:rsidRPr="00160280">
        <w:rPr>
          <w:sz w:val="28"/>
          <w:szCs w:val="28"/>
        </w:rPr>
        <w:t>).</w:t>
      </w:r>
    </w:p>
    <w:p w14:paraId="648CE48D" w14:textId="6ECC9642" w:rsidR="00C23056" w:rsidRPr="00160280" w:rsidRDefault="002A604C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Общий объем дипломного проекта</w:t>
      </w:r>
      <w:r w:rsidR="00C23056" w:rsidRPr="00160280">
        <w:rPr>
          <w:sz w:val="28"/>
          <w:szCs w:val="28"/>
        </w:rPr>
        <w:t xml:space="preserve"> должен составлять </w:t>
      </w:r>
      <w:r w:rsidR="00FA6220" w:rsidRPr="00160280">
        <w:rPr>
          <w:sz w:val="28"/>
          <w:szCs w:val="28"/>
        </w:rPr>
        <w:t>40-5</w:t>
      </w:r>
      <w:r w:rsidR="00DE34D7" w:rsidRPr="00160280">
        <w:rPr>
          <w:sz w:val="28"/>
          <w:szCs w:val="28"/>
        </w:rPr>
        <w:t>0</w:t>
      </w:r>
      <w:r w:rsidR="00C23056" w:rsidRPr="00160280">
        <w:rPr>
          <w:sz w:val="28"/>
          <w:szCs w:val="28"/>
        </w:rPr>
        <w:t xml:space="preserve"> страниц печатного текста, не считая приложений.</w:t>
      </w:r>
    </w:p>
    <w:p w14:paraId="0C28DC1A" w14:textId="0C5714AF" w:rsidR="00C23056" w:rsidRPr="00160280" w:rsidRDefault="00C23056" w:rsidP="001C42DA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160280">
        <w:rPr>
          <w:iCs/>
          <w:sz w:val="28"/>
          <w:szCs w:val="28"/>
        </w:rPr>
        <w:t xml:space="preserve">Титульный лист является первой страницей </w:t>
      </w:r>
      <w:r w:rsidR="00567D63" w:rsidRPr="00567D63">
        <w:rPr>
          <w:iCs/>
          <w:sz w:val="28"/>
          <w:szCs w:val="28"/>
        </w:rPr>
        <w:t>Дипломн</w:t>
      </w:r>
      <w:r w:rsidR="002A604C">
        <w:rPr>
          <w:iCs/>
          <w:sz w:val="28"/>
          <w:szCs w:val="28"/>
        </w:rPr>
        <w:t>ого проекта</w:t>
      </w:r>
      <w:r w:rsidRPr="00160280">
        <w:rPr>
          <w:iCs/>
          <w:sz w:val="28"/>
          <w:szCs w:val="28"/>
        </w:rPr>
        <w:t xml:space="preserve">, оформляется на типовом бланке БПОУ ВО </w:t>
      </w:r>
      <w:r w:rsidR="00706B61" w:rsidRPr="00160280">
        <w:rPr>
          <w:iCs/>
          <w:sz w:val="28"/>
          <w:szCs w:val="28"/>
        </w:rPr>
        <w:t>«</w:t>
      </w:r>
      <w:r w:rsidRPr="00160280">
        <w:rPr>
          <w:iCs/>
          <w:sz w:val="28"/>
          <w:szCs w:val="28"/>
        </w:rPr>
        <w:t>ЧЛМТ</w:t>
      </w:r>
      <w:r w:rsidR="00706B61" w:rsidRPr="00160280">
        <w:rPr>
          <w:iCs/>
          <w:sz w:val="28"/>
          <w:szCs w:val="28"/>
        </w:rPr>
        <w:t>»</w:t>
      </w:r>
      <w:r w:rsidR="00E90894">
        <w:rPr>
          <w:iCs/>
          <w:sz w:val="28"/>
          <w:szCs w:val="28"/>
        </w:rPr>
        <w:t xml:space="preserve">  (Приложение Д)</w:t>
      </w:r>
      <w:r w:rsidRPr="00160280">
        <w:rPr>
          <w:iCs/>
          <w:sz w:val="28"/>
          <w:szCs w:val="28"/>
        </w:rPr>
        <w:t xml:space="preserve"> </w:t>
      </w:r>
      <w:r w:rsidR="00E90894">
        <w:rPr>
          <w:iCs/>
          <w:sz w:val="28"/>
          <w:szCs w:val="28"/>
        </w:rPr>
        <w:t>с использованием</w:t>
      </w:r>
      <w:r w:rsidRPr="00160280">
        <w:rPr>
          <w:iCs/>
          <w:sz w:val="28"/>
          <w:szCs w:val="28"/>
        </w:rPr>
        <w:t xml:space="preserve"> ПК </w:t>
      </w:r>
      <w:r w:rsidR="00E90894">
        <w:rPr>
          <w:iCs/>
          <w:sz w:val="28"/>
          <w:szCs w:val="28"/>
        </w:rPr>
        <w:t>и</w:t>
      </w:r>
      <w:r w:rsidRPr="00160280">
        <w:rPr>
          <w:iCs/>
          <w:sz w:val="28"/>
          <w:szCs w:val="28"/>
        </w:rPr>
        <w:t xml:space="preserve"> соблюдением установленной формы.</w:t>
      </w:r>
    </w:p>
    <w:p w14:paraId="169093FC" w14:textId="77777777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bCs/>
          <w:iCs/>
          <w:sz w:val="28"/>
          <w:szCs w:val="28"/>
        </w:rPr>
        <w:t>Содержание</w:t>
      </w:r>
      <w:r w:rsidRPr="00160280">
        <w:rPr>
          <w:b/>
          <w:bCs/>
          <w:i/>
          <w:iCs/>
          <w:sz w:val="28"/>
          <w:szCs w:val="28"/>
        </w:rPr>
        <w:t xml:space="preserve"> </w:t>
      </w:r>
      <w:r w:rsidRPr="00160280">
        <w:rPr>
          <w:sz w:val="28"/>
          <w:szCs w:val="28"/>
        </w:rPr>
        <w:t xml:space="preserve">включает введение, наименования и номера глав и параграфов, заключение, список </w:t>
      </w:r>
      <w:r w:rsidR="00FA6220" w:rsidRPr="00160280">
        <w:rPr>
          <w:sz w:val="28"/>
          <w:szCs w:val="28"/>
        </w:rPr>
        <w:t>литературы</w:t>
      </w:r>
      <w:r w:rsidRPr="00160280">
        <w:rPr>
          <w:sz w:val="28"/>
          <w:szCs w:val="28"/>
        </w:rPr>
        <w:t>, приложения с указанием их номеров.</w:t>
      </w:r>
    </w:p>
    <w:p w14:paraId="4389E969" w14:textId="221CEE3C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bCs/>
          <w:iCs/>
          <w:sz w:val="28"/>
          <w:szCs w:val="28"/>
        </w:rPr>
        <w:t xml:space="preserve">Во введении </w:t>
      </w:r>
      <w:r w:rsidRPr="00160280">
        <w:rPr>
          <w:sz w:val="28"/>
          <w:szCs w:val="28"/>
        </w:rPr>
        <w:t>необходимо обосновать актуальность и практическую значимость выбранной темы, сформулировать цель и задачи, о</w:t>
      </w:r>
      <w:r w:rsidR="00E90894">
        <w:rPr>
          <w:sz w:val="28"/>
          <w:szCs w:val="28"/>
        </w:rPr>
        <w:t>бъект и предмет дипломного проекта</w:t>
      </w:r>
      <w:r w:rsidR="00FA6220" w:rsidRPr="00160280">
        <w:rPr>
          <w:sz w:val="28"/>
          <w:szCs w:val="28"/>
        </w:rPr>
        <w:t>, используемые методы и источники информации, круг рассматриваемых проблем</w:t>
      </w:r>
      <w:r w:rsidRPr="00160280">
        <w:rPr>
          <w:sz w:val="28"/>
          <w:szCs w:val="28"/>
        </w:rPr>
        <w:t>.</w:t>
      </w:r>
    </w:p>
    <w:p w14:paraId="1CCC4A32" w14:textId="392F98CE" w:rsidR="00C23056" w:rsidRPr="00160280" w:rsidRDefault="00C23056" w:rsidP="001C42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Введение должно подготовить читателя к восприятию основного текста </w:t>
      </w:r>
      <w:r w:rsidR="00E90894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>. Оно состоит из обязательных элементов, которые необходимо правильно сформулировать. В первом предложении называется тема выпускной квалификационной работы.</w:t>
      </w:r>
    </w:p>
    <w:p w14:paraId="64472CF7" w14:textId="77777777" w:rsidR="00C23056" w:rsidRPr="00160280" w:rsidRDefault="00C23056" w:rsidP="001C42DA">
      <w:pPr>
        <w:pStyle w:val="12"/>
        <w:widowControl/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60280">
        <w:rPr>
          <w:rFonts w:ascii="Times New Roman" w:hAnsi="Times New Roman"/>
          <w:sz w:val="28"/>
          <w:szCs w:val="28"/>
        </w:rPr>
        <w:t>Актуальность исследования определяется несколькими факторами:</w:t>
      </w:r>
    </w:p>
    <w:p w14:paraId="1994E08A" w14:textId="77777777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lastRenderedPageBreak/>
        <w:t>потребностью в новых данных;</w:t>
      </w:r>
    </w:p>
    <w:p w14:paraId="7F76DBAE" w14:textId="77777777" w:rsidR="00C23056" w:rsidRPr="00160280" w:rsidRDefault="00C23056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потребностью обобщения и систематизации материала;</w:t>
      </w:r>
    </w:p>
    <w:p w14:paraId="0DD6A257" w14:textId="77777777" w:rsidR="00C23056" w:rsidRPr="00160280" w:rsidRDefault="00FA6220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потребнос</w:t>
      </w:r>
      <w:r w:rsidR="00BF4E02" w:rsidRPr="00160280">
        <w:rPr>
          <w:sz w:val="28"/>
          <w:szCs w:val="28"/>
        </w:rPr>
        <w:t>тью практики.</w:t>
      </w:r>
    </w:p>
    <w:p w14:paraId="7E1EAE75" w14:textId="77777777" w:rsidR="00C23056" w:rsidRPr="00160280" w:rsidRDefault="00C23056" w:rsidP="001C42DA">
      <w:pPr>
        <w:pStyle w:val="12"/>
        <w:widowControl/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60280">
        <w:rPr>
          <w:rFonts w:ascii="Times New Roman" w:hAnsi="Times New Roman"/>
          <w:sz w:val="28"/>
          <w:szCs w:val="28"/>
        </w:rPr>
        <w:t>Обосновать актуальность, значит проанализировать, объяснить, почему данную проблему нужно в настоящее время изучать.</w:t>
      </w:r>
    </w:p>
    <w:p w14:paraId="7A17A9F3" w14:textId="77777777" w:rsidR="00BF4E02" w:rsidRPr="00160280" w:rsidRDefault="00BF4E02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Объект отражает проблемную ситуацию, рассматривает предмет (аспект) исследования во всех его взаимосвязях. Другими словами, это определенная область реальной действительности. Объект исследования всегда шире, чем его предмет. </w:t>
      </w:r>
    </w:p>
    <w:p w14:paraId="78DFBB65" w14:textId="77777777" w:rsidR="00F02DD2" w:rsidRPr="00160280" w:rsidRDefault="00F02DD2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Предмет исследования – это определенный элемент общественной жизни (реальности), который обладает очевидными границами либо относительной автономностью существования. </w:t>
      </w:r>
    </w:p>
    <w:p w14:paraId="3A251617" w14:textId="77777777" w:rsidR="00F02DD2" w:rsidRPr="00160280" w:rsidRDefault="00F02DD2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Если объект – это область деятельности, то предмет – это изучаемый процесс в рамках объекта исследования.</w:t>
      </w:r>
    </w:p>
    <w:p w14:paraId="3BCD48B2" w14:textId="7205DBD8" w:rsidR="00F02DD2" w:rsidRPr="00160280" w:rsidRDefault="00F02DD2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Например, объект исследования</w:t>
      </w:r>
      <w:r w:rsidR="00AD6532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>–</w:t>
      </w:r>
      <w:r w:rsidR="00BE5783" w:rsidRPr="00160280">
        <w:rPr>
          <w:sz w:val="28"/>
          <w:szCs w:val="28"/>
        </w:rPr>
        <w:t xml:space="preserve"> </w:t>
      </w:r>
      <w:r w:rsidR="00BF4E02" w:rsidRPr="00160280">
        <w:rPr>
          <w:sz w:val="28"/>
          <w:szCs w:val="28"/>
        </w:rPr>
        <w:t>процесс продвижения и представление деятельности техникума в мобильной среде</w:t>
      </w:r>
      <w:r w:rsidRPr="00160280">
        <w:rPr>
          <w:sz w:val="28"/>
          <w:szCs w:val="28"/>
        </w:rPr>
        <w:t>, а предмет исследования</w:t>
      </w:r>
      <w:r w:rsidR="00E90894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 xml:space="preserve">– </w:t>
      </w:r>
      <w:r w:rsidR="00BF4E02" w:rsidRPr="00160280">
        <w:rPr>
          <w:sz w:val="28"/>
          <w:szCs w:val="28"/>
        </w:rPr>
        <w:t>мобильное приложение для БПОУ ВО «ЧЛМТ»</w:t>
      </w:r>
      <w:r w:rsidR="00BE5783" w:rsidRPr="00160280">
        <w:rPr>
          <w:sz w:val="28"/>
          <w:szCs w:val="28"/>
        </w:rPr>
        <w:t>.</w:t>
      </w:r>
    </w:p>
    <w:p w14:paraId="4D6AB46C" w14:textId="77777777" w:rsidR="00F02DD2" w:rsidRPr="00160280" w:rsidRDefault="00F02DD2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Цель исследования – </w:t>
      </w:r>
      <w:r w:rsidR="00636CA5" w:rsidRPr="00160280">
        <w:rPr>
          <w:sz w:val="28"/>
          <w:szCs w:val="28"/>
        </w:rPr>
        <w:t>это планируемый конечный результат, т.е. устранение уязвимого звена в общей цепи (повысить, улучшить, обеспечить качество и/или эффективность и т.п.). Цель должна быть конкретной, т.е. при ее достижении будет производиться программное обеспечение, создаваться интерфейс пользователя и т.п. с лучшими показателями, чем было раньше.</w:t>
      </w:r>
    </w:p>
    <w:p w14:paraId="11987252" w14:textId="70CA4019" w:rsidR="00C23056" w:rsidRPr="00160280" w:rsidRDefault="00636CA5" w:rsidP="001C42DA">
      <w:pPr>
        <w:pStyle w:val="12"/>
        <w:widowControl/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60280">
        <w:rPr>
          <w:rFonts w:ascii="Times New Roman" w:hAnsi="Times New Roman"/>
          <w:snapToGrid/>
          <w:sz w:val="28"/>
          <w:szCs w:val="28"/>
        </w:rPr>
        <w:t xml:space="preserve">По установившимся правилам подготовки </w:t>
      </w:r>
      <w:r w:rsidR="00E90894">
        <w:rPr>
          <w:rFonts w:ascii="Times New Roman" w:hAnsi="Times New Roman"/>
          <w:snapToGrid/>
          <w:sz w:val="28"/>
          <w:szCs w:val="28"/>
        </w:rPr>
        <w:t>дипломных проектов</w:t>
      </w:r>
      <w:r w:rsidRPr="00160280">
        <w:rPr>
          <w:rFonts w:ascii="Times New Roman" w:hAnsi="Times New Roman"/>
          <w:snapToGrid/>
          <w:sz w:val="28"/>
          <w:szCs w:val="28"/>
        </w:rPr>
        <w:t xml:space="preserve"> цель всегда формулируется и трактуется как практическая, именно та практическая потребность, во имя которой осуществляется решение актуальной научной задачи. Иногда при формулировании цели указывают области и способы использования научного результат</w:t>
      </w:r>
      <w:proofErr w:type="gramStart"/>
      <w:r w:rsidRPr="00160280">
        <w:rPr>
          <w:rFonts w:ascii="Times New Roman" w:hAnsi="Times New Roman"/>
          <w:snapToGrid/>
          <w:sz w:val="28"/>
          <w:szCs w:val="28"/>
        </w:rPr>
        <w:t>а(</w:t>
      </w:r>
      <w:proofErr w:type="spellStart"/>
      <w:proofErr w:type="gramEnd"/>
      <w:r w:rsidRPr="00160280">
        <w:rPr>
          <w:rFonts w:ascii="Times New Roman" w:hAnsi="Times New Roman"/>
          <w:snapToGrid/>
          <w:sz w:val="28"/>
          <w:szCs w:val="28"/>
        </w:rPr>
        <w:t>ов</w:t>
      </w:r>
      <w:proofErr w:type="spellEnd"/>
      <w:r w:rsidRPr="00160280">
        <w:rPr>
          <w:rFonts w:ascii="Times New Roman" w:hAnsi="Times New Roman"/>
          <w:snapToGrid/>
          <w:sz w:val="28"/>
          <w:szCs w:val="28"/>
        </w:rPr>
        <w:t>).</w:t>
      </w:r>
      <w:r w:rsidR="00C23056" w:rsidRPr="00160280">
        <w:rPr>
          <w:rFonts w:ascii="Times New Roman" w:hAnsi="Times New Roman"/>
          <w:sz w:val="28"/>
          <w:szCs w:val="28"/>
        </w:rPr>
        <w:t>Задачи исследования – это выбор путей и средств для достижения цели. Постановка задач основывается на дроблении цели исследования на подцели. В работе может быть поставлено несколько задач.</w:t>
      </w:r>
    </w:p>
    <w:p w14:paraId="20667A86" w14:textId="77777777" w:rsidR="00C23056" w:rsidRPr="00160280" w:rsidRDefault="00C23056" w:rsidP="001C42DA">
      <w:pPr>
        <w:spacing w:line="360" w:lineRule="auto"/>
        <w:ind w:firstLine="709"/>
        <w:jc w:val="both"/>
        <w:rPr>
          <w:iCs/>
          <w:spacing w:val="-3"/>
          <w:sz w:val="28"/>
          <w:szCs w:val="28"/>
        </w:rPr>
      </w:pPr>
      <w:r w:rsidRPr="00160280">
        <w:rPr>
          <w:iCs/>
          <w:spacing w:val="-3"/>
          <w:sz w:val="28"/>
          <w:szCs w:val="28"/>
        </w:rPr>
        <w:lastRenderedPageBreak/>
        <w:t>Перечень рекомендуемых формулировок задач:</w:t>
      </w:r>
    </w:p>
    <w:p w14:paraId="16772C24" w14:textId="77777777" w:rsidR="00C23056" w:rsidRPr="00160280" w:rsidRDefault="00C23056" w:rsidP="00AD6532">
      <w:pPr>
        <w:widowControl/>
        <w:numPr>
          <w:ilvl w:val="0"/>
          <w:numId w:val="2"/>
        </w:numPr>
        <w:suppressAutoHyphens/>
        <w:autoSpaceDE/>
        <w:autoSpaceDN/>
        <w:adjustRightInd/>
        <w:spacing w:line="360" w:lineRule="auto"/>
        <w:ind w:left="0" w:firstLine="0"/>
        <w:jc w:val="both"/>
        <w:rPr>
          <w:spacing w:val="-3"/>
          <w:sz w:val="28"/>
          <w:szCs w:val="28"/>
        </w:rPr>
      </w:pPr>
      <w:r w:rsidRPr="00160280">
        <w:rPr>
          <w:sz w:val="28"/>
          <w:szCs w:val="28"/>
        </w:rPr>
        <w:t>«</w:t>
      </w:r>
      <w:r w:rsidR="00AD6532" w:rsidRPr="00160280">
        <w:rPr>
          <w:sz w:val="28"/>
          <w:szCs w:val="28"/>
        </w:rPr>
        <w:t>На основе теоретического анализа литературы</w:t>
      </w:r>
      <w:r w:rsidRPr="00160280">
        <w:rPr>
          <w:sz w:val="28"/>
          <w:szCs w:val="28"/>
        </w:rPr>
        <w:t xml:space="preserve">   разрабо</w:t>
      </w:r>
      <w:r w:rsidRPr="00160280">
        <w:rPr>
          <w:spacing w:val="-3"/>
          <w:sz w:val="28"/>
          <w:szCs w:val="28"/>
        </w:rPr>
        <w:t>тать...» (ключевые понятия, основные концепции).</w:t>
      </w:r>
    </w:p>
    <w:p w14:paraId="74E52329" w14:textId="77777777" w:rsidR="00C23056" w:rsidRPr="00160280" w:rsidRDefault="00C23056" w:rsidP="00AD6532">
      <w:pPr>
        <w:widowControl/>
        <w:numPr>
          <w:ilvl w:val="0"/>
          <w:numId w:val="2"/>
        </w:numPr>
        <w:suppressAutoHyphens/>
        <w:autoSpaceDE/>
        <w:autoSpaceDN/>
        <w:adjustRightInd/>
        <w:spacing w:line="360" w:lineRule="auto"/>
        <w:ind w:left="0" w:firstLine="0"/>
        <w:jc w:val="both"/>
        <w:rPr>
          <w:spacing w:val="-3"/>
          <w:sz w:val="28"/>
          <w:szCs w:val="28"/>
        </w:rPr>
      </w:pPr>
      <w:r w:rsidRPr="00160280">
        <w:rPr>
          <w:spacing w:val="-3"/>
          <w:sz w:val="28"/>
          <w:szCs w:val="28"/>
        </w:rPr>
        <w:t>«</w:t>
      </w:r>
      <w:r w:rsidRPr="00160280">
        <w:rPr>
          <w:sz w:val="28"/>
          <w:szCs w:val="28"/>
        </w:rPr>
        <w:t>Определить ... » (выделить основные условия, факторы, при</w:t>
      </w:r>
      <w:r w:rsidRPr="00160280">
        <w:rPr>
          <w:spacing w:val="-3"/>
          <w:sz w:val="28"/>
          <w:szCs w:val="28"/>
        </w:rPr>
        <w:t>чины, влияющие на объект исследования).</w:t>
      </w:r>
    </w:p>
    <w:p w14:paraId="1582E40B" w14:textId="77777777" w:rsidR="00636CA5" w:rsidRPr="00160280" w:rsidRDefault="00C23056" w:rsidP="00AD6532">
      <w:pPr>
        <w:widowControl/>
        <w:numPr>
          <w:ilvl w:val="0"/>
          <w:numId w:val="2"/>
        </w:numPr>
        <w:suppressAutoHyphens/>
        <w:autoSpaceDE/>
        <w:autoSpaceDN/>
        <w:adjustRightInd/>
        <w:spacing w:line="360" w:lineRule="auto"/>
        <w:ind w:left="0" w:firstLine="0"/>
        <w:jc w:val="both"/>
        <w:rPr>
          <w:spacing w:val="-3"/>
          <w:sz w:val="28"/>
          <w:szCs w:val="28"/>
        </w:rPr>
      </w:pPr>
      <w:r w:rsidRPr="00160280">
        <w:rPr>
          <w:sz w:val="28"/>
          <w:szCs w:val="28"/>
        </w:rPr>
        <w:t>«Раскрыть ... » (выделить основные условия, факторы, причи</w:t>
      </w:r>
      <w:r w:rsidRPr="00160280">
        <w:rPr>
          <w:spacing w:val="-3"/>
          <w:sz w:val="28"/>
          <w:szCs w:val="28"/>
        </w:rPr>
        <w:t xml:space="preserve">ны, влияющие на предмет исследования). </w:t>
      </w:r>
    </w:p>
    <w:p w14:paraId="59732F1E" w14:textId="77777777" w:rsidR="00C23056" w:rsidRPr="00160280" w:rsidRDefault="00C23056" w:rsidP="001C42DA">
      <w:pPr>
        <w:pStyle w:val="12"/>
        <w:widowControl/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60280">
        <w:rPr>
          <w:rFonts w:ascii="Times New Roman" w:hAnsi="Times New Roman"/>
          <w:sz w:val="28"/>
          <w:szCs w:val="28"/>
        </w:rPr>
        <w:t>Основные методы исследования – перечисляются методы, с помощью которых проводилось исследование: общие и специальные, теоретические и практические.</w:t>
      </w:r>
    </w:p>
    <w:p w14:paraId="32E389C9" w14:textId="77777777" w:rsidR="00C23056" w:rsidRPr="00160280" w:rsidRDefault="00C23056" w:rsidP="001C42DA">
      <w:pPr>
        <w:pStyle w:val="12"/>
        <w:widowControl/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60280">
        <w:rPr>
          <w:rFonts w:ascii="Times New Roman" w:hAnsi="Times New Roman"/>
          <w:sz w:val="28"/>
          <w:szCs w:val="28"/>
        </w:rPr>
        <w:t>Структура исследования – исследователь указывает количество глав, параграфов, таблиц, исследуемых источников, приложения (возможно с описанием).</w:t>
      </w:r>
    </w:p>
    <w:p w14:paraId="5E29AF79" w14:textId="0C798682" w:rsidR="00636CA5" w:rsidRPr="00160280" w:rsidRDefault="00636CA5" w:rsidP="001C42DA">
      <w:pPr>
        <w:spacing w:line="360" w:lineRule="auto"/>
        <w:ind w:firstLine="709"/>
        <w:jc w:val="both"/>
        <w:rPr>
          <w:bCs/>
          <w:iCs/>
          <w:sz w:val="28"/>
          <w:szCs w:val="28"/>
          <w:lang w:val="x-none"/>
        </w:rPr>
      </w:pPr>
      <w:r w:rsidRPr="00160280">
        <w:rPr>
          <w:bCs/>
          <w:iCs/>
          <w:sz w:val="28"/>
          <w:szCs w:val="28"/>
          <w:lang w:val="x-none"/>
        </w:rPr>
        <w:t xml:space="preserve">Практическая ценность (значимость) </w:t>
      </w:r>
      <w:r w:rsidR="00E90894">
        <w:rPr>
          <w:bCs/>
          <w:iCs/>
          <w:sz w:val="28"/>
          <w:szCs w:val="28"/>
        </w:rPr>
        <w:t>проекта</w:t>
      </w:r>
      <w:r w:rsidRPr="00160280">
        <w:rPr>
          <w:bCs/>
          <w:iCs/>
          <w:sz w:val="28"/>
          <w:szCs w:val="28"/>
          <w:lang w:val="x-none"/>
        </w:rPr>
        <w:t xml:space="preserve"> определяется наличием практических рекомендаций, широтой области практического приложения, внедрением полученных результатов или степенью и масштабом возможного их внедрения.</w:t>
      </w:r>
    </w:p>
    <w:p w14:paraId="003D8B6E" w14:textId="77777777" w:rsidR="00636CA5" w:rsidRPr="00160280" w:rsidRDefault="00636CA5" w:rsidP="001C42DA">
      <w:pPr>
        <w:spacing w:line="360" w:lineRule="auto"/>
        <w:ind w:firstLine="709"/>
        <w:jc w:val="both"/>
        <w:rPr>
          <w:bCs/>
          <w:iCs/>
          <w:sz w:val="28"/>
          <w:szCs w:val="28"/>
          <w:lang w:val="x-none"/>
        </w:rPr>
      </w:pPr>
      <w:r w:rsidRPr="00160280">
        <w:rPr>
          <w:bCs/>
          <w:iCs/>
          <w:sz w:val="28"/>
          <w:szCs w:val="28"/>
          <w:lang w:val="x-none"/>
        </w:rPr>
        <w:t>Практические выводы не должны быть расплывчатыми и трудно проверяемыми. При оценке практической ценности исходят из значимости результатов диссертации для практики и решения конкретных задач.</w:t>
      </w:r>
    </w:p>
    <w:p w14:paraId="541A9F9A" w14:textId="3BD941FC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bCs/>
          <w:iCs/>
          <w:sz w:val="28"/>
          <w:szCs w:val="28"/>
        </w:rPr>
        <w:t>Основная часть дипломно</w:t>
      </w:r>
      <w:r w:rsidR="00E90894">
        <w:rPr>
          <w:bCs/>
          <w:iCs/>
          <w:sz w:val="28"/>
          <w:szCs w:val="28"/>
        </w:rPr>
        <w:t xml:space="preserve">го проекта </w:t>
      </w:r>
      <w:r w:rsidRPr="00160280">
        <w:rPr>
          <w:sz w:val="28"/>
          <w:szCs w:val="28"/>
        </w:rPr>
        <w:t>включает главы и параграфы в соответствии с логической структурой изложения. Название главы не должно дублировать название темы, а название параграфов – название глав. Формулировки должны быть лаконичными и отражать суть главы (параграфа).</w:t>
      </w:r>
    </w:p>
    <w:p w14:paraId="1C69A9F8" w14:textId="77777777" w:rsidR="00C72A52" w:rsidRDefault="00C72A52" w:rsidP="001C42DA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160280">
        <w:rPr>
          <w:bCs/>
          <w:iCs/>
          <w:sz w:val="28"/>
          <w:szCs w:val="28"/>
        </w:rPr>
        <w:t xml:space="preserve">Основная часть содержит, как правило, </w:t>
      </w:r>
      <w:r w:rsidR="00F43440">
        <w:rPr>
          <w:bCs/>
          <w:iCs/>
          <w:sz w:val="28"/>
          <w:szCs w:val="28"/>
        </w:rPr>
        <w:t>2</w:t>
      </w:r>
      <w:r w:rsidRPr="00160280">
        <w:rPr>
          <w:bCs/>
          <w:iCs/>
          <w:sz w:val="28"/>
          <w:szCs w:val="28"/>
        </w:rPr>
        <w:t xml:space="preserve"> </w:t>
      </w:r>
      <w:r w:rsidR="00F43440">
        <w:rPr>
          <w:bCs/>
          <w:iCs/>
          <w:sz w:val="28"/>
          <w:szCs w:val="28"/>
        </w:rPr>
        <w:t>главы</w:t>
      </w:r>
      <w:r w:rsidRPr="00160280">
        <w:rPr>
          <w:bCs/>
          <w:iCs/>
          <w:sz w:val="28"/>
          <w:szCs w:val="28"/>
        </w:rPr>
        <w:t>, которые могут иметь пункты (например, 2.3) и подпункты (например, 2.3.1). В них содержатся необходимые обоснования, математические модели, модульная структура системы, функциональные схемы, диаграммы, описания</w:t>
      </w:r>
      <w:r w:rsidR="00AD4293">
        <w:rPr>
          <w:bCs/>
          <w:iCs/>
          <w:sz w:val="28"/>
          <w:szCs w:val="28"/>
        </w:rPr>
        <w:t>, экономическое обоснование</w:t>
      </w:r>
      <w:r w:rsidRPr="00160280">
        <w:rPr>
          <w:bCs/>
          <w:iCs/>
          <w:sz w:val="28"/>
          <w:szCs w:val="28"/>
        </w:rPr>
        <w:t xml:space="preserve"> и др. Каждый раздел заканчивается выводами, облегчающими </w:t>
      </w:r>
      <w:r w:rsidRPr="00160280">
        <w:rPr>
          <w:bCs/>
          <w:iCs/>
          <w:sz w:val="28"/>
          <w:szCs w:val="28"/>
        </w:rPr>
        <w:lastRenderedPageBreak/>
        <w:t>понимание замысла, логики изложения и результатов исследования.</w:t>
      </w:r>
    </w:p>
    <w:p w14:paraId="1CAA5AD9" w14:textId="77777777" w:rsidR="005055E2" w:rsidRDefault="00AD4293" w:rsidP="001C42DA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 первой главе «Анализ, проектирование и разработка»</w:t>
      </w:r>
      <w:r w:rsidR="005055E2">
        <w:rPr>
          <w:bCs/>
          <w:iCs/>
          <w:sz w:val="28"/>
          <w:szCs w:val="28"/>
        </w:rPr>
        <w:t>:</w:t>
      </w:r>
    </w:p>
    <w:p w14:paraId="4E6C02CF" w14:textId="5A2D1B47" w:rsidR="001B506F" w:rsidRPr="00AD6532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D6532">
        <w:rPr>
          <w:sz w:val="28"/>
          <w:szCs w:val="28"/>
        </w:rPr>
        <w:t xml:space="preserve">проводится обзор и анализ известных проектных решений по тематике </w:t>
      </w:r>
      <w:r w:rsidR="002B296C">
        <w:rPr>
          <w:sz w:val="28"/>
          <w:szCs w:val="28"/>
        </w:rPr>
        <w:t>выпускной квалификационной работы</w:t>
      </w:r>
      <w:r w:rsidRPr="00AD6532">
        <w:rPr>
          <w:sz w:val="28"/>
          <w:szCs w:val="28"/>
        </w:rPr>
        <w:t xml:space="preserve"> с указанием их достоинств и недостатков, делаются выводы о целесообразности и необходимости разработки</w:t>
      </w:r>
      <w:r w:rsidR="00287F89" w:rsidRPr="00AD6532">
        <w:rPr>
          <w:sz w:val="28"/>
          <w:szCs w:val="28"/>
        </w:rPr>
        <w:t>;</w:t>
      </w:r>
    </w:p>
    <w:p w14:paraId="20B4A015" w14:textId="2AE7FFAB" w:rsidR="001B506F" w:rsidRPr="00AD6532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D6532">
        <w:rPr>
          <w:sz w:val="28"/>
          <w:szCs w:val="28"/>
        </w:rPr>
        <w:t>дается обоснование выбора модели жизненного цикла программного продукта, подхода к разработке, а также выбора инструментальных средств, выбор структур данных для ее хранения, выбор методов и алгоритмов решения задачи, полное и точное описание функций и ограничений создаваемого продукта, при этом используются схемы и/или диаграммы. Каждое графическое представление должно сопровождаться соответствующими подписями и пояснениями (детальные логическая и физическая модели разрабатываемой системы, диаграмма вариантов использования, диаграмма классов, диаграмма последовательности)</w:t>
      </w:r>
      <w:r w:rsidR="00B32085">
        <w:rPr>
          <w:sz w:val="28"/>
          <w:szCs w:val="28"/>
        </w:rPr>
        <w:t>;</w:t>
      </w:r>
      <w:r w:rsidRPr="00AD6532">
        <w:rPr>
          <w:sz w:val="28"/>
          <w:szCs w:val="28"/>
        </w:rPr>
        <w:t xml:space="preserve"> </w:t>
      </w:r>
    </w:p>
    <w:p w14:paraId="4C6E1A26" w14:textId="77777777" w:rsidR="001B506F" w:rsidRPr="00AD6532" w:rsidRDefault="001B506F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D6532">
        <w:rPr>
          <w:sz w:val="28"/>
          <w:szCs w:val="28"/>
        </w:rPr>
        <w:t>в</w:t>
      </w:r>
      <w:r w:rsidR="00C72A52" w:rsidRPr="00AD6532">
        <w:rPr>
          <w:sz w:val="28"/>
          <w:szCs w:val="28"/>
        </w:rPr>
        <w:t>ыполняется проектирование интерфейса пользователя</w:t>
      </w:r>
      <w:r w:rsidR="00287F89" w:rsidRPr="00AD6532">
        <w:rPr>
          <w:sz w:val="28"/>
          <w:szCs w:val="28"/>
        </w:rPr>
        <w:t>;</w:t>
      </w:r>
      <w:r w:rsidR="00C72A52" w:rsidRPr="00AD6532">
        <w:rPr>
          <w:sz w:val="28"/>
          <w:szCs w:val="28"/>
        </w:rPr>
        <w:t xml:space="preserve"> </w:t>
      </w:r>
    </w:p>
    <w:p w14:paraId="36EDF973" w14:textId="19B8A105" w:rsidR="00C72A52" w:rsidRPr="00AD6532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D6532">
        <w:rPr>
          <w:sz w:val="28"/>
          <w:szCs w:val="28"/>
        </w:rPr>
        <w:t>определяются тестируемые модули или подсистемы и результаты тестирования, которые могут оформляться в виде таблицы.</w:t>
      </w:r>
      <w:r w:rsidR="001B506F" w:rsidRPr="00AD6532">
        <w:rPr>
          <w:sz w:val="28"/>
          <w:szCs w:val="28"/>
        </w:rPr>
        <w:t xml:space="preserve"> </w:t>
      </w:r>
      <w:r w:rsidRPr="00AD6532">
        <w:rPr>
          <w:sz w:val="28"/>
          <w:szCs w:val="28"/>
        </w:rPr>
        <w:t>Таблица должна содержать описание всех тестов, их название, ответственного за тестирование, способ реализации теста, требование, проверяемое данным тестом, а также результат, полученный после выполнения теста. При необходимости в нее могут быть внесены дополнительные поля, а после таблицы – пояснения.</w:t>
      </w:r>
      <w:r w:rsidR="00AD6532">
        <w:rPr>
          <w:sz w:val="28"/>
          <w:szCs w:val="28"/>
        </w:rPr>
        <w:t xml:space="preserve"> Пример оформления в табл</w:t>
      </w:r>
      <w:r w:rsidR="00B32085">
        <w:rPr>
          <w:sz w:val="28"/>
          <w:szCs w:val="28"/>
        </w:rPr>
        <w:t>ице</w:t>
      </w:r>
      <w:r w:rsidR="00AD6532">
        <w:rPr>
          <w:sz w:val="28"/>
          <w:szCs w:val="28"/>
        </w:rPr>
        <w:t xml:space="preserve"> 1.</w:t>
      </w:r>
    </w:p>
    <w:p w14:paraId="62877BDB" w14:textId="24FAE1D7" w:rsidR="00AD6532" w:rsidRPr="00AD6532" w:rsidRDefault="00AD6532" w:rsidP="00AD6532">
      <w:pPr>
        <w:spacing w:line="360" w:lineRule="auto"/>
        <w:jc w:val="both"/>
        <w:rPr>
          <w:bCs/>
          <w:iCs/>
          <w:sz w:val="28"/>
          <w:szCs w:val="28"/>
        </w:rPr>
      </w:pPr>
      <w:r w:rsidRPr="00AD6532">
        <w:rPr>
          <w:bCs/>
          <w:iCs/>
          <w:sz w:val="28"/>
          <w:szCs w:val="28"/>
        </w:rPr>
        <w:t xml:space="preserve">Таблица </w:t>
      </w:r>
      <w:r w:rsidRPr="00AD6532">
        <w:rPr>
          <w:bCs/>
          <w:iCs/>
          <w:sz w:val="28"/>
          <w:szCs w:val="28"/>
        </w:rPr>
        <w:fldChar w:fldCharType="begin"/>
      </w:r>
      <w:r w:rsidRPr="00AD6532">
        <w:rPr>
          <w:bCs/>
          <w:iCs/>
          <w:sz w:val="28"/>
          <w:szCs w:val="28"/>
        </w:rPr>
        <w:instrText xml:space="preserve"> SEQ Таблица \* ARABIC </w:instrText>
      </w:r>
      <w:r w:rsidRPr="00AD6532">
        <w:rPr>
          <w:bCs/>
          <w:iCs/>
          <w:sz w:val="28"/>
          <w:szCs w:val="28"/>
        </w:rPr>
        <w:fldChar w:fldCharType="separate"/>
      </w:r>
      <w:r w:rsidR="000552F3">
        <w:rPr>
          <w:bCs/>
          <w:iCs/>
          <w:noProof/>
          <w:sz w:val="28"/>
          <w:szCs w:val="28"/>
        </w:rPr>
        <w:t>1</w:t>
      </w:r>
      <w:r w:rsidRPr="00AD6532">
        <w:rPr>
          <w:bCs/>
          <w:iCs/>
          <w:sz w:val="28"/>
          <w:szCs w:val="28"/>
        </w:rPr>
        <w:fldChar w:fldCharType="end"/>
      </w:r>
      <w:r w:rsidRPr="00AD6532">
        <w:rPr>
          <w:bCs/>
          <w:iCs/>
          <w:sz w:val="28"/>
          <w:szCs w:val="28"/>
        </w:rPr>
        <w:t xml:space="preserve"> - Пример оформления результатов тестирования</w:t>
      </w:r>
    </w:p>
    <w:tbl>
      <w:tblPr>
        <w:tblW w:w="9188" w:type="dxa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802"/>
        <w:gridCol w:w="1893"/>
        <w:gridCol w:w="2164"/>
        <w:gridCol w:w="1709"/>
      </w:tblGrid>
      <w:tr w:rsidR="00A621A2" w:rsidRPr="00160280" w14:paraId="4891B1E7" w14:textId="77777777" w:rsidTr="00B32085">
        <w:trPr>
          <w:trHeight w:val="896"/>
        </w:trPr>
        <w:tc>
          <w:tcPr>
            <w:tcW w:w="1620" w:type="dxa"/>
            <w:shd w:val="clear" w:color="auto" w:fill="auto"/>
            <w:vAlign w:val="center"/>
          </w:tcPr>
          <w:p w14:paraId="02A75A8D" w14:textId="77777777" w:rsidR="00A621A2" w:rsidRPr="00AD6532" w:rsidRDefault="00A621A2" w:rsidP="00B32085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  <w:r w:rsidRPr="00AD6532">
              <w:rPr>
                <w:spacing w:val="-4"/>
                <w:sz w:val="24"/>
                <w:szCs w:val="24"/>
              </w:rPr>
              <w:t>Дата</w:t>
            </w:r>
            <w:r w:rsidRPr="00AD6532">
              <w:rPr>
                <w:spacing w:val="40"/>
                <w:sz w:val="24"/>
                <w:szCs w:val="24"/>
              </w:rPr>
              <w:t xml:space="preserve"> </w:t>
            </w:r>
            <w:r w:rsidRPr="00AD6532">
              <w:rPr>
                <w:sz w:val="24"/>
                <w:szCs w:val="24"/>
              </w:rPr>
              <w:t>и</w:t>
            </w:r>
            <w:r w:rsidRPr="00AD6532">
              <w:rPr>
                <w:spacing w:val="-17"/>
                <w:sz w:val="24"/>
                <w:szCs w:val="24"/>
              </w:rPr>
              <w:t xml:space="preserve"> </w:t>
            </w:r>
            <w:r w:rsidRPr="00AD6532">
              <w:rPr>
                <w:sz w:val="24"/>
                <w:szCs w:val="24"/>
              </w:rPr>
              <w:t>время</w:t>
            </w:r>
          </w:p>
          <w:p w14:paraId="69498C77" w14:textId="77777777" w:rsidR="00A621A2" w:rsidRPr="00AD6532" w:rsidRDefault="00A621A2" w:rsidP="00B32085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  <w:r w:rsidRPr="00AD6532">
              <w:rPr>
                <w:spacing w:val="-2"/>
                <w:sz w:val="24"/>
                <w:szCs w:val="24"/>
              </w:rPr>
              <w:t>тестирования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459EA8BE" w14:textId="77777777" w:rsidR="00A621A2" w:rsidRPr="00AD6532" w:rsidRDefault="00A621A2" w:rsidP="00B32085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  <w:r w:rsidRPr="00AD6532">
              <w:rPr>
                <w:spacing w:val="-2"/>
                <w:sz w:val="24"/>
                <w:szCs w:val="24"/>
              </w:rPr>
              <w:t>Тестируемый модуль</w:t>
            </w:r>
          </w:p>
          <w:p w14:paraId="72BC6700" w14:textId="77777777" w:rsidR="00A621A2" w:rsidRPr="00AD6532" w:rsidRDefault="00A621A2" w:rsidP="00B32085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и</w:t>
            </w:r>
            <w:r w:rsidRPr="00AD6532">
              <w:rPr>
                <w:spacing w:val="-1"/>
                <w:sz w:val="24"/>
                <w:szCs w:val="24"/>
              </w:rPr>
              <w:t xml:space="preserve"> </w:t>
            </w:r>
            <w:r w:rsidRPr="00AD6532">
              <w:rPr>
                <w:spacing w:val="-2"/>
                <w:sz w:val="24"/>
                <w:szCs w:val="24"/>
              </w:rPr>
              <w:t>подсистемы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40C84D02" w14:textId="77777777" w:rsidR="00A621A2" w:rsidRPr="00AD6532" w:rsidRDefault="00A621A2" w:rsidP="00B32085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Кто</w:t>
            </w:r>
            <w:r w:rsidRPr="00AD6532">
              <w:rPr>
                <w:spacing w:val="-17"/>
                <w:sz w:val="24"/>
                <w:szCs w:val="24"/>
              </w:rPr>
              <w:t xml:space="preserve"> </w:t>
            </w:r>
            <w:r w:rsidRPr="00AD6532">
              <w:rPr>
                <w:sz w:val="24"/>
                <w:szCs w:val="24"/>
              </w:rPr>
              <w:t xml:space="preserve">проводил </w:t>
            </w:r>
            <w:r w:rsidRPr="00AD6532">
              <w:rPr>
                <w:spacing w:val="-2"/>
                <w:sz w:val="24"/>
                <w:szCs w:val="24"/>
              </w:rPr>
              <w:t>тестирование</w:t>
            </w:r>
          </w:p>
        </w:tc>
        <w:tc>
          <w:tcPr>
            <w:tcW w:w="2164" w:type="dxa"/>
            <w:shd w:val="clear" w:color="auto" w:fill="auto"/>
            <w:vAlign w:val="center"/>
          </w:tcPr>
          <w:p w14:paraId="5F3F0FAE" w14:textId="77777777" w:rsidR="00A621A2" w:rsidRPr="00AD6532" w:rsidRDefault="00A621A2" w:rsidP="00B32085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  <w:r w:rsidRPr="00AD6532">
              <w:rPr>
                <w:spacing w:val="-2"/>
                <w:sz w:val="24"/>
                <w:szCs w:val="24"/>
              </w:rPr>
              <w:t>Способ тестирования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11496AC5" w14:textId="77777777" w:rsidR="00A621A2" w:rsidRPr="00AD6532" w:rsidRDefault="00A621A2" w:rsidP="00B32085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  <w:r w:rsidRPr="00AD6532">
              <w:rPr>
                <w:spacing w:val="-2"/>
                <w:sz w:val="24"/>
                <w:szCs w:val="24"/>
              </w:rPr>
              <w:t>Результаты тестирования</w:t>
            </w:r>
          </w:p>
        </w:tc>
      </w:tr>
      <w:tr w:rsidR="00A621A2" w:rsidRPr="00160280" w14:paraId="72DAA979" w14:textId="77777777" w:rsidTr="00FE0705">
        <w:trPr>
          <w:trHeight w:val="966"/>
        </w:trPr>
        <w:tc>
          <w:tcPr>
            <w:tcW w:w="1620" w:type="dxa"/>
            <w:shd w:val="clear" w:color="auto" w:fill="auto"/>
          </w:tcPr>
          <w:p w14:paraId="1862B673" w14:textId="77777777" w:rsidR="00A621A2" w:rsidRPr="00AD6532" w:rsidRDefault="00A621A2" w:rsidP="00AD6532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</w:p>
        </w:tc>
        <w:tc>
          <w:tcPr>
            <w:tcW w:w="1802" w:type="dxa"/>
            <w:shd w:val="clear" w:color="auto" w:fill="auto"/>
          </w:tcPr>
          <w:p w14:paraId="1DFE10DA" w14:textId="77777777" w:rsidR="00A621A2" w:rsidRPr="00AD6532" w:rsidRDefault="00A621A2" w:rsidP="00AD6532">
            <w:pPr>
              <w:pStyle w:val="TableParagraph"/>
              <w:spacing w:line="360" w:lineRule="auto"/>
              <w:ind w:left="44"/>
              <w:jc w:val="center"/>
              <w:rPr>
                <w:sz w:val="24"/>
                <w:szCs w:val="24"/>
              </w:rPr>
            </w:pPr>
          </w:p>
        </w:tc>
        <w:tc>
          <w:tcPr>
            <w:tcW w:w="1893" w:type="dxa"/>
            <w:shd w:val="clear" w:color="auto" w:fill="auto"/>
          </w:tcPr>
          <w:p w14:paraId="36D94214" w14:textId="77777777" w:rsidR="00A621A2" w:rsidRPr="00AD6532" w:rsidRDefault="00A621A2" w:rsidP="00AD6532">
            <w:pPr>
              <w:pStyle w:val="TableParagraph"/>
              <w:spacing w:line="360" w:lineRule="auto"/>
              <w:ind w:left="44"/>
              <w:jc w:val="center"/>
              <w:rPr>
                <w:i/>
                <w:sz w:val="24"/>
                <w:szCs w:val="24"/>
              </w:rPr>
            </w:pPr>
            <w:r w:rsidRPr="00AD6532">
              <w:rPr>
                <w:i/>
                <w:spacing w:val="-2"/>
                <w:sz w:val="24"/>
                <w:szCs w:val="24"/>
              </w:rPr>
              <w:t xml:space="preserve">Разработчик </w:t>
            </w:r>
            <w:r w:rsidRPr="00AD6532">
              <w:rPr>
                <w:i/>
                <w:sz w:val="24"/>
                <w:szCs w:val="24"/>
              </w:rPr>
              <w:t xml:space="preserve">или </w:t>
            </w:r>
            <w:proofErr w:type="spellStart"/>
            <w:r w:rsidRPr="00AD6532">
              <w:rPr>
                <w:i/>
                <w:sz w:val="24"/>
                <w:szCs w:val="24"/>
              </w:rPr>
              <w:t>тести</w:t>
            </w:r>
            <w:r w:rsidRPr="00AD6532">
              <w:rPr>
                <w:i/>
                <w:spacing w:val="-2"/>
                <w:sz w:val="24"/>
                <w:szCs w:val="24"/>
              </w:rPr>
              <w:t>ровщик</w:t>
            </w:r>
            <w:proofErr w:type="spellEnd"/>
          </w:p>
        </w:tc>
        <w:tc>
          <w:tcPr>
            <w:tcW w:w="2164" w:type="dxa"/>
            <w:shd w:val="clear" w:color="auto" w:fill="auto"/>
          </w:tcPr>
          <w:p w14:paraId="47C8CCA9" w14:textId="77777777" w:rsidR="00A621A2" w:rsidRPr="00AD6532" w:rsidRDefault="00A621A2" w:rsidP="00AD6532">
            <w:pPr>
              <w:pStyle w:val="TableParagraph"/>
              <w:spacing w:line="360" w:lineRule="auto"/>
              <w:ind w:left="44"/>
              <w:jc w:val="center"/>
              <w:rPr>
                <w:i/>
                <w:sz w:val="24"/>
                <w:szCs w:val="24"/>
              </w:rPr>
            </w:pPr>
            <w:r w:rsidRPr="00AD6532">
              <w:rPr>
                <w:i/>
                <w:spacing w:val="-2"/>
                <w:sz w:val="24"/>
                <w:szCs w:val="24"/>
              </w:rPr>
              <w:t xml:space="preserve">Автоматически </w:t>
            </w:r>
            <w:r w:rsidRPr="00AD6532">
              <w:rPr>
                <w:i/>
                <w:sz w:val="24"/>
                <w:szCs w:val="24"/>
              </w:rPr>
              <w:t>или вручную</w:t>
            </w:r>
          </w:p>
        </w:tc>
        <w:tc>
          <w:tcPr>
            <w:tcW w:w="1709" w:type="dxa"/>
            <w:shd w:val="clear" w:color="auto" w:fill="auto"/>
          </w:tcPr>
          <w:p w14:paraId="7D604F99" w14:textId="77777777" w:rsidR="00A621A2" w:rsidRPr="00AD6532" w:rsidRDefault="00A621A2" w:rsidP="00AD6532">
            <w:pPr>
              <w:pStyle w:val="TableParagraph"/>
              <w:spacing w:line="360" w:lineRule="auto"/>
              <w:ind w:left="44"/>
              <w:jc w:val="center"/>
              <w:rPr>
                <w:i/>
                <w:sz w:val="24"/>
                <w:szCs w:val="24"/>
              </w:rPr>
            </w:pPr>
            <w:r w:rsidRPr="00AD6532">
              <w:rPr>
                <w:i/>
                <w:sz w:val="24"/>
                <w:szCs w:val="24"/>
              </w:rPr>
              <w:t>«Успех» или описание</w:t>
            </w:r>
            <w:r w:rsidRPr="00AD6532">
              <w:rPr>
                <w:i/>
                <w:spacing w:val="-18"/>
                <w:sz w:val="24"/>
                <w:szCs w:val="24"/>
              </w:rPr>
              <w:t xml:space="preserve"> </w:t>
            </w:r>
            <w:r w:rsidRPr="00AD6532">
              <w:rPr>
                <w:i/>
                <w:sz w:val="24"/>
                <w:szCs w:val="24"/>
              </w:rPr>
              <w:t>не</w:t>
            </w:r>
            <w:r w:rsidRPr="00AD6532">
              <w:rPr>
                <w:i/>
                <w:spacing w:val="-2"/>
                <w:sz w:val="24"/>
                <w:szCs w:val="24"/>
              </w:rPr>
              <w:t>поладки</w:t>
            </w:r>
          </w:p>
        </w:tc>
      </w:tr>
    </w:tbl>
    <w:p w14:paraId="49A481C4" w14:textId="77777777" w:rsidR="00C72A52" w:rsidRDefault="00C72A52" w:rsidP="001C42DA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</w:p>
    <w:p w14:paraId="47130AF4" w14:textId="5BCC8230" w:rsidR="007C6217" w:rsidRPr="007C6217" w:rsidRDefault="00E349A5" w:rsidP="001C42DA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Во второй главе «Технико-экономическое обоснование»</w:t>
      </w:r>
      <w:r w:rsidR="00A0281A">
        <w:rPr>
          <w:bCs/>
          <w:iCs/>
          <w:sz w:val="28"/>
          <w:szCs w:val="28"/>
        </w:rPr>
        <w:t>,  рассчитываются</w:t>
      </w:r>
      <w:r w:rsidR="007C6217" w:rsidRPr="007C6217">
        <w:rPr>
          <w:bCs/>
          <w:iCs/>
          <w:sz w:val="28"/>
          <w:szCs w:val="28"/>
        </w:rPr>
        <w:t xml:space="preserve"> следующие экономические показатели: </w:t>
      </w:r>
    </w:p>
    <w:p w14:paraId="409808CF" w14:textId="77777777" w:rsidR="007C6217" w:rsidRPr="00AD6532" w:rsidRDefault="00AD653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7C6217" w:rsidRPr="00AD6532">
        <w:rPr>
          <w:sz w:val="28"/>
          <w:szCs w:val="28"/>
        </w:rPr>
        <w:t xml:space="preserve">ебестоимость программного продукта; </w:t>
      </w:r>
    </w:p>
    <w:p w14:paraId="2396C2B2" w14:textId="77777777" w:rsidR="007C6217" w:rsidRPr="00AD6532" w:rsidRDefault="007C6217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D6532">
        <w:rPr>
          <w:sz w:val="28"/>
          <w:szCs w:val="28"/>
        </w:rPr>
        <w:t xml:space="preserve">цену программного продукта; </w:t>
      </w:r>
    </w:p>
    <w:p w14:paraId="69B7E3CE" w14:textId="77777777" w:rsidR="007C6217" w:rsidRPr="00AD6532" w:rsidRDefault="007C6217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D6532">
        <w:rPr>
          <w:sz w:val="28"/>
          <w:szCs w:val="28"/>
        </w:rPr>
        <w:t xml:space="preserve">годовой экономический эффект; </w:t>
      </w:r>
    </w:p>
    <w:p w14:paraId="4EAB3811" w14:textId="77777777" w:rsidR="007C6217" w:rsidRPr="00AD6532" w:rsidRDefault="007C6217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D6532">
        <w:rPr>
          <w:sz w:val="28"/>
          <w:szCs w:val="28"/>
        </w:rPr>
        <w:t xml:space="preserve">срок окупаемости. </w:t>
      </w:r>
    </w:p>
    <w:p w14:paraId="1992C30A" w14:textId="059810BD" w:rsidR="00A621A2" w:rsidRDefault="00567D63" w:rsidP="001C42DA">
      <w:pPr>
        <w:spacing w:line="360" w:lineRule="auto"/>
        <w:ind w:firstLine="709"/>
        <w:jc w:val="both"/>
        <w:rPr>
          <w:bCs/>
          <w:iCs/>
          <w:color w:val="FF0000"/>
          <w:sz w:val="28"/>
          <w:szCs w:val="28"/>
        </w:rPr>
      </w:pPr>
      <w:r>
        <w:rPr>
          <w:bCs/>
          <w:iCs/>
          <w:sz w:val="28"/>
          <w:szCs w:val="28"/>
        </w:rPr>
        <w:t xml:space="preserve">Экономическая часть </w:t>
      </w:r>
      <w:r w:rsidR="00B32085">
        <w:rPr>
          <w:bCs/>
          <w:iCs/>
          <w:sz w:val="28"/>
          <w:szCs w:val="28"/>
        </w:rPr>
        <w:t>Дипломного проекта</w:t>
      </w:r>
      <w:r>
        <w:rPr>
          <w:bCs/>
          <w:iCs/>
          <w:sz w:val="28"/>
          <w:szCs w:val="28"/>
        </w:rPr>
        <w:t xml:space="preserve"> </w:t>
      </w:r>
      <w:r w:rsidR="007C6217" w:rsidRPr="007C6217">
        <w:rPr>
          <w:bCs/>
          <w:iCs/>
          <w:sz w:val="28"/>
          <w:szCs w:val="28"/>
        </w:rPr>
        <w:t>завершается выводами о целесообразности и экономической эффективности применения разработанного программного продукта. Подробная методика расчета технико-экономических показателей приведена в</w:t>
      </w:r>
      <w:r w:rsidR="00633981">
        <w:rPr>
          <w:bCs/>
          <w:iCs/>
          <w:sz w:val="28"/>
          <w:szCs w:val="28"/>
        </w:rPr>
        <w:t xml:space="preserve"> приложении Ж.</w:t>
      </w:r>
    </w:p>
    <w:p w14:paraId="2E510876" w14:textId="299678AB" w:rsidR="00C23056" w:rsidRPr="00160280" w:rsidRDefault="00B32085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Выпускная квалификационная работа </w:t>
      </w:r>
      <w:r w:rsidR="00C23056" w:rsidRPr="00160280">
        <w:rPr>
          <w:sz w:val="28"/>
          <w:szCs w:val="28"/>
        </w:rPr>
        <w:t xml:space="preserve"> должна позволить руководителю оценить и отметить в отзыве уровень развития следующих общих компетенций:</w:t>
      </w:r>
    </w:p>
    <w:p w14:paraId="75BE68B0" w14:textId="5A2EB5A2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>01. Выбирать способы решения задач профессиональной деятельности, применительно к различным контекстам.</w:t>
      </w:r>
    </w:p>
    <w:p w14:paraId="24C30F44" w14:textId="4FD57183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 xml:space="preserve">02. </w:t>
      </w:r>
      <w:r w:rsidRPr="00B32085">
        <w:rPr>
          <w:sz w:val="28"/>
          <w:szCs w:val="28"/>
        </w:rPr>
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</w:r>
    </w:p>
    <w:p w14:paraId="6A2D69C2" w14:textId="2F06FBA2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>03. Планировать и реализовывать собственное професс</w:t>
      </w:r>
      <w:r w:rsidRPr="00B32085">
        <w:rPr>
          <w:sz w:val="28"/>
          <w:szCs w:val="28"/>
        </w:rPr>
        <w:t>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</w:r>
    </w:p>
    <w:p w14:paraId="6B3F314F" w14:textId="15092CA7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 xml:space="preserve">04. </w:t>
      </w:r>
      <w:r w:rsidRPr="00B32085">
        <w:rPr>
          <w:sz w:val="28"/>
          <w:szCs w:val="28"/>
        </w:rPr>
        <w:t>Эффективно взаимодействовать и работать в коллективе и команде.</w:t>
      </w:r>
    </w:p>
    <w:p w14:paraId="72538ADF" w14:textId="3EB28EBD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>05. Осуществлять устную и письменную коммуникацию на государственном языке</w:t>
      </w:r>
      <w:r w:rsidRPr="00B32085">
        <w:rPr>
          <w:sz w:val="28"/>
          <w:szCs w:val="28"/>
        </w:rPr>
        <w:t xml:space="preserve"> Российской Федерации</w:t>
      </w:r>
      <w:r w:rsidR="00AC05EC" w:rsidRPr="00B32085">
        <w:rPr>
          <w:sz w:val="28"/>
          <w:szCs w:val="28"/>
        </w:rPr>
        <w:t xml:space="preserve"> с учетом особенностей социального и культурного контекста.</w:t>
      </w:r>
    </w:p>
    <w:p w14:paraId="0A0391DD" w14:textId="4FFB9B36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 xml:space="preserve">06. </w:t>
      </w:r>
      <w:r w:rsidR="00CE3D4A" w:rsidRPr="00B32085">
        <w:rPr>
          <w:sz w:val="28"/>
          <w:szCs w:val="28"/>
        </w:rPr>
        <w:t xml:space="preserve">Проявлять гражданско-патриотическую позицию, демонстрировать осознанное поведение на основе традиционных </w:t>
      </w:r>
      <w:r w:rsidR="00CE3D4A" w:rsidRPr="00B32085">
        <w:rPr>
          <w:sz w:val="28"/>
          <w:szCs w:val="28"/>
        </w:rPr>
        <w:lastRenderedPageBreak/>
        <w:t>общечеловеческих ценностей,</w:t>
      </w:r>
      <w:r w:rsidRPr="00B32085">
        <w:rPr>
          <w:sz w:val="28"/>
          <w:szCs w:val="28"/>
        </w:rPr>
        <w:t xml:space="preserve"> в том числе с учетом гармонизации межнациональных и межрелигиозных отношений, </w:t>
      </w:r>
      <w:r w:rsidR="00CE3D4A" w:rsidRPr="00B32085">
        <w:rPr>
          <w:sz w:val="28"/>
          <w:szCs w:val="28"/>
        </w:rPr>
        <w:t xml:space="preserve"> применять стандарты антикоррупционного поведения.</w:t>
      </w:r>
    </w:p>
    <w:p w14:paraId="45FF80B6" w14:textId="61F55577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 xml:space="preserve">07. Содействовать сохранению окружающей среды, ресурсосбережению, </w:t>
      </w:r>
      <w:r w:rsidRPr="00B32085">
        <w:rPr>
          <w:sz w:val="28"/>
          <w:szCs w:val="28"/>
        </w:rPr>
        <w:t xml:space="preserve">применять знания об изменении климата, принципы бережливого производства, </w:t>
      </w:r>
      <w:r w:rsidR="00AC05EC" w:rsidRPr="00B32085">
        <w:rPr>
          <w:sz w:val="28"/>
          <w:szCs w:val="28"/>
        </w:rPr>
        <w:t>эффективно действовать в чрезвычайных ситуациях.</w:t>
      </w:r>
    </w:p>
    <w:p w14:paraId="75F98D25" w14:textId="7BD14331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>08. Использовать средств</w:t>
      </w:r>
      <w:r w:rsidR="00567D63" w:rsidRPr="00B32085">
        <w:rPr>
          <w:sz w:val="28"/>
          <w:szCs w:val="28"/>
        </w:rPr>
        <w:t>а физической культуры для сохран</w:t>
      </w:r>
      <w:r w:rsidR="00AC05EC" w:rsidRPr="00B32085">
        <w:rPr>
          <w:sz w:val="28"/>
          <w:szCs w:val="28"/>
        </w:rPr>
        <w:t>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01A8CC24" w14:textId="41D7F281" w:rsidR="00AC05EC" w:rsidRPr="00B32085" w:rsidRDefault="0016399F" w:rsidP="00B3208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B32085">
        <w:rPr>
          <w:sz w:val="28"/>
          <w:szCs w:val="28"/>
        </w:rPr>
        <w:t>ОК</w:t>
      </w:r>
      <w:r w:rsidR="00AC05EC" w:rsidRPr="00B32085">
        <w:rPr>
          <w:sz w:val="28"/>
          <w:szCs w:val="28"/>
        </w:rPr>
        <w:t xml:space="preserve">09. </w:t>
      </w:r>
      <w:r w:rsidRPr="00B32085">
        <w:rPr>
          <w:sz w:val="28"/>
          <w:szCs w:val="28"/>
        </w:rPr>
        <w:t>Пользоваться профессиональной документацией на государственном и иностранном языках.</w:t>
      </w:r>
    </w:p>
    <w:p w14:paraId="402EC474" w14:textId="77777777" w:rsidR="00BE5783" w:rsidRPr="00160280" w:rsidRDefault="00BE5783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 дипломном проекте студент должен показать навыки:</w:t>
      </w:r>
    </w:p>
    <w:p w14:paraId="5D3379B8" w14:textId="77777777" w:rsidR="00C72A52" w:rsidRPr="00160280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подбора и классификации информации по заданной теме;</w:t>
      </w:r>
    </w:p>
    <w:p w14:paraId="1AD1710C" w14:textId="77777777" w:rsidR="00C72A52" w:rsidRPr="00160280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оценки</w:t>
      </w:r>
      <w:r w:rsidRPr="00160280">
        <w:rPr>
          <w:sz w:val="28"/>
          <w:szCs w:val="28"/>
        </w:rPr>
        <w:tab/>
        <w:t>источников</w:t>
      </w:r>
      <w:r w:rsidRPr="00160280">
        <w:rPr>
          <w:sz w:val="28"/>
          <w:szCs w:val="28"/>
        </w:rPr>
        <w:tab/>
        <w:t>информации,</w:t>
      </w:r>
      <w:r w:rsidRPr="00160280">
        <w:rPr>
          <w:sz w:val="28"/>
          <w:szCs w:val="28"/>
        </w:rPr>
        <w:tab/>
        <w:t>качества</w:t>
      </w:r>
      <w:r w:rsidRPr="00160280">
        <w:rPr>
          <w:sz w:val="28"/>
          <w:szCs w:val="28"/>
        </w:rPr>
        <w:tab/>
        <w:t>представленных материалов;</w:t>
      </w:r>
    </w:p>
    <w:p w14:paraId="6FEA8DBB" w14:textId="77777777" w:rsidR="00C72A52" w:rsidRPr="00160280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практической</w:t>
      </w:r>
      <w:r w:rsidRPr="00160280">
        <w:rPr>
          <w:sz w:val="28"/>
          <w:szCs w:val="28"/>
        </w:rPr>
        <w:tab/>
        <w:t>работы</w:t>
      </w:r>
      <w:r w:rsidRPr="00160280">
        <w:rPr>
          <w:sz w:val="28"/>
          <w:szCs w:val="28"/>
        </w:rPr>
        <w:tab/>
        <w:t>с</w:t>
      </w:r>
      <w:r w:rsidRPr="00160280">
        <w:rPr>
          <w:sz w:val="28"/>
          <w:szCs w:val="28"/>
        </w:rPr>
        <w:tab/>
        <w:t>рассмотренным</w:t>
      </w:r>
      <w:r w:rsidRPr="00160280">
        <w:rPr>
          <w:sz w:val="28"/>
          <w:szCs w:val="28"/>
        </w:rPr>
        <w:tab/>
        <w:t>прикладным</w:t>
      </w:r>
      <w:r w:rsidR="00AC05EC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>программным обеспечением;</w:t>
      </w:r>
    </w:p>
    <w:p w14:paraId="144C3DDD" w14:textId="77777777" w:rsidR="00C72A52" w:rsidRPr="00AC05EC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C05EC">
        <w:rPr>
          <w:sz w:val="28"/>
          <w:szCs w:val="28"/>
        </w:rPr>
        <w:t>использования</w:t>
      </w:r>
      <w:r w:rsidRPr="00AC05EC">
        <w:rPr>
          <w:sz w:val="28"/>
          <w:szCs w:val="28"/>
        </w:rPr>
        <w:tab/>
        <w:t>прикладного</w:t>
      </w:r>
      <w:r w:rsidRPr="00AC05EC">
        <w:rPr>
          <w:sz w:val="28"/>
          <w:szCs w:val="28"/>
        </w:rPr>
        <w:tab/>
        <w:t>программного</w:t>
      </w:r>
      <w:r w:rsidRPr="00AC05EC">
        <w:rPr>
          <w:sz w:val="28"/>
          <w:szCs w:val="28"/>
        </w:rPr>
        <w:tab/>
        <w:t>обеспечения</w:t>
      </w:r>
      <w:r w:rsidR="00AC05EC" w:rsidRPr="00AC05EC">
        <w:rPr>
          <w:sz w:val="28"/>
          <w:szCs w:val="28"/>
        </w:rPr>
        <w:t xml:space="preserve"> </w:t>
      </w:r>
      <w:r w:rsidRPr="00AC05EC">
        <w:rPr>
          <w:sz w:val="28"/>
          <w:szCs w:val="28"/>
        </w:rPr>
        <w:t>(ППО) для решения поставленных задач;</w:t>
      </w:r>
    </w:p>
    <w:p w14:paraId="4BEE15BC" w14:textId="77777777" w:rsidR="00C72A52" w:rsidRPr="00160280" w:rsidRDefault="00C72A52" w:rsidP="00AD6532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составления отчетов по результатам выполненной работы.</w:t>
      </w:r>
    </w:p>
    <w:p w14:paraId="07C4ADF5" w14:textId="66A73602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Руководитель должен оценить и отметить в отзыве уровень развития профессиональных компетенций, в рамках освоения профессионального модуля, соответствующего выбранной теме дипломной работы</w:t>
      </w:r>
      <w:r w:rsidR="004D4767">
        <w:rPr>
          <w:sz w:val="28"/>
          <w:szCs w:val="28"/>
        </w:rPr>
        <w:t xml:space="preserve"> представлены в таблице 2</w:t>
      </w:r>
      <w:r w:rsidR="00AD6532">
        <w:rPr>
          <w:sz w:val="28"/>
          <w:szCs w:val="28"/>
        </w:rPr>
        <w:t>.</w:t>
      </w:r>
    </w:p>
    <w:p w14:paraId="0E17E423" w14:textId="77777777" w:rsidR="004D4767" w:rsidRDefault="004D4767" w:rsidP="004D4767">
      <w:pPr>
        <w:jc w:val="both"/>
        <w:rPr>
          <w:sz w:val="28"/>
          <w:szCs w:val="28"/>
        </w:rPr>
      </w:pPr>
    </w:p>
    <w:p w14:paraId="1F524F9F" w14:textId="53F1556C" w:rsidR="00AD6532" w:rsidRPr="00AD6532" w:rsidRDefault="00AD6532" w:rsidP="00AD6532">
      <w:pPr>
        <w:spacing w:line="360" w:lineRule="auto"/>
        <w:jc w:val="both"/>
        <w:rPr>
          <w:sz w:val="28"/>
          <w:szCs w:val="28"/>
        </w:rPr>
      </w:pPr>
      <w:r w:rsidRPr="00AD6532">
        <w:rPr>
          <w:sz w:val="28"/>
          <w:szCs w:val="28"/>
        </w:rPr>
        <w:t xml:space="preserve">Таблица </w:t>
      </w:r>
      <w:r w:rsidRPr="00AD6532">
        <w:rPr>
          <w:sz w:val="28"/>
          <w:szCs w:val="28"/>
        </w:rPr>
        <w:fldChar w:fldCharType="begin"/>
      </w:r>
      <w:r w:rsidRPr="00AD6532">
        <w:rPr>
          <w:sz w:val="28"/>
          <w:szCs w:val="28"/>
        </w:rPr>
        <w:instrText xml:space="preserve"> SEQ Таблица \* ARABIC </w:instrText>
      </w:r>
      <w:r w:rsidRPr="00AD6532">
        <w:rPr>
          <w:sz w:val="28"/>
          <w:szCs w:val="28"/>
        </w:rPr>
        <w:fldChar w:fldCharType="separate"/>
      </w:r>
      <w:r w:rsidR="000552F3">
        <w:rPr>
          <w:noProof/>
          <w:sz w:val="28"/>
          <w:szCs w:val="28"/>
        </w:rPr>
        <w:t>2</w:t>
      </w:r>
      <w:r w:rsidRPr="00AD6532">
        <w:rPr>
          <w:sz w:val="28"/>
          <w:szCs w:val="28"/>
        </w:rPr>
        <w:fldChar w:fldCharType="end"/>
      </w:r>
      <w:r w:rsidRPr="00AD6532">
        <w:rPr>
          <w:sz w:val="28"/>
          <w:szCs w:val="28"/>
        </w:rPr>
        <w:t xml:space="preserve"> Набор профессиональных компетенций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8618"/>
      </w:tblGrid>
      <w:tr w:rsidR="00577CF6" w:rsidRPr="00577CF6" w14:paraId="319159BD" w14:textId="77777777" w:rsidTr="004D4767">
        <w:trPr>
          <w:trHeight w:val="374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3C54268" w14:textId="77777777" w:rsidR="00577CF6" w:rsidRPr="00AD6532" w:rsidRDefault="00577CF6" w:rsidP="00AD6532">
            <w:pPr>
              <w:pStyle w:val="aa"/>
              <w:spacing w:after="0" w:line="360" w:lineRule="auto"/>
              <w:ind w:firstLine="22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  <w:lang w:val="ru-RU"/>
              </w:rPr>
              <w:t>ПМ.02</w:t>
            </w:r>
            <w:r w:rsidRPr="00AD6532">
              <w:rPr>
                <w:sz w:val="24"/>
                <w:szCs w:val="24"/>
              </w:rPr>
              <w:t xml:space="preserve"> Осуществление интеграции программных модулей:</w:t>
            </w:r>
          </w:p>
        </w:tc>
      </w:tr>
      <w:tr w:rsidR="00577CF6" w:rsidRPr="00577CF6" w14:paraId="2F6318B8" w14:textId="77777777" w:rsidTr="004D4767">
        <w:tc>
          <w:tcPr>
            <w:tcW w:w="1271" w:type="dxa"/>
            <w:tcBorders>
              <w:bottom w:val="nil"/>
            </w:tcBorders>
            <w:shd w:val="clear" w:color="auto" w:fill="auto"/>
          </w:tcPr>
          <w:p w14:paraId="302C65DA" w14:textId="77777777" w:rsidR="00577CF6" w:rsidRPr="00AD6532" w:rsidRDefault="00577CF6" w:rsidP="00AD6532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2.1.</w:t>
            </w:r>
          </w:p>
        </w:tc>
        <w:tc>
          <w:tcPr>
            <w:tcW w:w="8618" w:type="dxa"/>
            <w:tcBorders>
              <w:bottom w:val="nil"/>
            </w:tcBorders>
            <w:shd w:val="clear" w:color="auto" w:fill="auto"/>
          </w:tcPr>
          <w:p w14:paraId="324C2CE5" w14:textId="77777777" w:rsidR="00577CF6" w:rsidRPr="00AD6532" w:rsidRDefault="00577CF6" w:rsidP="00AD6532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 w:rsidR="004D4767" w:rsidRPr="00577CF6" w14:paraId="37E29183" w14:textId="77777777" w:rsidTr="004D4767">
        <w:tc>
          <w:tcPr>
            <w:tcW w:w="98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164682B" w14:textId="77777777" w:rsidR="004D4767" w:rsidRPr="004D4767" w:rsidRDefault="004D4767" w:rsidP="004D4767">
            <w:pPr>
              <w:spacing w:line="360" w:lineRule="auto"/>
              <w:ind w:firstLine="22"/>
              <w:rPr>
                <w:sz w:val="28"/>
                <w:szCs w:val="28"/>
              </w:rPr>
            </w:pPr>
            <w:r w:rsidRPr="004D4767">
              <w:rPr>
                <w:sz w:val="28"/>
                <w:szCs w:val="28"/>
              </w:rPr>
              <w:lastRenderedPageBreak/>
              <w:t>Продолжение таблицы 2</w:t>
            </w:r>
          </w:p>
          <w:p w14:paraId="0AFD70F1" w14:textId="1B1B9667" w:rsidR="004D4767" w:rsidRPr="00AD6532" w:rsidRDefault="004D4767" w:rsidP="004D4767">
            <w:pPr>
              <w:spacing w:line="360" w:lineRule="auto"/>
              <w:ind w:firstLine="22"/>
              <w:rPr>
                <w:sz w:val="24"/>
                <w:szCs w:val="24"/>
              </w:rPr>
            </w:pPr>
          </w:p>
        </w:tc>
      </w:tr>
      <w:tr w:rsidR="00577CF6" w:rsidRPr="00577CF6" w14:paraId="4F436807" w14:textId="77777777" w:rsidTr="004D4767">
        <w:tc>
          <w:tcPr>
            <w:tcW w:w="1271" w:type="dxa"/>
            <w:tcBorders>
              <w:top w:val="single" w:sz="4" w:space="0" w:color="auto"/>
            </w:tcBorders>
            <w:shd w:val="clear" w:color="auto" w:fill="auto"/>
          </w:tcPr>
          <w:p w14:paraId="07B82848" w14:textId="77777777" w:rsidR="00577CF6" w:rsidRPr="00AD6532" w:rsidRDefault="00577CF6" w:rsidP="00AD6532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2.2</w:t>
            </w:r>
          </w:p>
        </w:tc>
        <w:tc>
          <w:tcPr>
            <w:tcW w:w="8618" w:type="dxa"/>
            <w:tcBorders>
              <w:top w:val="single" w:sz="4" w:space="0" w:color="auto"/>
            </w:tcBorders>
            <w:shd w:val="clear" w:color="auto" w:fill="auto"/>
          </w:tcPr>
          <w:p w14:paraId="3EEE190A" w14:textId="77777777" w:rsidR="00577CF6" w:rsidRPr="00AD6532" w:rsidRDefault="00577CF6" w:rsidP="00AD6532">
            <w:pPr>
              <w:pStyle w:val="aa"/>
              <w:spacing w:after="0"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</w:tr>
      <w:tr w:rsidR="00577CF6" w:rsidRPr="00577CF6" w14:paraId="2EE4FA87" w14:textId="77777777" w:rsidTr="00FE0705"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</w:tcPr>
          <w:p w14:paraId="67FAB4C0" w14:textId="77777777" w:rsidR="00577CF6" w:rsidRPr="00AD6532" w:rsidRDefault="00577CF6" w:rsidP="00AD6532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2.3.</w:t>
            </w:r>
          </w:p>
        </w:tc>
        <w:tc>
          <w:tcPr>
            <w:tcW w:w="8618" w:type="dxa"/>
            <w:tcBorders>
              <w:bottom w:val="single" w:sz="4" w:space="0" w:color="auto"/>
            </w:tcBorders>
            <w:shd w:val="clear" w:color="auto" w:fill="auto"/>
          </w:tcPr>
          <w:p w14:paraId="17F50C49" w14:textId="77777777" w:rsidR="00577CF6" w:rsidRPr="00AD6532" w:rsidRDefault="00577CF6" w:rsidP="00AD6532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</w:tr>
      <w:tr w:rsidR="00FE0705" w:rsidRPr="00577CF6" w14:paraId="4CC08EF0" w14:textId="77777777" w:rsidTr="00FE0705">
        <w:tc>
          <w:tcPr>
            <w:tcW w:w="1271" w:type="dxa"/>
            <w:tcBorders>
              <w:top w:val="single" w:sz="4" w:space="0" w:color="auto"/>
            </w:tcBorders>
            <w:shd w:val="clear" w:color="auto" w:fill="auto"/>
          </w:tcPr>
          <w:p w14:paraId="0C8523EA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2.4</w:t>
            </w:r>
          </w:p>
        </w:tc>
        <w:tc>
          <w:tcPr>
            <w:tcW w:w="8618" w:type="dxa"/>
            <w:tcBorders>
              <w:top w:val="single" w:sz="4" w:space="0" w:color="auto"/>
            </w:tcBorders>
            <w:shd w:val="clear" w:color="auto" w:fill="auto"/>
          </w:tcPr>
          <w:p w14:paraId="6ABF6CDF" w14:textId="77777777" w:rsidR="00FE0705" w:rsidRPr="00AD6532" w:rsidRDefault="00FE0705" w:rsidP="00FE0705">
            <w:pPr>
              <w:pStyle w:val="aa"/>
              <w:spacing w:after="0"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</w:tr>
      <w:tr w:rsidR="00FE0705" w:rsidRPr="00577CF6" w14:paraId="1252F5FB" w14:textId="77777777" w:rsidTr="00FE0705"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</w:tcPr>
          <w:p w14:paraId="1238648F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2.5</w:t>
            </w:r>
          </w:p>
        </w:tc>
        <w:tc>
          <w:tcPr>
            <w:tcW w:w="8618" w:type="dxa"/>
            <w:tcBorders>
              <w:bottom w:val="single" w:sz="4" w:space="0" w:color="auto"/>
            </w:tcBorders>
            <w:shd w:val="clear" w:color="auto" w:fill="auto"/>
          </w:tcPr>
          <w:p w14:paraId="18766D7C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 w:rsidR="00FE0705" w:rsidRPr="00577CF6" w14:paraId="6378793C" w14:textId="77777777" w:rsidTr="00AD6532"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3B3600C" w14:textId="77777777" w:rsidR="00FE0705" w:rsidRPr="00AD6532" w:rsidRDefault="00FE0705" w:rsidP="00FE0705">
            <w:pPr>
              <w:spacing w:line="360" w:lineRule="auto"/>
              <w:ind w:firstLine="22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 xml:space="preserve">ПМ.03 </w:t>
            </w:r>
            <w:proofErr w:type="spellStart"/>
            <w:r w:rsidRPr="00AD6532">
              <w:rPr>
                <w:sz w:val="24"/>
                <w:szCs w:val="24"/>
              </w:rPr>
              <w:t>Ревьюирование</w:t>
            </w:r>
            <w:proofErr w:type="spellEnd"/>
            <w:r w:rsidRPr="00AD6532">
              <w:rPr>
                <w:sz w:val="24"/>
                <w:szCs w:val="24"/>
              </w:rPr>
              <w:t xml:space="preserve"> программных продуктов:</w:t>
            </w:r>
          </w:p>
        </w:tc>
      </w:tr>
      <w:tr w:rsidR="00FE0705" w:rsidRPr="00577CF6" w14:paraId="35D67F85" w14:textId="77777777" w:rsidTr="00FE0705">
        <w:tc>
          <w:tcPr>
            <w:tcW w:w="1271" w:type="dxa"/>
            <w:shd w:val="clear" w:color="auto" w:fill="auto"/>
          </w:tcPr>
          <w:p w14:paraId="1FCFDA93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3.1</w:t>
            </w:r>
          </w:p>
        </w:tc>
        <w:tc>
          <w:tcPr>
            <w:tcW w:w="8618" w:type="dxa"/>
            <w:shd w:val="clear" w:color="auto" w:fill="auto"/>
          </w:tcPr>
          <w:p w14:paraId="040102D6" w14:textId="77777777" w:rsidR="00FE0705" w:rsidRPr="00AD6532" w:rsidRDefault="00FE0705" w:rsidP="00FE0705">
            <w:pPr>
              <w:pStyle w:val="aa"/>
              <w:spacing w:after="0"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 xml:space="preserve">Осуществлять </w:t>
            </w:r>
            <w:proofErr w:type="spellStart"/>
            <w:r w:rsidRPr="00AD6532">
              <w:rPr>
                <w:sz w:val="24"/>
                <w:szCs w:val="24"/>
              </w:rPr>
              <w:t>ревьюирование</w:t>
            </w:r>
            <w:proofErr w:type="spellEnd"/>
            <w:r w:rsidRPr="00AD6532">
              <w:rPr>
                <w:sz w:val="24"/>
                <w:szCs w:val="24"/>
              </w:rPr>
              <w:t xml:space="preserve"> программного кода в соответствии с технической документацией.</w:t>
            </w:r>
          </w:p>
        </w:tc>
      </w:tr>
      <w:tr w:rsidR="00FE0705" w:rsidRPr="00577CF6" w14:paraId="7F1AB881" w14:textId="77777777" w:rsidTr="00FE0705">
        <w:tc>
          <w:tcPr>
            <w:tcW w:w="1271" w:type="dxa"/>
            <w:shd w:val="clear" w:color="auto" w:fill="auto"/>
          </w:tcPr>
          <w:p w14:paraId="00E6D881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3.2</w:t>
            </w:r>
          </w:p>
        </w:tc>
        <w:tc>
          <w:tcPr>
            <w:tcW w:w="8618" w:type="dxa"/>
            <w:shd w:val="clear" w:color="auto" w:fill="auto"/>
          </w:tcPr>
          <w:p w14:paraId="330C6F68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Выполнять процесс измерения характеристик компонент программного продукта для определения соответствия заданным критериям.</w:t>
            </w:r>
          </w:p>
        </w:tc>
      </w:tr>
      <w:tr w:rsidR="00FE0705" w:rsidRPr="00577CF6" w14:paraId="78CAC35A" w14:textId="77777777" w:rsidTr="00FE0705">
        <w:tc>
          <w:tcPr>
            <w:tcW w:w="1271" w:type="dxa"/>
            <w:shd w:val="clear" w:color="auto" w:fill="auto"/>
          </w:tcPr>
          <w:p w14:paraId="3F251C65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3.3.</w:t>
            </w:r>
          </w:p>
        </w:tc>
        <w:tc>
          <w:tcPr>
            <w:tcW w:w="8618" w:type="dxa"/>
            <w:shd w:val="clear" w:color="auto" w:fill="auto"/>
          </w:tcPr>
          <w:p w14:paraId="0DBF23BD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Производить исследование созданного программного кода с использованием специализированных программных сре</w:t>
            </w:r>
            <w:proofErr w:type="gramStart"/>
            <w:r w:rsidRPr="00AD6532">
              <w:rPr>
                <w:sz w:val="24"/>
                <w:szCs w:val="24"/>
              </w:rPr>
              <w:t>дств с ц</w:t>
            </w:r>
            <w:proofErr w:type="gramEnd"/>
            <w:r w:rsidRPr="00AD6532">
              <w:rPr>
                <w:sz w:val="24"/>
                <w:szCs w:val="24"/>
              </w:rPr>
              <w:t>елью выявления ошибок и отклонения от алгоритма</w:t>
            </w:r>
          </w:p>
        </w:tc>
      </w:tr>
      <w:tr w:rsidR="00FE0705" w:rsidRPr="00577CF6" w14:paraId="2F8025FC" w14:textId="77777777" w:rsidTr="00FE0705">
        <w:tc>
          <w:tcPr>
            <w:tcW w:w="1271" w:type="dxa"/>
            <w:shd w:val="clear" w:color="auto" w:fill="auto"/>
          </w:tcPr>
          <w:p w14:paraId="15B54EA8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3.4.</w:t>
            </w:r>
          </w:p>
        </w:tc>
        <w:tc>
          <w:tcPr>
            <w:tcW w:w="8618" w:type="dxa"/>
            <w:shd w:val="clear" w:color="auto" w:fill="auto"/>
          </w:tcPr>
          <w:p w14:paraId="6797395A" w14:textId="77777777" w:rsidR="00FE0705" w:rsidRPr="00AD6532" w:rsidRDefault="00FE0705" w:rsidP="00FE0705">
            <w:pPr>
              <w:pStyle w:val="aa"/>
              <w:spacing w:after="0"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заданием.</w:t>
            </w:r>
          </w:p>
        </w:tc>
      </w:tr>
      <w:tr w:rsidR="00FE0705" w:rsidRPr="00577CF6" w14:paraId="0130C3D9" w14:textId="77777777" w:rsidTr="00CE3D4A">
        <w:tc>
          <w:tcPr>
            <w:tcW w:w="9889" w:type="dxa"/>
            <w:gridSpan w:val="2"/>
            <w:shd w:val="clear" w:color="auto" w:fill="auto"/>
          </w:tcPr>
          <w:p w14:paraId="623E0ACA" w14:textId="77777777" w:rsidR="00FE0705" w:rsidRPr="00AD6532" w:rsidRDefault="00FE0705" w:rsidP="00FE0705">
            <w:pPr>
              <w:spacing w:line="360" w:lineRule="auto"/>
              <w:ind w:firstLine="22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ПМ.05 Проектирование и разработка информационных систем:</w:t>
            </w:r>
          </w:p>
        </w:tc>
      </w:tr>
      <w:tr w:rsidR="00FE0705" w:rsidRPr="00577CF6" w14:paraId="547F8C46" w14:textId="77777777" w:rsidTr="00FE0705">
        <w:tc>
          <w:tcPr>
            <w:tcW w:w="1271" w:type="dxa"/>
            <w:shd w:val="clear" w:color="auto" w:fill="auto"/>
          </w:tcPr>
          <w:p w14:paraId="46D614DA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5.1.</w:t>
            </w:r>
          </w:p>
        </w:tc>
        <w:tc>
          <w:tcPr>
            <w:tcW w:w="8618" w:type="dxa"/>
            <w:shd w:val="clear" w:color="auto" w:fill="auto"/>
          </w:tcPr>
          <w:p w14:paraId="1DEAD1CE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Собирать исходные данные для разработки проектной документации на информационную систему.</w:t>
            </w:r>
          </w:p>
        </w:tc>
      </w:tr>
      <w:tr w:rsidR="00FE0705" w:rsidRPr="00577CF6" w14:paraId="01A36B3F" w14:textId="77777777" w:rsidTr="00FE0705">
        <w:tc>
          <w:tcPr>
            <w:tcW w:w="1271" w:type="dxa"/>
            <w:shd w:val="clear" w:color="auto" w:fill="auto"/>
          </w:tcPr>
          <w:p w14:paraId="3C353B5D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5.2</w:t>
            </w:r>
          </w:p>
        </w:tc>
        <w:tc>
          <w:tcPr>
            <w:tcW w:w="8618" w:type="dxa"/>
            <w:shd w:val="clear" w:color="auto" w:fill="auto"/>
          </w:tcPr>
          <w:p w14:paraId="613321C5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</w:tr>
      <w:tr w:rsidR="00FE0705" w:rsidRPr="00577CF6" w14:paraId="154D5D65" w14:textId="77777777" w:rsidTr="00FE0705">
        <w:tc>
          <w:tcPr>
            <w:tcW w:w="1271" w:type="dxa"/>
            <w:shd w:val="clear" w:color="auto" w:fill="auto"/>
          </w:tcPr>
          <w:p w14:paraId="7555F9D8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5.3.</w:t>
            </w:r>
          </w:p>
        </w:tc>
        <w:tc>
          <w:tcPr>
            <w:tcW w:w="8618" w:type="dxa"/>
            <w:shd w:val="clear" w:color="auto" w:fill="auto"/>
          </w:tcPr>
          <w:p w14:paraId="7E5EC8E1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</w:tr>
      <w:tr w:rsidR="00FE0705" w:rsidRPr="00577CF6" w14:paraId="116B264F" w14:textId="77777777" w:rsidTr="00FE0705">
        <w:tc>
          <w:tcPr>
            <w:tcW w:w="1271" w:type="dxa"/>
            <w:shd w:val="clear" w:color="auto" w:fill="auto"/>
          </w:tcPr>
          <w:p w14:paraId="5404B6B2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5.4</w:t>
            </w:r>
          </w:p>
        </w:tc>
        <w:tc>
          <w:tcPr>
            <w:tcW w:w="8618" w:type="dxa"/>
            <w:shd w:val="clear" w:color="auto" w:fill="auto"/>
          </w:tcPr>
          <w:p w14:paraId="53E19DAF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</w:tr>
      <w:tr w:rsidR="00FE0705" w:rsidRPr="00577CF6" w14:paraId="722EF46F" w14:textId="77777777" w:rsidTr="00FE0705">
        <w:tc>
          <w:tcPr>
            <w:tcW w:w="1271" w:type="dxa"/>
            <w:shd w:val="clear" w:color="auto" w:fill="auto"/>
          </w:tcPr>
          <w:p w14:paraId="56A94F1C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5.5</w:t>
            </w:r>
          </w:p>
        </w:tc>
        <w:tc>
          <w:tcPr>
            <w:tcW w:w="8618" w:type="dxa"/>
            <w:shd w:val="clear" w:color="auto" w:fill="auto"/>
          </w:tcPr>
          <w:p w14:paraId="384CB7AB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</w:tr>
      <w:tr w:rsidR="00FE0705" w:rsidRPr="00577CF6" w14:paraId="1826E2DC" w14:textId="77777777" w:rsidTr="00BA5F59">
        <w:tc>
          <w:tcPr>
            <w:tcW w:w="1271" w:type="dxa"/>
            <w:tcBorders>
              <w:bottom w:val="nil"/>
            </w:tcBorders>
            <w:shd w:val="clear" w:color="auto" w:fill="auto"/>
          </w:tcPr>
          <w:p w14:paraId="0E6433F3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5.6</w:t>
            </w:r>
          </w:p>
        </w:tc>
        <w:tc>
          <w:tcPr>
            <w:tcW w:w="8618" w:type="dxa"/>
            <w:tcBorders>
              <w:bottom w:val="nil"/>
            </w:tcBorders>
            <w:shd w:val="clear" w:color="auto" w:fill="auto"/>
          </w:tcPr>
          <w:p w14:paraId="35299ADD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Разрабатывать техническую документацию на эксплуатацию информационной системы.</w:t>
            </w:r>
          </w:p>
        </w:tc>
      </w:tr>
      <w:tr w:rsidR="00BA5F59" w:rsidRPr="00577CF6" w14:paraId="7677F53E" w14:textId="77777777" w:rsidTr="00BA5F59">
        <w:tc>
          <w:tcPr>
            <w:tcW w:w="9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3DB5E5" w14:textId="054C1A01" w:rsidR="00BA5F59" w:rsidRPr="00AD6532" w:rsidRDefault="00BA5F59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</w:p>
        </w:tc>
      </w:tr>
      <w:tr w:rsidR="00BA5F59" w:rsidRPr="00577CF6" w14:paraId="4BDC37FF" w14:textId="77777777" w:rsidTr="00BA5F59">
        <w:tc>
          <w:tcPr>
            <w:tcW w:w="98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AC3FD60" w14:textId="392822CF" w:rsidR="00BA5F59" w:rsidRPr="00AD6532" w:rsidRDefault="00BA5F59" w:rsidP="00BA5F59">
            <w:pPr>
              <w:spacing w:line="360" w:lineRule="auto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Продолжение таблицы 2</w:t>
            </w:r>
          </w:p>
        </w:tc>
      </w:tr>
      <w:tr w:rsidR="00FE0705" w:rsidRPr="00577CF6" w14:paraId="6E4E6A8E" w14:textId="77777777" w:rsidTr="00BA5F59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D9CBD8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5.7.</w:t>
            </w:r>
          </w:p>
        </w:tc>
        <w:tc>
          <w:tcPr>
            <w:tcW w:w="86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6DE09C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Производить оценку информационной системы для выявления возможности ее модернизации.</w:t>
            </w:r>
          </w:p>
        </w:tc>
      </w:tr>
      <w:tr w:rsidR="00FE0705" w:rsidRPr="00577CF6" w14:paraId="527ADAEC" w14:textId="77777777" w:rsidTr="00FE0705"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4949092" w14:textId="77777777" w:rsidR="00FE0705" w:rsidRPr="00AD6532" w:rsidRDefault="00FE0705" w:rsidP="00FE0705">
            <w:pPr>
              <w:spacing w:line="360" w:lineRule="auto"/>
              <w:ind w:firstLine="22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ПМ.06 Сопровождение информационных систем:</w:t>
            </w:r>
          </w:p>
        </w:tc>
      </w:tr>
      <w:tr w:rsidR="00FE0705" w:rsidRPr="00577CF6" w14:paraId="57BEB839" w14:textId="77777777" w:rsidTr="00FE0705">
        <w:tc>
          <w:tcPr>
            <w:tcW w:w="1271" w:type="dxa"/>
            <w:shd w:val="clear" w:color="auto" w:fill="auto"/>
          </w:tcPr>
          <w:p w14:paraId="4E2D7E2E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6.1</w:t>
            </w:r>
          </w:p>
        </w:tc>
        <w:tc>
          <w:tcPr>
            <w:tcW w:w="8618" w:type="dxa"/>
            <w:shd w:val="clear" w:color="auto" w:fill="auto"/>
          </w:tcPr>
          <w:p w14:paraId="424E7A82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</w:tr>
      <w:tr w:rsidR="00FE0705" w:rsidRPr="00577CF6" w14:paraId="71B2855D" w14:textId="77777777" w:rsidTr="00FE0705"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</w:tcPr>
          <w:p w14:paraId="4AAE4B3B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6.2.</w:t>
            </w:r>
          </w:p>
        </w:tc>
        <w:tc>
          <w:tcPr>
            <w:tcW w:w="8618" w:type="dxa"/>
            <w:tcBorders>
              <w:bottom w:val="single" w:sz="4" w:space="0" w:color="auto"/>
            </w:tcBorders>
            <w:shd w:val="clear" w:color="auto" w:fill="auto"/>
          </w:tcPr>
          <w:p w14:paraId="1B88FF30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Выполнять исправление ошибок в программном коде информационной системы.</w:t>
            </w:r>
          </w:p>
        </w:tc>
      </w:tr>
      <w:tr w:rsidR="00FE0705" w:rsidRPr="00577CF6" w14:paraId="16940C47" w14:textId="77777777" w:rsidTr="00FE0705">
        <w:tc>
          <w:tcPr>
            <w:tcW w:w="1271" w:type="dxa"/>
            <w:tcBorders>
              <w:top w:val="single" w:sz="4" w:space="0" w:color="auto"/>
            </w:tcBorders>
            <w:shd w:val="clear" w:color="auto" w:fill="auto"/>
          </w:tcPr>
          <w:p w14:paraId="68B33213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6.3</w:t>
            </w:r>
          </w:p>
        </w:tc>
        <w:tc>
          <w:tcPr>
            <w:tcW w:w="8618" w:type="dxa"/>
            <w:tcBorders>
              <w:top w:val="single" w:sz="4" w:space="0" w:color="auto"/>
            </w:tcBorders>
            <w:shd w:val="clear" w:color="auto" w:fill="auto"/>
          </w:tcPr>
          <w:p w14:paraId="3D94F551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Разрабатывать обучающую документацию для пользователей информационной системы.</w:t>
            </w:r>
          </w:p>
        </w:tc>
      </w:tr>
      <w:tr w:rsidR="00FE0705" w:rsidRPr="00577CF6" w14:paraId="1080E8D9" w14:textId="77777777" w:rsidTr="00FE0705">
        <w:tc>
          <w:tcPr>
            <w:tcW w:w="1271" w:type="dxa"/>
            <w:shd w:val="clear" w:color="auto" w:fill="auto"/>
          </w:tcPr>
          <w:p w14:paraId="48A7D031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6.4</w:t>
            </w:r>
          </w:p>
        </w:tc>
        <w:tc>
          <w:tcPr>
            <w:tcW w:w="8618" w:type="dxa"/>
            <w:shd w:val="clear" w:color="auto" w:fill="auto"/>
          </w:tcPr>
          <w:p w14:paraId="68EABDD1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Оценивать качество и надежность функционирования информационной системы в соответствии с критериями технического задания.</w:t>
            </w:r>
          </w:p>
        </w:tc>
      </w:tr>
      <w:tr w:rsidR="00FE0705" w:rsidRPr="00577CF6" w14:paraId="505A79C5" w14:textId="77777777" w:rsidTr="00FE0705">
        <w:tc>
          <w:tcPr>
            <w:tcW w:w="1271" w:type="dxa"/>
            <w:shd w:val="clear" w:color="auto" w:fill="auto"/>
          </w:tcPr>
          <w:p w14:paraId="3C719237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6.5.</w:t>
            </w:r>
          </w:p>
        </w:tc>
        <w:tc>
          <w:tcPr>
            <w:tcW w:w="8618" w:type="dxa"/>
            <w:shd w:val="clear" w:color="auto" w:fill="auto"/>
          </w:tcPr>
          <w:p w14:paraId="6C032976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Осуществлять техническое сопровождение, обновление и восстановление данных информационной системы в соответствии с техническим заданием.</w:t>
            </w:r>
          </w:p>
        </w:tc>
      </w:tr>
      <w:tr w:rsidR="00FE0705" w:rsidRPr="00577CF6" w14:paraId="6D26E962" w14:textId="77777777" w:rsidTr="00CE3D4A">
        <w:tc>
          <w:tcPr>
            <w:tcW w:w="9889" w:type="dxa"/>
            <w:gridSpan w:val="2"/>
            <w:shd w:val="clear" w:color="auto" w:fill="auto"/>
          </w:tcPr>
          <w:p w14:paraId="39FE559B" w14:textId="77777777" w:rsidR="00FE0705" w:rsidRPr="00AD6532" w:rsidRDefault="00FE0705" w:rsidP="00FE0705">
            <w:pPr>
              <w:spacing w:line="360" w:lineRule="auto"/>
              <w:ind w:firstLine="22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 xml:space="preserve">ПМ.07 </w:t>
            </w:r>
            <w:proofErr w:type="spellStart"/>
            <w:r w:rsidRPr="00AD6532">
              <w:rPr>
                <w:sz w:val="24"/>
                <w:szCs w:val="24"/>
              </w:rPr>
              <w:t>Соадминистрирование</w:t>
            </w:r>
            <w:proofErr w:type="spellEnd"/>
            <w:r w:rsidRPr="00AD6532">
              <w:rPr>
                <w:sz w:val="24"/>
                <w:szCs w:val="24"/>
              </w:rPr>
              <w:t xml:space="preserve"> баз данных и серверов:</w:t>
            </w:r>
          </w:p>
        </w:tc>
      </w:tr>
      <w:tr w:rsidR="00FE0705" w:rsidRPr="00577CF6" w14:paraId="37FD6561" w14:textId="77777777" w:rsidTr="00FE0705">
        <w:tc>
          <w:tcPr>
            <w:tcW w:w="1271" w:type="dxa"/>
            <w:shd w:val="clear" w:color="auto" w:fill="auto"/>
          </w:tcPr>
          <w:p w14:paraId="08D438C9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7.1.</w:t>
            </w:r>
          </w:p>
        </w:tc>
        <w:tc>
          <w:tcPr>
            <w:tcW w:w="8618" w:type="dxa"/>
            <w:shd w:val="clear" w:color="auto" w:fill="auto"/>
          </w:tcPr>
          <w:p w14:paraId="509324F3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Выявлять технические проблемы, возникающие в процессе эксплуатации баз данных и серверов.</w:t>
            </w:r>
          </w:p>
        </w:tc>
      </w:tr>
      <w:tr w:rsidR="00FE0705" w:rsidRPr="00577CF6" w14:paraId="2B74D814" w14:textId="77777777" w:rsidTr="00FE0705">
        <w:tc>
          <w:tcPr>
            <w:tcW w:w="1271" w:type="dxa"/>
            <w:shd w:val="clear" w:color="auto" w:fill="auto"/>
          </w:tcPr>
          <w:p w14:paraId="0F2711AF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7.2</w:t>
            </w:r>
          </w:p>
        </w:tc>
        <w:tc>
          <w:tcPr>
            <w:tcW w:w="8618" w:type="dxa"/>
            <w:shd w:val="clear" w:color="auto" w:fill="auto"/>
          </w:tcPr>
          <w:p w14:paraId="68DE1913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Осуществлять администрирование отдельных компонент серверов.</w:t>
            </w:r>
          </w:p>
        </w:tc>
      </w:tr>
      <w:tr w:rsidR="00FE0705" w:rsidRPr="00577CF6" w14:paraId="4417DE84" w14:textId="77777777" w:rsidTr="00FE0705">
        <w:tc>
          <w:tcPr>
            <w:tcW w:w="1271" w:type="dxa"/>
            <w:shd w:val="clear" w:color="auto" w:fill="auto"/>
          </w:tcPr>
          <w:p w14:paraId="3C923981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7.3.</w:t>
            </w:r>
          </w:p>
        </w:tc>
        <w:tc>
          <w:tcPr>
            <w:tcW w:w="8618" w:type="dxa"/>
            <w:shd w:val="clear" w:color="auto" w:fill="auto"/>
          </w:tcPr>
          <w:p w14:paraId="50B4D338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</w:tr>
      <w:tr w:rsidR="00FE0705" w:rsidRPr="00577CF6" w14:paraId="49E68B79" w14:textId="77777777" w:rsidTr="00FE0705">
        <w:tc>
          <w:tcPr>
            <w:tcW w:w="1271" w:type="dxa"/>
            <w:shd w:val="clear" w:color="auto" w:fill="auto"/>
          </w:tcPr>
          <w:p w14:paraId="62C03941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7.4.</w:t>
            </w:r>
          </w:p>
        </w:tc>
        <w:tc>
          <w:tcPr>
            <w:tcW w:w="8618" w:type="dxa"/>
            <w:shd w:val="clear" w:color="auto" w:fill="auto"/>
          </w:tcPr>
          <w:p w14:paraId="03616183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Осуществлять администрирование баз данных в рамках своей компетенции.</w:t>
            </w:r>
          </w:p>
        </w:tc>
      </w:tr>
      <w:tr w:rsidR="00FE0705" w:rsidRPr="00577CF6" w14:paraId="7792CC16" w14:textId="77777777" w:rsidTr="00FE0705">
        <w:tc>
          <w:tcPr>
            <w:tcW w:w="1271" w:type="dxa"/>
            <w:shd w:val="clear" w:color="auto" w:fill="auto"/>
          </w:tcPr>
          <w:p w14:paraId="2C81733B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7.5.</w:t>
            </w:r>
          </w:p>
        </w:tc>
        <w:tc>
          <w:tcPr>
            <w:tcW w:w="8618" w:type="dxa"/>
            <w:shd w:val="clear" w:color="auto" w:fill="auto"/>
          </w:tcPr>
          <w:p w14:paraId="7D2E62D7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Проводить аудит систем безопасности баз данных и серверов с использованием регламентов по защите информации.</w:t>
            </w:r>
          </w:p>
        </w:tc>
      </w:tr>
      <w:tr w:rsidR="00FE0705" w:rsidRPr="00577CF6" w14:paraId="507CAB0D" w14:textId="77777777" w:rsidTr="00CE3D4A">
        <w:tc>
          <w:tcPr>
            <w:tcW w:w="9889" w:type="dxa"/>
            <w:gridSpan w:val="2"/>
            <w:shd w:val="clear" w:color="auto" w:fill="auto"/>
          </w:tcPr>
          <w:p w14:paraId="55AC5D1B" w14:textId="77777777" w:rsidR="00FE0705" w:rsidRPr="00AD6532" w:rsidRDefault="00FE0705" w:rsidP="00FE0705">
            <w:pPr>
              <w:spacing w:line="360" w:lineRule="auto"/>
              <w:ind w:firstLine="22"/>
              <w:jc w:val="center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ПМ.10 Администрирование информационных ресурсов:</w:t>
            </w:r>
          </w:p>
        </w:tc>
      </w:tr>
      <w:tr w:rsidR="00FE0705" w:rsidRPr="00577CF6" w14:paraId="6D914B1B" w14:textId="77777777" w:rsidTr="00FE0705">
        <w:tc>
          <w:tcPr>
            <w:tcW w:w="1271" w:type="dxa"/>
            <w:shd w:val="clear" w:color="auto" w:fill="auto"/>
          </w:tcPr>
          <w:p w14:paraId="59BAEE2F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10.1</w:t>
            </w:r>
          </w:p>
        </w:tc>
        <w:tc>
          <w:tcPr>
            <w:tcW w:w="8618" w:type="dxa"/>
            <w:shd w:val="clear" w:color="auto" w:fill="auto"/>
          </w:tcPr>
          <w:p w14:paraId="73506075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Обрабатывать статический и динамический информационный контент.</w:t>
            </w:r>
          </w:p>
        </w:tc>
      </w:tr>
      <w:tr w:rsidR="00FE0705" w:rsidRPr="00577CF6" w14:paraId="4643CEFD" w14:textId="77777777" w:rsidTr="00FE0705">
        <w:tc>
          <w:tcPr>
            <w:tcW w:w="1271" w:type="dxa"/>
            <w:shd w:val="clear" w:color="auto" w:fill="auto"/>
          </w:tcPr>
          <w:p w14:paraId="79FB4C82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ПК 10.2</w:t>
            </w:r>
          </w:p>
        </w:tc>
        <w:tc>
          <w:tcPr>
            <w:tcW w:w="8618" w:type="dxa"/>
            <w:shd w:val="clear" w:color="auto" w:fill="auto"/>
          </w:tcPr>
          <w:p w14:paraId="38B30140" w14:textId="77777777" w:rsidR="00FE0705" w:rsidRPr="00AD6532" w:rsidRDefault="00FE0705" w:rsidP="00FE0705">
            <w:pPr>
              <w:spacing w:line="360" w:lineRule="auto"/>
              <w:ind w:firstLine="22"/>
              <w:rPr>
                <w:sz w:val="24"/>
                <w:szCs w:val="24"/>
              </w:rPr>
            </w:pPr>
            <w:r w:rsidRPr="00AD6532">
              <w:rPr>
                <w:sz w:val="24"/>
                <w:szCs w:val="24"/>
              </w:rPr>
              <w:t>Разрабатывать технические документы для управления информационными ресурсами.</w:t>
            </w:r>
          </w:p>
        </w:tc>
      </w:tr>
    </w:tbl>
    <w:p w14:paraId="3268987A" w14:textId="77777777" w:rsidR="00CE3D4A" w:rsidRDefault="00CE3D4A" w:rsidP="001C42DA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</w:p>
    <w:p w14:paraId="71AE4E9E" w14:textId="05B0217B" w:rsidR="002454CE" w:rsidRPr="00160280" w:rsidRDefault="002454CE" w:rsidP="001C42DA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160280">
        <w:rPr>
          <w:bCs/>
          <w:iCs/>
          <w:sz w:val="28"/>
          <w:szCs w:val="28"/>
        </w:rPr>
        <w:t xml:space="preserve">В заключении приводятся теоретические и практические выводы и результаты </w:t>
      </w:r>
      <w:r w:rsidR="00BA5F59">
        <w:rPr>
          <w:bCs/>
          <w:iCs/>
          <w:sz w:val="28"/>
          <w:szCs w:val="28"/>
        </w:rPr>
        <w:t xml:space="preserve">выпускной квалификационной </w:t>
      </w:r>
      <w:r w:rsidRPr="00160280">
        <w:rPr>
          <w:bCs/>
          <w:iCs/>
          <w:sz w:val="28"/>
          <w:szCs w:val="28"/>
        </w:rPr>
        <w:t xml:space="preserve">работы. Они должны излагаться в краткой форме и давать представление о степени </w:t>
      </w:r>
      <w:proofErr w:type="gramStart"/>
      <w:r w:rsidRPr="00160280">
        <w:rPr>
          <w:bCs/>
          <w:iCs/>
          <w:sz w:val="28"/>
          <w:szCs w:val="28"/>
        </w:rPr>
        <w:t>выполнения</w:t>
      </w:r>
      <w:proofErr w:type="gramEnd"/>
      <w:r w:rsidRPr="00160280">
        <w:rPr>
          <w:bCs/>
          <w:iCs/>
          <w:sz w:val="28"/>
          <w:szCs w:val="28"/>
        </w:rPr>
        <w:t xml:space="preserve"> поставленной перед выпускником задачи. В заключении делается акцент на актуальности, практической значимости разработанной системы. Примерный объем </w:t>
      </w:r>
      <w:r w:rsidRPr="00160280">
        <w:rPr>
          <w:bCs/>
          <w:iCs/>
          <w:sz w:val="28"/>
          <w:szCs w:val="28"/>
        </w:rPr>
        <w:lastRenderedPageBreak/>
        <w:t xml:space="preserve">заключения – 2–3 страницы. </w:t>
      </w:r>
    </w:p>
    <w:p w14:paraId="470AFC7C" w14:textId="77777777" w:rsidR="002454CE" w:rsidRPr="00160280" w:rsidRDefault="002454CE" w:rsidP="001C42DA">
      <w:pPr>
        <w:spacing w:line="360" w:lineRule="auto"/>
        <w:ind w:firstLine="709"/>
        <w:jc w:val="both"/>
        <w:rPr>
          <w:bCs/>
          <w:iCs/>
          <w:sz w:val="28"/>
          <w:szCs w:val="28"/>
          <w:lang w:val="x-none"/>
        </w:rPr>
      </w:pPr>
      <w:r w:rsidRPr="00160280">
        <w:rPr>
          <w:bCs/>
          <w:iCs/>
          <w:sz w:val="28"/>
          <w:szCs w:val="28"/>
          <w:lang w:val="x-none"/>
        </w:rPr>
        <w:t>Перечень литературы помещается непосредственно после основного текста работы. Библиографический список используемой литературы оформляется в соответствии с требованиями действующих ГОСТов.</w:t>
      </w:r>
    </w:p>
    <w:p w14:paraId="0B84E8E8" w14:textId="24B4E5F3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bCs/>
          <w:iCs/>
          <w:sz w:val="28"/>
          <w:szCs w:val="28"/>
        </w:rPr>
        <w:t xml:space="preserve">Список </w:t>
      </w:r>
      <w:r w:rsidR="002454CE" w:rsidRPr="00160280">
        <w:rPr>
          <w:bCs/>
          <w:iCs/>
          <w:sz w:val="28"/>
          <w:szCs w:val="28"/>
        </w:rPr>
        <w:t xml:space="preserve">литературы </w:t>
      </w:r>
      <w:r w:rsidRPr="00160280">
        <w:rPr>
          <w:sz w:val="28"/>
          <w:szCs w:val="28"/>
        </w:rPr>
        <w:t>отражает перечень источников, которые использовалис</w:t>
      </w:r>
      <w:r w:rsidR="00BA5F59">
        <w:rPr>
          <w:sz w:val="28"/>
          <w:szCs w:val="28"/>
        </w:rPr>
        <w:t>ь при написании дипломного проекта, составленный</w:t>
      </w:r>
      <w:r w:rsidRPr="00160280">
        <w:rPr>
          <w:sz w:val="28"/>
          <w:szCs w:val="28"/>
        </w:rPr>
        <w:t xml:space="preserve"> в следующем порядке:</w:t>
      </w:r>
    </w:p>
    <w:p w14:paraId="04E7C72E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законы Российской Федерации;</w:t>
      </w:r>
    </w:p>
    <w:p w14:paraId="4AD0DA58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указы Президента Российской Федерации;</w:t>
      </w:r>
    </w:p>
    <w:p w14:paraId="4955495F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постановления Правительства Российской Федерации;</w:t>
      </w:r>
    </w:p>
    <w:p w14:paraId="67EC8E76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нормативные акты, инструкции;</w:t>
      </w:r>
    </w:p>
    <w:p w14:paraId="7922339C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иные официальные материалы (резолюции-рекомендации международных организаций и конференций, официальные доклады, официальные отчеты и др.); </w:t>
      </w:r>
    </w:p>
    <w:p w14:paraId="3022D358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монографии, учебники, учебные пособия (в алфавитном порядке);</w:t>
      </w:r>
    </w:p>
    <w:p w14:paraId="4312B18F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иностранная литература;</w:t>
      </w:r>
    </w:p>
    <w:p w14:paraId="3F328594" w14:textId="77777777" w:rsidR="00C23056" w:rsidRPr="00160280" w:rsidRDefault="00C23056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интернет–ресурсы.</w:t>
      </w:r>
    </w:p>
    <w:p w14:paraId="103B5550" w14:textId="77777777" w:rsidR="00FE0705" w:rsidRDefault="00C23056" w:rsidP="00352287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160280">
        <w:rPr>
          <w:bCs/>
          <w:iCs/>
          <w:sz w:val="28"/>
          <w:szCs w:val="28"/>
        </w:rPr>
        <w:t xml:space="preserve">Приложения </w:t>
      </w:r>
      <w:r w:rsidRPr="00160280">
        <w:rPr>
          <w:sz w:val="28"/>
          <w:szCs w:val="28"/>
        </w:rPr>
        <w:t>могут состоять из дополнительных справочных материалов, имеющих вспомогательное значение, например: копий документов, выдержек из отчетных материалов, статистических данных, схем, таблиц, диаграмм, программ, положений и т.п.</w:t>
      </w:r>
      <w:proofErr w:type="gramEnd"/>
    </w:p>
    <w:p w14:paraId="13625A63" w14:textId="77777777" w:rsidR="00FE0705" w:rsidRDefault="00FE0705" w:rsidP="00BA5F59">
      <w:pPr>
        <w:spacing w:line="480" w:lineRule="auto"/>
        <w:rPr>
          <w:sz w:val="28"/>
          <w:szCs w:val="28"/>
          <w:lang w:eastAsia="x-none"/>
        </w:rPr>
      </w:pPr>
    </w:p>
    <w:p w14:paraId="3F3245B5" w14:textId="77777777" w:rsidR="00C23056" w:rsidRPr="00160280" w:rsidRDefault="00E559D4" w:rsidP="00BA5F59">
      <w:pPr>
        <w:pStyle w:val="2"/>
        <w:ind w:hanging="83"/>
      </w:pPr>
      <w:r w:rsidRPr="00160280">
        <w:t xml:space="preserve"> </w:t>
      </w:r>
      <w:bookmarkStart w:id="8" w:name="_Toc183896836"/>
      <w:r w:rsidR="00C23056" w:rsidRPr="00160280">
        <w:t>Подбор и изучение источников информации</w:t>
      </w:r>
      <w:bookmarkEnd w:id="8"/>
    </w:p>
    <w:p w14:paraId="06A8FE02" w14:textId="77777777" w:rsidR="00642F42" w:rsidRPr="00160280" w:rsidRDefault="00642F42" w:rsidP="001C42DA">
      <w:pPr>
        <w:spacing w:line="360" w:lineRule="auto"/>
        <w:ind w:firstLine="709"/>
        <w:jc w:val="both"/>
        <w:rPr>
          <w:sz w:val="28"/>
          <w:szCs w:val="28"/>
        </w:rPr>
      </w:pPr>
    </w:p>
    <w:p w14:paraId="1C25509F" w14:textId="3EB6EB41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Подбор и изучение законодательных и нормативных актов, а также литературных источников, материалов периодической печати</w:t>
      </w:r>
      <w:r w:rsidR="00BA5F59">
        <w:rPr>
          <w:sz w:val="28"/>
          <w:szCs w:val="28"/>
        </w:rPr>
        <w:t xml:space="preserve"> для выполнения дипломного проекта</w:t>
      </w:r>
      <w:r w:rsidRPr="00160280">
        <w:rPr>
          <w:sz w:val="28"/>
          <w:szCs w:val="28"/>
        </w:rPr>
        <w:t xml:space="preserve"> являются одним из наиболее важных этапов работы студента по выбранной теме. Источники информации подбираются с помощью предметных и алфавитных каталогов библиотек, также могут быть </w:t>
      </w:r>
      <w:r w:rsidRPr="00160280">
        <w:rPr>
          <w:sz w:val="28"/>
          <w:szCs w:val="28"/>
        </w:rPr>
        <w:lastRenderedPageBreak/>
        <w:t>использованы указатели журнальных статей, тематические сборники литературы и т.д.</w:t>
      </w:r>
    </w:p>
    <w:p w14:paraId="5E929896" w14:textId="77777777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Источники информации включают: </w:t>
      </w:r>
      <w:proofErr w:type="gramStart"/>
      <w:r w:rsidRPr="00160280">
        <w:rPr>
          <w:sz w:val="28"/>
          <w:szCs w:val="28"/>
        </w:rPr>
        <w:t xml:space="preserve">Конституцию РФ, Гражданский кодекс, Трудовой кодекс, Налоговый кодекс, Федеральные законы, постановления Правительства РФ и местных административных органов, Указы Президента РФ, решения руководящих органов объединений (ассоциаций, концернов, советов директоров организаций), учебную литературу, монографии, брошюры, статистические информационные материалы, публикации в журналах, газетах и др. </w:t>
      </w:r>
      <w:proofErr w:type="gramEnd"/>
    </w:p>
    <w:p w14:paraId="38F48E81" w14:textId="4B836F46" w:rsidR="00C23056" w:rsidRPr="00160280" w:rsidRDefault="00BA06C4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C23056" w:rsidRPr="00160280">
        <w:rPr>
          <w:sz w:val="28"/>
          <w:szCs w:val="28"/>
        </w:rPr>
        <w:t>, изучающий источник</w:t>
      </w:r>
      <w:r w:rsidR="00A0281A">
        <w:rPr>
          <w:sz w:val="28"/>
          <w:szCs w:val="28"/>
        </w:rPr>
        <w:t>и информации по дипломному проекту</w:t>
      </w:r>
      <w:r w:rsidR="00C23056" w:rsidRPr="00160280">
        <w:rPr>
          <w:sz w:val="28"/>
          <w:szCs w:val="28"/>
        </w:rPr>
        <w:t>, должен следить за новинками в библиотеке и книжных магазинах. При работе с информационными источниками целесообразно составлять краткие конспекты.</w:t>
      </w:r>
    </w:p>
    <w:p w14:paraId="190BC6CE" w14:textId="0BC7ACCC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</w:t>
      </w:r>
      <w:r w:rsidR="00BA06C4">
        <w:rPr>
          <w:sz w:val="28"/>
          <w:szCs w:val="28"/>
        </w:rPr>
        <w:t xml:space="preserve"> ходе изложения дипломного проекта</w:t>
      </w:r>
      <w:r w:rsidRPr="00160280">
        <w:rPr>
          <w:sz w:val="28"/>
          <w:szCs w:val="28"/>
        </w:rPr>
        <w:t xml:space="preserve"> необходимо делать ссылки на используемые нормативные документы и другие источники, в соответствии с их нумерацией в списке использованных источников информации.</w:t>
      </w:r>
    </w:p>
    <w:p w14:paraId="73D67B70" w14:textId="063CC0B1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Текст </w:t>
      </w:r>
      <w:r w:rsidR="00BA06C4">
        <w:rPr>
          <w:sz w:val="28"/>
          <w:szCs w:val="28"/>
        </w:rPr>
        <w:t xml:space="preserve">выпускной квалификационной </w:t>
      </w:r>
      <w:r w:rsidRPr="00160280">
        <w:rPr>
          <w:sz w:val="28"/>
          <w:szCs w:val="28"/>
        </w:rPr>
        <w:t>работы должен быть написан самостоятельно на основании изученного и законспектированного материала.</w:t>
      </w:r>
    </w:p>
    <w:p w14:paraId="064A7725" w14:textId="7E871BD1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Студент должен составить список использованных источников информации, который </w:t>
      </w:r>
      <w:r w:rsidR="00BA06C4">
        <w:rPr>
          <w:sz w:val="28"/>
          <w:szCs w:val="28"/>
        </w:rPr>
        <w:t>является частью дипломного проекта</w:t>
      </w:r>
      <w:r w:rsidRPr="00160280">
        <w:rPr>
          <w:sz w:val="28"/>
          <w:szCs w:val="28"/>
        </w:rPr>
        <w:t>.</w:t>
      </w:r>
    </w:p>
    <w:p w14:paraId="71C978DE" w14:textId="77777777" w:rsidR="00C23056" w:rsidRPr="00160280" w:rsidRDefault="00C23056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При подборе источников информации необходимо сразу же составлять библиографическое описание отобранных изданий. Описание изданий производится в строгом соответствии с порядком, установленным для библиографического описания произведений печати. На основании произведенных записей составляется список использованных источников информации, который согласовывается с руководителем. </w:t>
      </w:r>
    </w:p>
    <w:p w14:paraId="7182FAEA" w14:textId="61D522A4" w:rsidR="00FE0705" w:rsidRDefault="00C23056" w:rsidP="00BA06C4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Первоначальное ознакомление с подобранными нормативными документами и другими источниками информации дает возможность разобраться в важнейших вопросах темы и приступить к планированию деятельнос</w:t>
      </w:r>
      <w:r w:rsidR="00BA06C4">
        <w:rPr>
          <w:sz w:val="28"/>
          <w:szCs w:val="28"/>
        </w:rPr>
        <w:t>ти по написанию дипломного проекта</w:t>
      </w:r>
      <w:r w:rsidRPr="00160280">
        <w:rPr>
          <w:sz w:val="28"/>
          <w:szCs w:val="28"/>
        </w:rPr>
        <w:t>.</w:t>
      </w:r>
      <w:bookmarkStart w:id="9" w:name="_Toc351632112"/>
      <w:r w:rsidR="00FE0705">
        <w:rPr>
          <w:sz w:val="28"/>
          <w:szCs w:val="28"/>
        </w:rPr>
        <w:br w:type="page"/>
      </w:r>
    </w:p>
    <w:p w14:paraId="48E0D25A" w14:textId="0B26B779" w:rsidR="00C23056" w:rsidRPr="00160280" w:rsidRDefault="00125C65" w:rsidP="00FE0705">
      <w:pPr>
        <w:pStyle w:val="1"/>
      </w:pPr>
      <w:bookmarkStart w:id="10" w:name="_Toc183896837"/>
      <w:r w:rsidRPr="00160280">
        <w:lastRenderedPageBreak/>
        <w:t>Т</w:t>
      </w:r>
      <w:r w:rsidR="00C93EFF" w:rsidRPr="00160280">
        <w:t xml:space="preserve">РЕБОВАНИЯ К </w:t>
      </w:r>
      <w:bookmarkEnd w:id="9"/>
      <w:r w:rsidR="00DE34D7" w:rsidRPr="00160280">
        <w:t xml:space="preserve">ОФОРМЛЕНИЮ </w:t>
      </w:r>
      <w:r w:rsidR="00567D63">
        <w:rPr>
          <w:lang w:val="ru-RU"/>
        </w:rPr>
        <w:t>ДИПЛОМНОГО ПРОЕКТА</w:t>
      </w:r>
      <w:bookmarkEnd w:id="10"/>
    </w:p>
    <w:p w14:paraId="73F29D89" w14:textId="77777777" w:rsidR="003B4CAF" w:rsidRPr="00160280" w:rsidRDefault="003B4CAF" w:rsidP="00BA06C4">
      <w:pPr>
        <w:ind w:firstLine="709"/>
        <w:jc w:val="both"/>
        <w:rPr>
          <w:sz w:val="28"/>
          <w:szCs w:val="28"/>
        </w:rPr>
      </w:pPr>
    </w:p>
    <w:p w14:paraId="381031F7" w14:textId="68BBEA8F" w:rsidR="00BE54F0" w:rsidRPr="00567D63" w:rsidRDefault="00BE54F0" w:rsidP="00567D63">
      <w:pPr>
        <w:pStyle w:val="2"/>
      </w:pPr>
      <w:bookmarkStart w:id="11" w:name="_Toc183896838"/>
      <w:r w:rsidRPr="00160280">
        <w:t xml:space="preserve">Требования к лингвистическому оформлению </w:t>
      </w:r>
      <w:r w:rsidR="00F554E3">
        <w:t>д</w:t>
      </w:r>
      <w:r w:rsidR="00567D63" w:rsidRPr="00567D63">
        <w:t>ипломного проекта</w:t>
      </w:r>
      <w:bookmarkEnd w:id="11"/>
    </w:p>
    <w:p w14:paraId="578A1516" w14:textId="77777777" w:rsidR="00BA06C4" w:rsidRDefault="00BA06C4" w:rsidP="00BA06C4">
      <w:pPr>
        <w:spacing w:line="360" w:lineRule="auto"/>
        <w:ind w:firstLine="709"/>
        <w:jc w:val="both"/>
        <w:rPr>
          <w:sz w:val="28"/>
          <w:szCs w:val="28"/>
        </w:rPr>
      </w:pPr>
    </w:p>
    <w:p w14:paraId="60599DE8" w14:textId="732793FB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Ведущими при</w:t>
      </w:r>
      <w:r w:rsidR="00BA06C4">
        <w:rPr>
          <w:sz w:val="28"/>
          <w:szCs w:val="28"/>
        </w:rPr>
        <w:t>нципами написания дипломного проекта</w:t>
      </w:r>
      <w:r w:rsidRPr="00160280">
        <w:rPr>
          <w:sz w:val="28"/>
          <w:szCs w:val="28"/>
        </w:rPr>
        <w:t xml:space="preserve"> студента являются принципы:</w:t>
      </w:r>
    </w:p>
    <w:p w14:paraId="690BAA91" w14:textId="77777777" w:rsidR="00BE54F0" w:rsidRPr="00160280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однозначности мысли;</w:t>
      </w:r>
    </w:p>
    <w:p w14:paraId="7F9B5BFB" w14:textId="77777777" w:rsidR="00BE54F0" w:rsidRPr="00160280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ясности;</w:t>
      </w:r>
    </w:p>
    <w:p w14:paraId="0624AE30" w14:textId="77777777" w:rsidR="00BE54F0" w:rsidRPr="00160280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краткости изложения.</w:t>
      </w:r>
    </w:p>
    <w:p w14:paraId="483B209C" w14:textId="142D3A9D" w:rsidR="00BE54F0" w:rsidRPr="00160280" w:rsidRDefault="00BA06C4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</w:t>
      </w:r>
      <w:r w:rsidR="00567D63">
        <w:rPr>
          <w:sz w:val="28"/>
          <w:szCs w:val="28"/>
        </w:rPr>
        <w:t xml:space="preserve"> </w:t>
      </w:r>
      <w:r w:rsidR="00BE54F0" w:rsidRPr="00160280">
        <w:rPr>
          <w:sz w:val="28"/>
          <w:szCs w:val="28"/>
        </w:rPr>
        <w:t>долж</w:t>
      </w:r>
      <w:r>
        <w:rPr>
          <w:sz w:val="28"/>
          <w:szCs w:val="28"/>
        </w:rPr>
        <w:t>е</w:t>
      </w:r>
      <w:r w:rsidR="00BE54F0" w:rsidRPr="00160280">
        <w:rPr>
          <w:sz w:val="28"/>
          <w:szCs w:val="28"/>
        </w:rPr>
        <w:t xml:space="preserve">н быть написан логически последовательно, </w:t>
      </w:r>
      <w:r w:rsidR="002454CE" w:rsidRPr="00160280">
        <w:rPr>
          <w:sz w:val="28"/>
          <w:szCs w:val="28"/>
        </w:rPr>
        <w:t>публицистическим</w:t>
      </w:r>
      <w:r w:rsidR="00BE54F0" w:rsidRPr="00160280">
        <w:rPr>
          <w:sz w:val="28"/>
          <w:szCs w:val="28"/>
        </w:rPr>
        <w:t xml:space="preserve"> языком. Повторное употребление одного и того же слова, если это возможно, допустимо через 50 – 100 слов. Не должны употребляться как излишне пространные и сложно построенные предложения, так и чрезмерно краткие лаконичные фразы, слабо между собой связанные, допускающие двойные толкования и т. д.</w:t>
      </w:r>
    </w:p>
    <w:p w14:paraId="1F5ECADA" w14:textId="15C8E39A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При написании </w:t>
      </w:r>
      <w:r w:rsidR="00BA06C4">
        <w:rPr>
          <w:spacing w:val="-2"/>
          <w:sz w:val="28"/>
          <w:szCs w:val="28"/>
        </w:rPr>
        <w:t>Дипломного проекта</w:t>
      </w:r>
      <w:r w:rsidR="00567D63">
        <w:rPr>
          <w:spacing w:val="-2"/>
          <w:sz w:val="28"/>
          <w:szCs w:val="28"/>
        </w:rPr>
        <w:t xml:space="preserve"> </w:t>
      </w:r>
      <w:r w:rsidRPr="00160280">
        <w:rPr>
          <w:sz w:val="28"/>
          <w:szCs w:val="28"/>
        </w:rPr>
        <w:t>не рекомендуется вести изложение от первого лица единственного числа: «</w:t>
      </w:r>
      <w:r w:rsidRPr="00FE0705">
        <w:rPr>
          <w:i/>
          <w:iCs/>
          <w:sz w:val="28"/>
          <w:szCs w:val="28"/>
        </w:rPr>
        <w:t>я наблюдал</w:t>
      </w:r>
      <w:r w:rsidRPr="00160280">
        <w:rPr>
          <w:sz w:val="28"/>
          <w:szCs w:val="28"/>
        </w:rPr>
        <w:t>», «</w:t>
      </w:r>
      <w:r w:rsidRPr="00FE0705">
        <w:rPr>
          <w:i/>
          <w:iCs/>
          <w:sz w:val="28"/>
          <w:szCs w:val="28"/>
        </w:rPr>
        <w:t>я считаю</w:t>
      </w:r>
      <w:r w:rsidRPr="00160280">
        <w:rPr>
          <w:sz w:val="28"/>
          <w:szCs w:val="28"/>
        </w:rPr>
        <w:t>», «</w:t>
      </w:r>
      <w:r w:rsidRPr="00FE0705">
        <w:rPr>
          <w:i/>
          <w:iCs/>
          <w:sz w:val="28"/>
          <w:szCs w:val="28"/>
        </w:rPr>
        <w:t>по моему мнению</w:t>
      </w:r>
      <w:r w:rsidRPr="00160280">
        <w:rPr>
          <w:sz w:val="28"/>
          <w:szCs w:val="28"/>
        </w:rPr>
        <w:t>» и т. д. Корректнее использовать местоимение «</w:t>
      </w:r>
      <w:r w:rsidRPr="00FE0705">
        <w:rPr>
          <w:i/>
          <w:iCs/>
          <w:sz w:val="28"/>
          <w:szCs w:val="28"/>
        </w:rPr>
        <w:t>мы</w:t>
      </w:r>
      <w:r w:rsidRPr="00160280">
        <w:rPr>
          <w:sz w:val="28"/>
          <w:szCs w:val="28"/>
        </w:rPr>
        <w:t>». Допускаются обороты с сохранением первого лица множественного числа, в которых исключается местоимение «</w:t>
      </w:r>
      <w:r w:rsidRPr="00FE0705">
        <w:rPr>
          <w:i/>
          <w:iCs/>
          <w:sz w:val="28"/>
          <w:szCs w:val="28"/>
        </w:rPr>
        <w:t>мы</w:t>
      </w:r>
      <w:r w:rsidRPr="00160280">
        <w:rPr>
          <w:sz w:val="28"/>
          <w:szCs w:val="28"/>
        </w:rPr>
        <w:t>», то есть фразы строятся с употреблением слов «</w:t>
      </w:r>
      <w:r w:rsidRPr="00FE0705">
        <w:rPr>
          <w:i/>
          <w:iCs/>
          <w:sz w:val="28"/>
          <w:szCs w:val="28"/>
        </w:rPr>
        <w:t>наблюдаем</w:t>
      </w:r>
      <w:r w:rsidRPr="00160280">
        <w:rPr>
          <w:sz w:val="28"/>
          <w:szCs w:val="28"/>
        </w:rPr>
        <w:t>», «</w:t>
      </w:r>
      <w:r w:rsidRPr="00FE0705">
        <w:rPr>
          <w:i/>
          <w:iCs/>
          <w:sz w:val="28"/>
          <w:szCs w:val="28"/>
        </w:rPr>
        <w:t>устанавливаем</w:t>
      </w:r>
      <w:r w:rsidRPr="00160280">
        <w:rPr>
          <w:sz w:val="28"/>
          <w:szCs w:val="28"/>
        </w:rPr>
        <w:t>», «</w:t>
      </w:r>
      <w:r w:rsidRPr="00FE0705">
        <w:rPr>
          <w:i/>
          <w:iCs/>
          <w:sz w:val="28"/>
          <w:szCs w:val="28"/>
        </w:rPr>
        <w:t>имеем</w:t>
      </w:r>
      <w:r w:rsidRPr="00160280">
        <w:rPr>
          <w:sz w:val="28"/>
          <w:szCs w:val="28"/>
        </w:rPr>
        <w:t>». Можно использовать выражения «</w:t>
      </w:r>
      <w:r w:rsidRPr="00FE0705">
        <w:rPr>
          <w:i/>
          <w:iCs/>
          <w:sz w:val="28"/>
          <w:szCs w:val="28"/>
        </w:rPr>
        <w:t>на наш взгляд</w:t>
      </w:r>
      <w:r w:rsidRPr="00160280">
        <w:rPr>
          <w:sz w:val="28"/>
          <w:szCs w:val="28"/>
        </w:rPr>
        <w:t>», «</w:t>
      </w:r>
      <w:r w:rsidRPr="00FE0705">
        <w:rPr>
          <w:i/>
          <w:iCs/>
          <w:sz w:val="28"/>
          <w:szCs w:val="28"/>
        </w:rPr>
        <w:t>по нашему мнению</w:t>
      </w:r>
      <w:r w:rsidRPr="00160280">
        <w:rPr>
          <w:sz w:val="28"/>
          <w:szCs w:val="28"/>
        </w:rPr>
        <w:t>», однако предпочтительнее выражать ту же мысль в безличной форме, например:</w:t>
      </w:r>
    </w:p>
    <w:p w14:paraId="1298E04B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изучение материалов судебной практики свидетельствует о том, что</w:t>
      </w:r>
      <w:proofErr w:type="gramStart"/>
      <w:r w:rsidR="004426BC">
        <w:rPr>
          <w:i/>
          <w:iCs/>
          <w:sz w:val="28"/>
          <w:szCs w:val="28"/>
        </w:rPr>
        <w:t>..</w:t>
      </w:r>
      <w:r w:rsidRPr="00FE0705">
        <w:rPr>
          <w:i/>
          <w:iCs/>
          <w:sz w:val="28"/>
          <w:szCs w:val="28"/>
        </w:rPr>
        <w:t>,</w:t>
      </w:r>
      <w:proofErr w:type="gramEnd"/>
    </w:p>
    <w:p w14:paraId="0DE16196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 xml:space="preserve">на основе выполненного анализа можно утверждать …, </w:t>
      </w:r>
    </w:p>
    <w:p w14:paraId="1A695DC8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проведенные исследования подтвердили…;</w:t>
      </w:r>
    </w:p>
    <w:p w14:paraId="573F9487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представляется целесообразным отметить;</w:t>
      </w:r>
    </w:p>
    <w:p w14:paraId="3D31D4D6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установлено, что;</w:t>
      </w:r>
    </w:p>
    <w:p w14:paraId="3BBEEEC2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делается вывод о…;</w:t>
      </w:r>
    </w:p>
    <w:p w14:paraId="26DA5A3A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lastRenderedPageBreak/>
        <w:t>следует подчеркнуть, выделить;</w:t>
      </w:r>
    </w:p>
    <w:p w14:paraId="21C41D11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можно сделать вывод о том, что;</w:t>
      </w:r>
    </w:p>
    <w:p w14:paraId="7B9BDF47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необходимо рассмотреть, изучить, дополнить;</w:t>
      </w:r>
    </w:p>
    <w:p w14:paraId="25D19949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E0705">
        <w:rPr>
          <w:i/>
          <w:iCs/>
          <w:sz w:val="28"/>
          <w:szCs w:val="28"/>
        </w:rPr>
        <w:t>в работе рассматриваются, анализируются</w:t>
      </w:r>
      <w:r w:rsidRPr="00FE0705">
        <w:rPr>
          <w:sz w:val="28"/>
          <w:szCs w:val="28"/>
        </w:rPr>
        <w:t>...</w:t>
      </w:r>
    </w:p>
    <w:p w14:paraId="74F24DF9" w14:textId="37424B57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При написании </w:t>
      </w:r>
      <w:r w:rsidR="00BA06C4">
        <w:rPr>
          <w:spacing w:val="-2"/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 необходимо пользоваться языком научного изложения. Здесь могут быть использованы следующие слова и выражения:</w:t>
      </w:r>
    </w:p>
    <w:p w14:paraId="0EA63C1A" w14:textId="77777777" w:rsidR="00BE54F0" w:rsidRPr="00FE0705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FE0705">
        <w:rPr>
          <w:sz w:val="28"/>
          <w:szCs w:val="28"/>
        </w:rPr>
        <w:t>для указания на последовательность развития мысли и временную соотнесенность:</w:t>
      </w:r>
    </w:p>
    <w:p w14:paraId="1A5C61A0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прежде всего, сначала, в первую очередь;</w:t>
      </w:r>
    </w:p>
    <w:p w14:paraId="651A0918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proofErr w:type="gramStart"/>
      <w:r w:rsidRPr="00FE0705">
        <w:rPr>
          <w:i/>
          <w:iCs/>
          <w:sz w:val="28"/>
          <w:szCs w:val="28"/>
        </w:rPr>
        <w:t>во</w:t>
      </w:r>
      <w:proofErr w:type="gramEnd"/>
      <w:r w:rsidRPr="00FE0705">
        <w:rPr>
          <w:i/>
          <w:iCs/>
          <w:sz w:val="28"/>
          <w:szCs w:val="28"/>
        </w:rPr>
        <w:t xml:space="preserve"> – первых, во – вторых и т. д.;</w:t>
      </w:r>
    </w:p>
    <w:p w14:paraId="32DBD2FC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затем, далее, в заключение, итак, наконец;</w:t>
      </w:r>
    </w:p>
    <w:p w14:paraId="3639CB4A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до сих пор, ранее, в предыдущих исследованиях, до настоящего времени;</w:t>
      </w:r>
    </w:p>
    <w:p w14:paraId="6238A322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E0705">
        <w:rPr>
          <w:i/>
          <w:iCs/>
          <w:sz w:val="28"/>
          <w:szCs w:val="28"/>
        </w:rPr>
        <w:t>в последние годы, десятилетия</w:t>
      </w:r>
      <w:r w:rsidRPr="00FE0705">
        <w:rPr>
          <w:sz w:val="28"/>
          <w:szCs w:val="28"/>
        </w:rPr>
        <w:t>;</w:t>
      </w:r>
    </w:p>
    <w:p w14:paraId="31D7339B" w14:textId="77777777" w:rsidR="00BE54F0" w:rsidRPr="00160280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сопоставления и противопоставления:</w:t>
      </w:r>
    </w:p>
    <w:p w14:paraId="27E39C80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однако, в то время как, тем не менее, но, вместе с тем;</w:t>
      </w:r>
    </w:p>
    <w:p w14:paraId="61F79026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как…, так и…;</w:t>
      </w:r>
    </w:p>
    <w:p w14:paraId="7161DDBD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с одной стороны…, с другой стороны, не только…, но и;</w:t>
      </w:r>
    </w:p>
    <w:p w14:paraId="528496FE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по сравнению, в отличие, в противоположность;</w:t>
      </w:r>
    </w:p>
    <w:p w14:paraId="43A16783" w14:textId="77777777" w:rsidR="00BE54F0" w:rsidRPr="00160280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указания на следствие, причинность:</w:t>
      </w:r>
    </w:p>
    <w:p w14:paraId="220CF33E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таким образом, следовательно, итак, в связи  с этим;</w:t>
      </w:r>
    </w:p>
    <w:p w14:paraId="65DC6584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отсюда следует, понятно, ясно;</w:t>
      </w:r>
    </w:p>
    <w:p w14:paraId="532F6A8B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это позволяет сделать вывод, заключение;</w:t>
      </w:r>
    </w:p>
    <w:p w14:paraId="5D173E6C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свидетельствует, говорит, дает возможность;</w:t>
      </w:r>
    </w:p>
    <w:p w14:paraId="5FC28C99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в результате;</w:t>
      </w:r>
    </w:p>
    <w:p w14:paraId="4598C1D8" w14:textId="77777777" w:rsidR="00BE54F0" w:rsidRPr="00160280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дополнения и уточнения:</w:t>
      </w:r>
    </w:p>
    <w:p w14:paraId="10514367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 xml:space="preserve">помимо этого, кроме того, также и, наряду </w:t>
      </w:r>
      <w:proofErr w:type="gramStart"/>
      <w:r w:rsidRPr="00FE0705">
        <w:rPr>
          <w:i/>
          <w:iCs/>
          <w:sz w:val="28"/>
          <w:szCs w:val="28"/>
        </w:rPr>
        <w:t>с</w:t>
      </w:r>
      <w:proofErr w:type="gramEnd"/>
      <w:r w:rsidRPr="00FE0705">
        <w:rPr>
          <w:i/>
          <w:iCs/>
          <w:sz w:val="28"/>
          <w:szCs w:val="28"/>
        </w:rPr>
        <w:t>…, в частности;</w:t>
      </w:r>
    </w:p>
    <w:p w14:paraId="18938848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главным образом, особенно, именно;</w:t>
      </w:r>
    </w:p>
    <w:p w14:paraId="6EDFFF08" w14:textId="77777777" w:rsidR="00BE54F0" w:rsidRPr="00160280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lastRenderedPageBreak/>
        <w:t>для иллюстрации сказанного:</w:t>
      </w:r>
    </w:p>
    <w:p w14:paraId="2247BDAF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например, так;</w:t>
      </w:r>
    </w:p>
    <w:p w14:paraId="3544AC14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проиллюстрируем сказанное следующим примером, приведем пример;</w:t>
      </w:r>
    </w:p>
    <w:p w14:paraId="268A5C60" w14:textId="77777777" w:rsidR="00BE54F0" w:rsidRPr="00FE0705" w:rsidRDefault="00FE0705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подтверждением выше</w:t>
      </w:r>
      <w:r w:rsidR="00BE54F0" w:rsidRPr="00FE0705">
        <w:rPr>
          <w:i/>
          <w:iCs/>
          <w:sz w:val="28"/>
          <w:szCs w:val="28"/>
        </w:rPr>
        <w:t xml:space="preserve"> сказанного является;</w:t>
      </w:r>
    </w:p>
    <w:p w14:paraId="250691F0" w14:textId="77777777" w:rsidR="00BE54F0" w:rsidRPr="00160280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ссылки на предыдущие высказывания, мнения, исследования и т.д.:</w:t>
      </w:r>
    </w:p>
    <w:p w14:paraId="08196D79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было установлено, рассмотрено, выявлено, проанализировано;</w:t>
      </w:r>
    </w:p>
    <w:p w14:paraId="528960CC" w14:textId="77777777" w:rsidR="00BE54F0" w:rsidRPr="00FE0705" w:rsidRDefault="00FE0705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как отмечалось</w:t>
      </w:r>
      <w:r w:rsidR="00BE54F0" w:rsidRPr="00FE0705">
        <w:rPr>
          <w:i/>
          <w:iCs/>
          <w:sz w:val="28"/>
          <w:szCs w:val="28"/>
        </w:rPr>
        <w:t>, подчеркивалось;</w:t>
      </w:r>
    </w:p>
    <w:p w14:paraId="7B534188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аналогичный, подобный, идентичный анализ, результат;</w:t>
      </w:r>
    </w:p>
    <w:p w14:paraId="4405ECED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по мнению Х, как отмечает Х, согласно теории Х;</w:t>
      </w:r>
    </w:p>
    <w:p w14:paraId="325F16F1" w14:textId="77777777" w:rsidR="00BE54F0" w:rsidRPr="00160280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введения новой информации:</w:t>
      </w:r>
    </w:p>
    <w:p w14:paraId="04FFE309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рассмотрим следующие случаи, дополнительные примеры;</w:t>
      </w:r>
    </w:p>
    <w:p w14:paraId="67B58EAF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перейдем к рассмотрению, анализу, описанию;</w:t>
      </w:r>
    </w:p>
    <w:p w14:paraId="3B2FB52D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остановимся более детально на…;</w:t>
      </w:r>
    </w:p>
    <w:p w14:paraId="304664E0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следующим вопросом является…;</w:t>
      </w:r>
    </w:p>
    <w:p w14:paraId="1798C3F0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еще одним важнейшим аспектом изучаемой проблемы является…;</w:t>
      </w:r>
    </w:p>
    <w:p w14:paraId="5AA18A81" w14:textId="77777777" w:rsidR="00BE54F0" w:rsidRPr="00160280" w:rsidRDefault="00BE54F0" w:rsidP="00FE0705">
      <w:pPr>
        <w:pStyle w:val="a6"/>
        <w:numPr>
          <w:ilvl w:val="0"/>
          <w:numId w:val="13"/>
        </w:numPr>
        <w:suppressAutoHyphens/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выражения логических связей между частями высказывания:</w:t>
      </w:r>
    </w:p>
    <w:p w14:paraId="024B592C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как показал анализ, как было сказано выше;</w:t>
      </w:r>
    </w:p>
    <w:p w14:paraId="1FA8AC73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на основании полученных данных;</w:t>
      </w:r>
    </w:p>
    <w:p w14:paraId="24EC8BDA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проведенное исследование позволяет сделать вывод;</w:t>
      </w:r>
    </w:p>
    <w:p w14:paraId="21BDED09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резюмируя сказанное;</w:t>
      </w:r>
    </w:p>
    <w:p w14:paraId="0E3B26A6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 xml:space="preserve">дальнейшие перспективы исследования связаны </w:t>
      </w:r>
      <w:proofErr w:type="gramStart"/>
      <w:r w:rsidRPr="00FE0705">
        <w:rPr>
          <w:i/>
          <w:iCs/>
          <w:sz w:val="28"/>
          <w:szCs w:val="28"/>
        </w:rPr>
        <w:t>с</w:t>
      </w:r>
      <w:proofErr w:type="gramEnd"/>
      <w:r w:rsidRPr="00FE0705">
        <w:rPr>
          <w:i/>
          <w:iCs/>
          <w:sz w:val="28"/>
          <w:szCs w:val="28"/>
        </w:rPr>
        <w:t>….</w:t>
      </w:r>
    </w:p>
    <w:p w14:paraId="0E466083" w14:textId="77777777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Научный текст не требует эмоциональных средств выражения. Принципиальную роль в научном тексте играют специальные термины, которые необходимо употреблять в их точном значении, не смешивая терминологию «своей» области знания с терминологией других наук. Не допускается применение оборотов разговорной речи, профессионализмов</w:t>
      </w:r>
      <w:r w:rsidR="004345D1" w:rsidRPr="00160280">
        <w:rPr>
          <w:sz w:val="28"/>
          <w:szCs w:val="28"/>
        </w:rPr>
        <w:t>,</w:t>
      </w:r>
      <w:r w:rsidRPr="00160280">
        <w:rPr>
          <w:sz w:val="28"/>
          <w:szCs w:val="28"/>
        </w:rPr>
        <w:t xml:space="preserve"> </w:t>
      </w:r>
      <w:r w:rsidR="004345D1" w:rsidRPr="00160280">
        <w:rPr>
          <w:sz w:val="28"/>
          <w:szCs w:val="28"/>
        </w:rPr>
        <w:t>п</w:t>
      </w:r>
      <w:r w:rsidRPr="00160280">
        <w:rPr>
          <w:sz w:val="28"/>
          <w:szCs w:val="28"/>
        </w:rPr>
        <w:t>роизвольных словообразований и т.д.</w:t>
      </w:r>
    </w:p>
    <w:p w14:paraId="3CF12987" w14:textId="77777777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Логическая связность частей научного текста и его цельность вызывает необходимость широкого использования сложных предложений. </w:t>
      </w:r>
      <w:r w:rsidRPr="00160280">
        <w:rPr>
          <w:sz w:val="28"/>
          <w:szCs w:val="28"/>
        </w:rPr>
        <w:lastRenderedPageBreak/>
        <w:t>Преобладают сложноподчиненные предложения, поскольку они более гибко отражают логические связи внутри текста.</w:t>
      </w:r>
    </w:p>
    <w:p w14:paraId="0AD2F2C4" w14:textId="2E9597BE" w:rsidR="007D6F7C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Стиль </w:t>
      </w:r>
      <w:r w:rsidR="00BA06C4">
        <w:rPr>
          <w:sz w:val="28"/>
          <w:szCs w:val="28"/>
        </w:rPr>
        <w:t>научного изложения</w:t>
      </w:r>
      <w:r w:rsidRPr="00160280">
        <w:rPr>
          <w:sz w:val="28"/>
          <w:szCs w:val="28"/>
        </w:rPr>
        <w:t xml:space="preserve"> – это стиль безличного монолога, лишенного субъективной окраски. Не следует использовать местоимения «я»</w:t>
      </w:r>
      <w:r w:rsidR="007D6F7C" w:rsidRPr="00160280">
        <w:rPr>
          <w:sz w:val="28"/>
          <w:szCs w:val="28"/>
        </w:rPr>
        <w:t>.</w:t>
      </w:r>
    </w:p>
    <w:p w14:paraId="59B8110F" w14:textId="77777777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Используется изложение авторской позиции от 3-го лица (например «автор полагает, что…») и страдательный залог («разработан специальный подход к решению…»).</w:t>
      </w:r>
    </w:p>
    <w:p w14:paraId="05734DB6" w14:textId="77777777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Широкое применение в научном тексте находят такие словосочетания, как:</w:t>
      </w:r>
    </w:p>
    <w:p w14:paraId="3378E9C1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должен, могут быть,</w:t>
      </w:r>
    </w:p>
    <w:p w14:paraId="40AC5227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следует, как правило,</w:t>
      </w:r>
    </w:p>
    <w:p w14:paraId="2DD86F1F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необходимо, при необходимости,</w:t>
      </w:r>
    </w:p>
    <w:p w14:paraId="632BC0A4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 xml:space="preserve">требуется, </w:t>
      </w:r>
    </w:p>
    <w:p w14:paraId="208A3F41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не допускается, в том случае, если и др.</w:t>
      </w:r>
    </w:p>
    <w:p w14:paraId="72A954C3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запрещается,</w:t>
      </w:r>
    </w:p>
    <w:p w14:paraId="6525A6DD" w14:textId="77777777" w:rsidR="00BE54F0" w:rsidRPr="00FE0705" w:rsidRDefault="00BE54F0" w:rsidP="00FE0705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i/>
          <w:iCs/>
          <w:sz w:val="28"/>
          <w:szCs w:val="28"/>
        </w:rPr>
      </w:pPr>
      <w:r w:rsidRPr="00FE0705">
        <w:rPr>
          <w:i/>
          <w:iCs/>
          <w:sz w:val="28"/>
          <w:szCs w:val="28"/>
        </w:rPr>
        <w:t>не следует</w:t>
      </w:r>
      <w:r w:rsidR="004345D1" w:rsidRPr="00FE0705">
        <w:rPr>
          <w:i/>
          <w:iCs/>
          <w:sz w:val="28"/>
          <w:szCs w:val="28"/>
        </w:rPr>
        <w:t>.</w:t>
      </w:r>
    </w:p>
    <w:p w14:paraId="707F4705" w14:textId="247EDE51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Необходимо определить основные понятия по теме </w:t>
      </w:r>
      <w:r w:rsidR="00744946">
        <w:rPr>
          <w:sz w:val="28"/>
          <w:szCs w:val="28"/>
        </w:rPr>
        <w:t>проекта</w:t>
      </w:r>
      <w:r w:rsidRPr="00160280">
        <w:rPr>
          <w:sz w:val="28"/>
          <w:szCs w:val="28"/>
        </w:rPr>
        <w:t xml:space="preserve">, чтобы использование их в тексте </w:t>
      </w:r>
      <w:r w:rsidR="00744946">
        <w:rPr>
          <w:iCs/>
          <w:sz w:val="28"/>
          <w:szCs w:val="28"/>
        </w:rPr>
        <w:t>в</w:t>
      </w:r>
      <w:r w:rsidR="00DE162B">
        <w:rPr>
          <w:iCs/>
          <w:sz w:val="28"/>
          <w:szCs w:val="28"/>
        </w:rPr>
        <w:t>ыпускной квалификационной работы</w:t>
      </w:r>
      <w:r w:rsidR="00567D63">
        <w:rPr>
          <w:iCs/>
          <w:sz w:val="28"/>
          <w:szCs w:val="28"/>
        </w:rPr>
        <w:t xml:space="preserve"> </w:t>
      </w:r>
      <w:r w:rsidRPr="00160280">
        <w:rPr>
          <w:sz w:val="28"/>
          <w:szCs w:val="28"/>
        </w:rPr>
        <w:t>было однозначным. Это означает: то или иное понятие, которое разными учеными может трактоваться по-разному, дол</w:t>
      </w:r>
      <w:r w:rsidR="00744946">
        <w:rPr>
          <w:sz w:val="28"/>
          <w:szCs w:val="28"/>
        </w:rPr>
        <w:t>жно во всем тексте дипломного проекта</w:t>
      </w:r>
      <w:r w:rsidRPr="00160280">
        <w:rPr>
          <w:sz w:val="28"/>
          <w:szCs w:val="28"/>
        </w:rPr>
        <w:t xml:space="preserve"> от начала до конца иметь лишь одно, четко определенное автором </w:t>
      </w:r>
      <w:r w:rsidR="00744946">
        <w:rPr>
          <w:iCs/>
          <w:sz w:val="28"/>
          <w:szCs w:val="28"/>
        </w:rPr>
        <w:t>Дипломного проекта</w:t>
      </w:r>
      <w:r w:rsidR="00567D63">
        <w:rPr>
          <w:iCs/>
          <w:sz w:val="28"/>
          <w:szCs w:val="28"/>
        </w:rPr>
        <w:t xml:space="preserve"> </w:t>
      </w:r>
      <w:r w:rsidRPr="00160280">
        <w:rPr>
          <w:sz w:val="28"/>
          <w:szCs w:val="28"/>
        </w:rPr>
        <w:t xml:space="preserve">значение. </w:t>
      </w:r>
    </w:p>
    <w:p w14:paraId="5DD489BE" w14:textId="3461D1A9" w:rsidR="00BE54F0" w:rsidRPr="00160280" w:rsidRDefault="00BE54F0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 В </w:t>
      </w:r>
      <w:r w:rsidR="00DE162B">
        <w:rPr>
          <w:sz w:val="28"/>
          <w:szCs w:val="28"/>
        </w:rPr>
        <w:t>Дипломном проекте</w:t>
      </w:r>
      <w:r w:rsidRPr="00160280">
        <w:rPr>
          <w:sz w:val="28"/>
          <w:szCs w:val="28"/>
        </w:rPr>
        <w:t xml:space="preserve"> должно быть соблюдено единство стиля изложения, обеспечена орфографическая, синтаксическая и стилистическая грамотность в соответствии с нормами современного русского языка.</w:t>
      </w:r>
    </w:p>
    <w:p w14:paraId="6B6C1C66" w14:textId="4BCBC05A" w:rsidR="00FE0705" w:rsidRDefault="004C0042" w:rsidP="004C0042">
      <w:pPr>
        <w:tabs>
          <w:tab w:val="left" w:pos="1125"/>
        </w:tabs>
        <w:spacing w:line="48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ED5B6B1" w14:textId="77777777" w:rsidR="004C0042" w:rsidRDefault="004C0042" w:rsidP="004C0042">
      <w:pPr>
        <w:tabs>
          <w:tab w:val="left" w:pos="1125"/>
        </w:tabs>
        <w:spacing w:line="480" w:lineRule="auto"/>
        <w:ind w:firstLine="709"/>
        <w:jc w:val="both"/>
        <w:rPr>
          <w:sz w:val="28"/>
          <w:szCs w:val="28"/>
        </w:rPr>
      </w:pPr>
    </w:p>
    <w:p w14:paraId="2D8A5B09" w14:textId="77777777" w:rsidR="00BE54F0" w:rsidRPr="00160280" w:rsidRDefault="00BE54F0" w:rsidP="00DE162B">
      <w:pPr>
        <w:pStyle w:val="2"/>
        <w:ind w:hanging="83"/>
      </w:pPr>
      <w:bookmarkStart w:id="12" w:name="_Toc183896839"/>
      <w:r w:rsidRPr="00160280">
        <w:lastRenderedPageBreak/>
        <w:t>Оформление текстового материала</w:t>
      </w:r>
      <w:bookmarkEnd w:id="12"/>
    </w:p>
    <w:p w14:paraId="5929ACC4" w14:textId="77777777" w:rsidR="004C0042" w:rsidRDefault="004C0042" w:rsidP="001C42DA">
      <w:pPr>
        <w:spacing w:line="360" w:lineRule="auto"/>
        <w:ind w:firstLine="709"/>
        <w:jc w:val="both"/>
        <w:rPr>
          <w:sz w:val="28"/>
          <w:szCs w:val="28"/>
        </w:rPr>
      </w:pPr>
    </w:p>
    <w:p w14:paraId="521871D5" w14:textId="178444BD" w:rsidR="007D6F7C" w:rsidRPr="00160280" w:rsidRDefault="000357EF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Текстовая часть </w:t>
      </w:r>
      <w:r w:rsidR="004A0DA0">
        <w:rPr>
          <w:sz w:val="28"/>
          <w:szCs w:val="28"/>
        </w:rPr>
        <w:t>Дипломного проекта</w:t>
      </w:r>
      <w:r w:rsidR="00567D63">
        <w:rPr>
          <w:sz w:val="28"/>
          <w:szCs w:val="28"/>
        </w:rPr>
        <w:t xml:space="preserve"> </w:t>
      </w:r>
      <w:r w:rsidRPr="00160280">
        <w:rPr>
          <w:sz w:val="28"/>
          <w:szCs w:val="28"/>
        </w:rPr>
        <w:t>должна быть выполнена помощью компьютера на одной стороне листа белой бумаги формата А</w:t>
      </w:r>
      <w:proofErr w:type="gramStart"/>
      <w:r w:rsidRPr="00160280">
        <w:rPr>
          <w:sz w:val="28"/>
          <w:szCs w:val="28"/>
        </w:rPr>
        <w:t>4</w:t>
      </w:r>
      <w:proofErr w:type="gramEnd"/>
      <w:r w:rsidRPr="00160280">
        <w:rPr>
          <w:sz w:val="28"/>
          <w:szCs w:val="28"/>
        </w:rPr>
        <w:t xml:space="preserve"> (210</w:t>
      </w:r>
      <w:r w:rsidRPr="00160280">
        <w:rPr>
          <w:sz w:val="28"/>
          <w:szCs w:val="28"/>
        </w:rPr>
        <w:sym w:font="Symbol" w:char="F0B4"/>
      </w:r>
      <w:r w:rsidRPr="00160280">
        <w:rPr>
          <w:sz w:val="28"/>
          <w:szCs w:val="28"/>
        </w:rPr>
        <w:t>297 мм) через 1,5 межстрочных интервала с числом строк на странице не более сорока.</w:t>
      </w:r>
      <w:r w:rsidR="006B3C2A" w:rsidRPr="00160280">
        <w:rPr>
          <w:sz w:val="28"/>
          <w:szCs w:val="28"/>
        </w:rPr>
        <w:t xml:space="preserve">  </w:t>
      </w:r>
      <w:r w:rsidRPr="00160280">
        <w:rPr>
          <w:sz w:val="28"/>
          <w:szCs w:val="28"/>
        </w:rPr>
        <w:t xml:space="preserve"> </w:t>
      </w:r>
    </w:p>
    <w:p w14:paraId="0ED3D8D1" w14:textId="77777777" w:rsidR="000357EF" w:rsidRPr="00160280" w:rsidRDefault="000357EF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Рекомендуемый шрифт при написании работы в </w:t>
      </w:r>
      <w:r w:rsidRPr="00160280">
        <w:rPr>
          <w:sz w:val="28"/>
          <w:szCs w:val="28"/>
          <w:lang w:val="en-US"/>
        </w:rPr>
        <w:t>Microsoft</w:t>
      </w:r>
      <w:r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  <w:lang w:val="en-US"/>
        </w:rPr>
        <w:t>Word</w:t>
      </w:r>
      <w:r w:rsidRPr="00160280">
        <w:rPr>
          <w:sz w:val="28"/>
          <w:szCs w:val="28"/>
        </w:rPr>
        <w:t xml:space="preserve"> – </w:t>
      </w:r>
      <w:r w:rsidRPr="00160280">
        <w:rPr>
          <w:sz w:val="28"/>
          <w:szCs w:val="28"/>
          <w:lang w:val="en-US"/>
        </w:rPr>
        <w:t>Times</w:t>
      </w:r>
      <w:r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  <w:lang w:val="en-US"/>
        </w:rPr>
        <w:t>New</w:t>
      </w:r>
      <w:r w:rsidRPr="00160280">
        <w:rPr>
          <w:sz w:val="28"/>
          <w:szCs w:val="28"/>
        </w:rPr>
        <w:t xml:space="preserve"> </w:t>
      </w:r>
      <w:r w:rsidRPr="00160280">
        <w:rPr>
          <w:sz w:val="28"/>
          <w:szCs w:val="28"/>
          <w:lang w:val="en-US"/>
        </w:rPr>
        <w:t>Roman</w:t>
      </w:r>
      <w:r w:rsidRPr="00160280">
        <w:rPr>
          <w:sz w:val="28"/>
          <w:szCs w:val="28"/>
        </w:rPr>
        <w:t xml:space="preserve">, кегль (размер) 14, цвет шрифта – чёрный. Размер полей должен составлять: </w:t>
      </w:r>
      <w:proofErr w:type="gramStart"/>
      <w:r w:rsidRPr="00160280">
        <w:rPr>
          <w:sz w:val="28"/>
          <w:szCs w:val="28"/>
        </w:rPr>
        <w:t>левое</w:t>
      </w:r>
      <w:proofErr w:type="gramEnd"/>
      <w:r w:rsidR="00BA5B76" w:rsidRPr="00160280">
        <w:rPr>
          <w:sz w:val="28"/>
          <w:szCs w:val="28"/>
        </w:rPr>
        <w:t xml:space="preserve"> – </w:t>
      </w:r>
      <w:r w:rsidRPr="00160280">
        <w:rPr>
          <w:sz w:val="28"/>
          <w:szCs w:val="28"/>
        </w:rPr>
        <w:t>не менее 30 мм, правое</w:t>
      </w:r>
      <w:r w:rsidR="00BA5B76" w:rsidRPr="00160280">
        <w:rPr>
          <w:sz w:val="28"/>
          <w:szCs w:val="28"/>
        </w:rPr>
        <w:t xml:space="preserve"> – </w:t>
      </w:r>
      <w:r w:rsidR="00DE34D7" w:rsidRPr="00160280">
        <w:rPr>
          <w:sz w:val="28"/>
          <w:szCs w:val="28"/>
        </w:rPr>
        <w:t>15</w:t>
      </w:r>
      <w:r w:rsidRPr="00160280">
        <w:rPr>
          <w:sz w:val="28"/>
          <w:szCs w:val="28"/>
        </w:rPr>
        <w:t xml:space="preserve"> мм, верхнее и нижнее</w:t>
      </w:r>
      <w:r w:rsidR="00BA5B76" w:rsidRPr="00160280">
        <w:rPr>
          <w:sz w:val="28"/>
          <w:szCs w:val="28"/>
        </w:rPr>
        <w:t xml:space="preserve"> – </w:t>
      </w:r>
      <w:r w:rsidRPr="00160280">
        <w:rPr>
          <w:sz w:val="28"/>
          <w:szCs w:val="28"/>
        </w:rPr>
        <w:t>20 мм. Абзацы в тексте начинают отступом 12,5 мм.</w:t>
      </w:r>
    </w:p>
    <w:p w14:paraId="703174A2" w14:textId="661907A1" w:rsidR="00A11089" w:rsidRPr="00160280" w:rsidRDefault="00A11089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Текст </w:t>
      </w:r>
      <w:r w:rsidR="004A0DA0">
        <w:rPr>
          <w:iCs/>
          <w:sz w:val="28"/>
          <w:szCs w:val="28"/>
        </w:rPr>
        <w:t>Дипломного проекта</w:t>
      </w:r>
      <w:r w:rsidR="00567D63">
        <w:rPr>
          <w:iCs/>
          <w:sz w:val="28"/>
          <w:szCs w:val="28"/>
        </w:rPr>
        <w:t xml:space="preserve"> </w:t>
      </w:r>
      <w:r w:rsidRPr="00160280">
        <w:rPr>
          <w:sz w:val="28"/>
          <w:szCs w:val="28"/>
        </w:rPr>
        <w:t xml:space="preserve">необходимо разбивать на абзацы, начала которых пишутся с «красной строки». Абзацами выделяются примерно равные по объему, тесно связанные между собой и объединенные по смыслу части текста. Они могут включать несколько предложений. В каждом абзаце должны содержаться положения, объединенные общей мыслью. </w:t>
      </w:r>
      <w:r w:rsidR="008D70AE" w:rsidRPr="00160280">
        <w:rPr>
          <w:sz w:val="28"/>
          <w:szCs w:val="28"/>
        </w:rPr>
        <w:t xml:space="preserve">Оформление текстовой информации, таблиц, рисунков и приложений должно быть выполнено в соответствии с Методическими  рекомендациями по оформлению рефератов, курсовых и дипломных работ (проектов), принятых в БПОУ ВО </w:t>
      </w:r>
      <w:r w:rsidR="00C76B5D" w:rsidRPr="00160280">
        <w:rPr>
          <w:sz w:val="28"/>
          <w:szCs w:val="28"/>
        </w:rPr>
        <w:t>«</w:t>
      </w:r>
      <w:r w:rsidR="008D70AE" w:rsidRPr="00160280">
        <w:rPr>
          <w:sz w:val="28"/>
          <w:szCs w:val="28"/>
        </w:rPr>
        <w:t>ЧЛМТ</w:t>
      </w:r>
      <w:r w:rsidR="00C76B5D" w:rsidRPr="00160280">
        <w:rPr>
          <w:sz w:val="28"/>
          <w:szCs w:val="28"/>
        </w:rPr>
        <w:t>»</w:t>
      </w:r>
      <w:r w:rsidR="008D70AE" w:rsidRPr="00160280">
        <w:rPr>
          <w:sz w:val="28"/>
          <w:szCs w:val="28"/>
        </w:rPr>
        <w:t>.</w:t>
      </w:r>
    </w:p>
    <w:p w14:paraId="34545939" w14:textId="77777777" w:rsidR="00C76B5D" w:rsidRPr="00160280" w:rsidRDefault="00C76B5D" w:rsidP="001C42DA">
      <w:pPr>
        <w:spacing w:line="360" w:lineRule="auto"/>
        <w:ind w:firstLine="709"/>
        <w:jc w:val="both"/>
        <w:rPr>
          <w:sz w:val="28"/>
          <w:szCs w:val="28"/>
        </w:rPr>
      </w:pPr>
    </w:p>
    <w:p w14:paraId="22EFA89D" w14:textId="4B1819BA" w:rsidR="003B4CAF" w:rsidRPr="00352287" w:rsidRDefault="00CE3D4A" w:rsidP="00352287">
      <w:pPr>
        <w:pStyle w:val="1"/>
      </w:pPr>
      <w:r>
        <w:br w:type="page"/>
      </w:r>
      <w:bookmarkStart w:id="13" w:name="_Toc183896840"/>
      <w:r w:rsidR="00633981">
        <w:rPr>
          <w:lang w:val="ru-RU"/>
        </w:rPr>
        <w:lastRenderedPageBreak/>
        <w:t>З</w:t>
      </w:r>
      <w:r w:rsidR="00633981" w:rsidRPr="00160280">
        <w:t xml:space="preserve">АЩИТА </w:t>
      </w:r>
      <w:r w:rsidR="00567D63">
        <w:rPr>
          <w:lang w:val="ru-RU"/>
        </w:rPr>
        <w:t>ДИПЛОМНОГО ПРОЕКТА</w:t>
      </w:r>
      <w:bookmarkEnd w:id="13"/>
    </w:p>
    <w:p w14:paraId="5F245EC2" w14:textId="77777777" w:rsidR="00305384" w:rsidRPr="00160280" w:rsidRDefault="00305384" w:rsidP="001C42DA">
      <w:pPr>
        <w:spacing w:line="360" w:lineRule="auto"/>
        <w:ind w:firstLine="709"/>
        <w:jc w:val="both"/>
        <w:rPr>
          <w:sz w:val="28"/>
          <w:szCs w:val="28"/>
        </w:rPr>
      </w:pPr>
    </w:p>
    <w:p w14:paraId="11541C82" w14:textId="3D2EF466" w:rsidR="00125C65" w:rsidRPr="00160280" w:rsidRDefault="00125C65" w:rsidP="001C42DA">
      <w:pPr>
        <w:pStyle w:val="12"/>
        <w:widowControl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60280">
        <w:rPr>
          <w:rFonts w:ascii="Times New Roman" w:hAnsi="Times New Roman"/>
          <w:sz w:val="28"/>
          <w:szCs w:val="28"/>
        </w:rPr>
        <w:t xml:space="preserve">Защита </w:t>
      </w:r>
      <w:r w:rsidR="00BB69CA">
        <w:rPr>
          <w:rFonts w:ascii="Times New Roman" w:hAnsi="Times New Roman"/>
          <w:sz w:val="28"/>
          <w:szCs w:val="28"/>
        </w:rPr>
        <w:t>Дипломного проекта</w:t>
      </w:r>
      <w:r w:rsidR="00567D63">
        <w:rPr>
          <w:rFonts w:ascii="Times New Roman" w:hAnsi="Times New Roman"/>
          <w:sz w:val="28"/>
          <w:szCs w:val="28"/>
        </w:rPr>
        <w:t xml:space="preserve"> </w:t>
      </w:r>
      <w:r w:rsidRPr="00160280">
        <w:rPr>
          <w:rFonts w:ascii="Times New Roman" w:hAnsi="Times New Roman"/>
          <w:sz w:val="28"/>
          <w:szCs w:val="28"/>
        </w:rPr>
        <w:t xml:space="preserve">проводится на открытом заседании </w:t>
      </w:r>
      <w:r w:rsidR="00BD7D12" w:rsidRPr="00160280">
        <w:rPr>
          <w:rFonts w:ascii="Times New Roman" w:hAnsi="Times New Roman"/>
          <w:sz w:val="28"/>
          <w:szCs w:val="28"/>
        </w:rPr>
        <w:t xml:space="preserve">государственной </w:t>
      </w:r>
      <w:r w:rsidR="005D128E" w:rsidRPr="00160280">
        <w:rPr>
          <w:rFonts w:ascii="Times New Roman" w:hAnsi="Times New Roman"/>
          <w:sz w:val="28"/>
          <w:szCs w:val="28"/>
        </w:rPr>
        <w:t xml:space="preserve">аттестационной </w:t>
      </w:r>
      <w:r w:rsidRPr="00160280">
        <w:rPr>
          <w:rFonts w:ascii="Times New Roman" w:hAnsi="Times New Roman"/>
          <w:sz w:val="28"/>
          <w:szCs w:val="28"/>
        </w:rPr>
        <w:t>комиссии</w:t>
      </w:r>
      <w:r w:rsidR="00BD7D12" w:rsidRPr="00160280">
        <w:rPr>
          <w:rFonts w:ascii="Times New Roman" w:hAnsi="Times New Roman"/>
          <w:sz w:val="28"/>
          <w:szCs w:val="28"/>
        </w:rPr>
        <w:t>.</w:t>
      </w:r>
      <w:r w:rsidRPr="00160280">
        <w:rPr>
          <w:rFonts w:ascii="Times New Roman" w:hAnsi="Times New Roman"/>
          <w:sz w:val="28"/>
          <w:szCs w:val="28"/>
        </w:rPr>
        <w:t xml:space="preserve"> </w:t>
      </w:r>
      <w:r w:rsidR="005D128E" w:rsidRPr="00160280">
        <w:rPr>
          <w:rFonts w:ascii="Times New Roman" w:hAnsi="Times New Roman"/>
          <w:sz w:val="28"/>
          <w:szCs w:val="28"/>
        </w:rPr>
        <w:t>В состав комиссии входят: председатель, заместитель председателя, секретар</w:t>
      </w:r>
      <w:r w:rsidR="00C16467" w:rsidRPr="00160280">
        <w:rPr>
          <w:rFonts w:ascii="Times New Roman" w:hAnsi="Times New Roman"/>
          <w:sz w:val="28"/>
          <w:szCs w:val="28"/>
        </w:rPr>
        <w:t>ь</w:t>
      </w:r>
      <w:r w:rsidR="005D128E" w:rsidRPr="00160280">
        <w:rPr>
          <w:rFonts w:ascii="Times New Roman" w:hAnsi="Times New Roman"/>
          <w:sz w:val="28"/>
          <w:szCs w:val="28"/>
        </w:rPr>
        <w:t xml:space="preserve"> и члены комиссии.</w:t>
      </w:r>
    </w:p>
    <w:p w14:paraId="62D66D82" w14:textId="77777777" w:rsidR="000357EF" w:rsidRPr="00160280" w:rsidRDefault="000357EF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На заседании </w:t>
      </w:r>
      <w:r w:rsidR="00596AC0" w:rsidRPr="00160280">
        <w:rPr>
          <w:sz w:val="28"/>
          <w:szCs w:val="28"/>
        </w:rPr>
        <w:t xml:space="preserve">могут </w:t>
      </w:r>
      <w:r w:rsidRPr="00160280">
        <w:rPr>
          <w:sz w:val="28"/>
          <w:szCs w:val="28"/>
        </w:rPr>
        <w:t xml:space="preserve">присутствовать научные </w:t>
      </w:r>
      <w:r w:rsidR="00BD7D12" w:rsidRPr="00160280">
        <w:rPr>
          <w:sz w:val="28"/>
          <w:szCs w:val="28"/>
        </w:rPr>
        <w:t>руководители</w:t>
      </w:r>
      <w:r w:rsidRPr="00160280">
        <w:rPr>
          <w:sz w:val="28"/>
          <w:szCs w:val="28"/>
        </w:rPr>
        <w:t xml:space="preserve">, преподаватели </w:t>
      </w:r>
      <w:r w:rsidR="00BD7D12" w:rsidRPr="00160280">
        <w:rPr>
          <w:sz w:val="28"/>
          <w:szCs w:val="28"/>
        </w:rPr>
        <w:t xml:space="preserve">цикла, </w:t>
      </w:r>
      <w:r w:rsidRPr="00160280">
        <w:rPr>
          <w:sz w:val="28"/>
          <w:szCs w:val="28"/>
        </w:rPr>
        <w:t xml:space="preserve"> представители предприятий, учреждений</w:t>
      </w:r>
      <w:r w:rsidR="005D128E" w:rsidRPr="00160280">
        <w:rPr>
          <w:sz w:val="28"/>
          <w:szCs w:val="28"/>
        </w:rPr>
        <w:t xml:space="preserve"> и другие заинтересованные лица.      </w:t>
      </w:r>
      <w:r w:rsidRPr="00160280">
        <w:rPr>
          <w:sz w:val="28"/>
          <w:szCs w:val="28"/>
        </w:rPr>
        <w:t xml:space="preserve"> </w:t>
      </w:r>
    </w:p>
    <w:p w14:paraId="5733FC9A" w14:textId="217DE8F0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Защита имеет своей целью выявление степе</w:t>
      </w:r>
      <w:r w:rsidR="00BB69CA">
        <w:rPr>
          <w:sz w:val="28"/>
          <w:szCs w:val="28"/>
        </w:rPr>
        <w:t>ни раскрытия автором темы проекта</w:t>
      </w:r>
      <w:r w:rsidRPr="00160280">
        <w:rPr>
          <w:sz w:val="28"/>
          <w:szCs w:val="28"/>
        </w:rPr>
        <w:t xml:space="preserve">, самостоятельности и глубины изучения поставленных в ней проблем, обоснованности выводов и предложений. Защита </w:t>
      </w:r>
      <w:r w:rsidR="00BB69CA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 проводится каждым студентом индивидуально.</w:t>
      </w:r>
    </w:p>
    <w:p w14:paraId="006E7AC3" w14:textId="10C7B9AA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Во время доклада студент может использовать подготовленный наглядный материал, иллюстрирующий основные положения </w:t>
      </w:r>
      <w:r w:rsidR="00BB69CA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>.</w:t>
      </w:r>
      <w:r w:rsidR="00635208" w:rsidRPr="00160280">
        <w:rPr>
          <w:sz w:val="28"/>
          <w:szCs w:val="28"/>
        </w:rPr>
        <w:t xml:space="preserve"> При необходимости раздаточный материал, включающий в себя объемные таблицы, документы отчетности, может быть предоставлен членам комиссии.</w:t>
      </w:r>
    </w:p>
    <w:p w14:paraId="29684403" w14:textId="70C6C43B" w:rsidR="00F52CF2" w:rsidRPr="00160280" w:rsidRDefault="00F52CF2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Перед выступлением каждого из студентов председатель комиссии объявляет всем присутствующим его фамилию, имя отчество, тему его </w:t>
      </w:r>
      <w:r w:rsidR="00BB69CA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, зачитывает отзыв руководителя и рецензию. После чего студенту задается вопрос о том, согласен ли он с замечаниями руководителя и рецензента. Ответ студента обязательно фиксируется в Протоколе. </w:t>
      </w:r>
    </w:p>
    <w:p w14:paraId="2005F146" w14:textId="1AA87567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Студенту необходимо </w:t>
      </w:r>
      <w:r w:rsidR="00C76B5D" w:rsidRPr="00160280">
        <w:rPr>
          <w:sz w:val="28"/>
          <w:szCs w:val="28"/>
        </w:rPr>
        <w:t>подготовить доклад примерно на 7–12</w:t>
      </w:r>
      <w:r w:rsidRPr="00160280">
        <w:rPr>
          <w:sz w:val="28"/>
          <w:szCs w:val="28"/>
        </w:rPr>
        <w:t xml:space="preserve"> минут, в котором изложить цель, содержание и результаты </w:t>
      </w:r>
      <w:r w:rsidR="00BB69CA">
        <w:rPr>
          <w:sz w:val="28"/>
          <w:szCs w:val="28"/>
        </w:rPr>
        <w:t>проекта</w:t>
      </w:r>
      <w:r w:rsidRPr="00160280">
        <w:rPr>
          <w:sz w:val="28"/>
          <w:szCs w:val="28"/>
        </w:rPr>
        <w:t xml:space="preserve">. Основные выводы и предложения </w:t>
      </w:r>
      <w:r w:rsidR="00BB69CA">
        <w:rPr>
          <w:sz w:val="28"/>
          <w:szCs w:val="28"/>
        </w:rPr>
        <w:t xml:space="preserve">выпускной квалификационной работы </w:t>
      </w:r>
      <w:r w:rsidRPr="00160280">
        <w:rPr>
          <w:sz w:val="28"/>
          <w:szCs w:val="28"/>
        </w:rPr>
        <w:t>необходимо иллюстрировать соответствующими таблицами, рисунками в количестве не менее трех.</w:t>
      </w:r>
    </w:p>
    <w:p w14:paraId="1F05C2AA" w14:textId="42620FE5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Имеются основные требования к докладу. Вначале необходимо предс</w:t>
      </w:r>
      <w:r w:rsidR="00BB69CA">
        <w:rPr>
          <w:sz w:val="28"/>
          <w:szCs w:val="28"/>
        </w:rPr>
        <w:t>тавиться и назвать тему дипломного проекта</w:t>
      </w:r>
      <w:r w:rsidRPr="00160280">
        <w:rPr>
          <w:sz w:val="28"/>
          <w:szCs w:val="28"/>
        </w:rPr>
        <w:t>. Дале</w:t>
      </w:r>
      <w:r w:rsidR="009F60B4">
        <w:rPr>
          <w:sz w:val="28"/>
          <w:szCs w:val="28"/>
        </w:rPr>
        <w:t xml:space="preserve">е раскрывается содержание </w:t>
      </w:r>
      <w:proofErr w:type="gramStart"/>
      <w:r w:rsidR="009F60B4">
        <w:rPr>
          <w:sz w:val="28"/>
          <w:szCs w:val="28"/>
        </w:rPr>
        <w:t>выпускной</w:t>
      </w:r>
      <w:proofErr w:type="gramEnd"/>
      <w:r w:rsidR="009F60B4">
        <w:rPr>
          <w:sz w:val="28"/>
          <w:szCs w:val="28"/>
        </w:rPr>
        <w:t xml:space="preserve"> квалификационной </w:t>
      </w:r>
      <w:proofErr w:type="spellStart"/>
      <w:r w:rsidR="009F60B4">
        <w:rPr>
          <w:sz w:val="28"/>
          <w:szCs w:val="28"/>
        </w:rPr>
        <w:t>рабты</w:t>
      </w:r>
      <w:proofErr w:type="spellEnd"/>
      <w:r w:rsidRPr="00160280">
        <w:rPr>
          <w:sz w:val="28"/>
          <w:szCs w:val="28"/>
        </w:rPr>
        <w:t xml:space="preserve"> в следующем порядке:</w:t>
      </w:r>
    </w:p>
    <w:p w14:paraId="3B09C6BE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lastRenderedPageBreak/>
        <w:t>актуальность выбранной проблемы;</w:t>
      </w:r>
    </w:p>
    <w:p w14:paraId="011A3417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противоречие;</w:t>
      </w:r>
    </w:p>
    <w:p w14:paraId="654D160B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проблема и цель;</w:t>
      </w:r>
    </w:p>
    <w:p w14:paraId="59538CF8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объект, предмет исследования;</w:t>
      </w:r>
    </w:p>
    <w:p w14:paraId="7553FDC0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задачи (соблюдайте последовательность решаемых задач);</w:t>
      </w:r>
    </w:p>
    <w:p w14:paraId="323AB207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выводы и рекомендации по работе.</w:t>
      </w:r>
    </w:p>
    <w:p w14:paraId="10CC7303" w14:textId="079A799B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Ус</w:t>
      </w:r>
      <w:r w:rsidR="004C0042">
        <w:rPr>
          <w:sz w:val="28"/>
          <w:szCs w:val="28"/>
        </w:rPr>
        <w:t>пешность защиты дипломного проекта</w:t>
      </w:r>
      <w:r w:rsidRPr="00160280">
        <w:rPr>
          <w:sz w:val="28"/>
          <w:szCs w:val="28"/>
        </w:rPr>
        <w:t xml:space="preserve"> состоит не только в хорошем докладе, но и грамотной презентации. Председатель и члены экзаменационной комиссии знакомятся с работой, слушают доклад и смотрят презентацию. Поэтому неудачная презентация может испортить доклад.</w:t>
      </w:r>
    </w:p>
    <w:p w14:paraId="0E6503F9" w14:textId="05FBB4C1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Целью презентации является визуальное представление замысла автора, максимально удобное для восприятия слушателями и побуждающее их на позитивное взаимодействие с автором. В соответствии с этим, презентации, сопутствующие защите дипломно</w:t>
      </w:r>
      <w:r w:rsidR="004C0042">
        <w:rPr>
          <w:sz w:val="28"/>
          <w:szCs w:val="28"/>
        </w:rPr>
        <w:t>го проекта</w:t>
      </w:r>
      <w:r w:rsidRPr="00160280">
        <w:rPr>
          <w:sz w:val="28"/>
          <w:szCs w:val="28"/>
        </w:rPr>
        <w:t xml:space="preserve"> можно разделить на сопровождающие и дополняющие.</w:t>
      </w:r>
    </w:p>
    <w:p w14:paraId="54561EAE" w14:textId="77777777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Сопровождающие презентации отражают содержание доклада, т. е. содержат ту же информацию. В данной презентации целесообразно акцентировать внимание на понятиях и определениях, статистических данных, выводах.</w:t>
      </w:r>
    </w:p>
    <w:p w14:paraId="06E3CE09" w14:textId="77777777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Дополняющая презентация не воспроизводит содержание доклада, она его расширяет, детализирует. </w:t>
      </w:r>
      <w:proofErr w:type="gramStart"/>
      <w:r w:rsidRPr="00160280">
        <w:rPr>
          <w:sz w:val="28"/>
          <w:szCs w:val="28"/>
        </w:rPr>
        <w:t>В качестве таких дополнений могут быть иллюстрации, соответствующие ходу доклада; графики, диаграммы, характеризующие динамику, изменения, соотношение; таблицы, схемы и т.д.</w:t>
      </w:r>
      <w:proofErr w:type="gramEnd"/>
      <w:r w:rsidRPr="00160280">
        <w:rPr>
          <w:sz w:val="28"/>
          <w:szCs w:val="28"/>
        </w:rPr>
        <w:t xml:space="preserve"> При этом представляется информация, выходящая за рамки доклада, но имеющая на неё ссылки. Это может быть выражено фразами «Динамику развития вы можете наблюдать на слайде № 7», «Детально схема представлена на слайде № 11» и т.п.</w:t>
      </w:r>
    </w:p>
    <w:p w14:paraId="6C63D40F" w14:textId="77777777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Количество слайдов должно быть от 5–7 до 12–15. При подготовке слайдов необходимо придерживаться общих правил оформления и представления информации</w:t>
      </w:r>
      <w:r w:rsidR="008D70AE" w:rsidRPr="00160280">
        <w:rPr>
          <w:sz w:val="28"/>
          <w:szCs w:val="28"/>
        </w:rPr>
        <w:t>.</w:t>
      </w:r>
    </w:p>
    <w:p w14:paraId="4CCB2468" w14:textId="158B3443" w:rsidR="00C751BB" w:rsidRPr="00160280" w:rsidRDefault="00C751BB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lastRenderedPageBreak/>
        <w:t>Первый слайд презентации должен</w:t>
      </w:r>
      <w:r w:rsidR="004C0042">
        <w:rPr>
          <w:sz w:val="28"/>
          <w:szCs w:val="28"/>
        </w:rPr>
        <w:t xml:space="preserve"> содержать тему дипломного проекта</w:t>
      </w:r>
      <w:r w:rsidRPr="00160280">
        <w:rPr>
          <w:sz w:val="28"/>
          <w:szCs w:val="28"/>
        </w:rPr>
        <w:t xml:space="preserve">, информацию об  авторе работы и научном руководителе. </w:t>
      </w:r>
    </w:p>
    <w:p w14:paraId="2840856C" w14:textId="77777777" w:rsidR="008D70AE" w:rsidRPr="00160280" w:rsidRDefault="008D70AE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Требования к стилю оформления презентации:</w:t>
      </w:r>
    </w:p>
    <w:p w14:paraId="4E4B3954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единый стиль оформления</w:t>
      </w:r>
      <w:r w:rsidR="008D70AE" w:rsidRPr="00160280">
        <w:rPr>
          <w:sz w:val="28"/>
          <w:szCs w:val="28"/>
        </w:rPr>
        <w:t xml:space="preserve"> для всех слайдов презентации</w:t>
      </w:r>
      <w:r w:rsidRPr="00160280">
        <w:rPr>
          <w:sz w:val="28"/>
          <w:szCs w:val="28"/>
        </w:rPr>
        <w:t>;</w:t>
      </w:r>
    </w:p>
    <w:p w14:paraId="36E33517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избегать стилей, которые будут отвлекать от самой презентации</w:t>
      </w:r>
      <w:r w:rsidR="008D70AE" w:rsidRPr="00160280">
        <w:rPr>
          <w:sz w:val="28"/>
          <w:szCs w:val="28"/>
        </w:rPr>
        <w:t>;</w:t>
      </w:r>
    </w:p>
    <w:p w14:paraId="45788A92" w14:textId="77777777" w:rsidR="008D70AE" w:rsidRPr="00160280" w:rsidRDefault="008D70AE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фона выбрать более холодные тона;</w:t>
      </w:r>
    </w:p>
    <w:p w14:paraId="3C68ED5D" w14:textId="77777777" w:rsidR="006C33F7" w:rsidRPr="00160280" w:rsidRDefault="008D70AE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звуковой фон не должен мешать </w:t>
      </w:r>
      <w:r w:rsidR="006C33F7" w:rsidRPr="00160280">
        <w:rPr>
          <w:sz w:val="28"/>
          <w:szCs w:val="28"/>
        </w:rPr>
        <w:t>демонстрации слайдов</w:t>
      </w:r>
      <w:r w:rsidRPr="00160280">
        <w:rPr>
          <w:sz w:val="28"/>
          <w:szCs w:val="28"/>
        </w:rPr>
        <w:t>.</w:t>
      </w:r>
    </w:p>
    <w:p w14:paraId="2066D8F6" w14:textId="77777777" w:rsidR="006C33F7" w:rsidRPr="00160280" w:rsidRDefault="008D70AE" w:rsidP="001C42DA">
      <w:pPr>
        <w:spacing w:line="360" w:lineRule="auto"/>
        <w:ind w:firstLine="709"/>
        <w:rPr>
          <w:sz w:val="28"/>
          <w:szCs w:val="28"/>
        </w:rPr>
      </w:pPr>
      <w:r w:rsidRPr="00160280">
        <w:rPr>
          <w:sz w:val="28"/>
          <w:szCs w:val="28"/>
        </w:rPr>
        <w:t xml:space="preserve">Требования к цветовому оформлению слайдов: </w:t>
      </w:r>
    </w:p>
    <w:p w14:paraId="249E167B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на одном слайде рекомендуется использовать не более трех цветов: один для фона, один для заголовков, один для текста;</w:t>
      </w:r>
    </w:p>
    <w:p w14:paraId="5FD1409A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фона и текста используйте контрастные цвета.</w:t>
      </w:r>
    </w:p>
    <w:p w14:paraId="79A83E91" w14:textId="77777777" w:rsidR="006C33F7" w:rsidRPr="00160280" w:rsidRDefault="008D70AE" w:rsidP="001C42DA">
      <w:pPr>
        <w:spacing w:line="360" w:lineRule="auto"/>
        <w:ind w:firstLine="709"/>
        <w:rPr>
          <w:sz w:val="28"/>
          <w:szCs w:val="28"/>
        </w:rPr>
      </w:pPr>
      <w:r w:rsidRPr="00160280">
        <w:rPr>
          <w:sz w:val="28"/>
          <w:szCs w:val="28"/>
        </w:rPr>
        <w:t>Требования к анимационным эффектам:</w:t>
      </w:r>
    </w:p>
    <w:p w14:paraId="46752CB9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используйте возможности компьютерной анимации для предоставления информации на слайде;</w:t>
      </w:r>
    </w:p>
    <w:p w14:paraId="18418C5A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не злоупотреблять различными анимационными эффектами, которые могут отвлекать внимание от содержания информации на слайде.</w:t>
      </w:r>
    </w:p>
    <w:p w14:paraId="25B215B0" w14:textId="77777777" w:rsidR="008D70AE" w:rsidRPr="00160280" w:rsidRDefault="008D70AE" w:rsidP="001C42DA">
      <w:pPr>
        <w:spacing w:line="360" w:lineRule="auto"/>
        <w:ind w:firstLine="709"/>
        <w:rPr>
          <w:sz w:val="28"/>
          <w:szCs w:val="28"/>
        </w:rPr>
      </w:pPr>
      <w:r w:rsidRPr="00160280">
        <w:rPr>
          <w:sz w:val="28"/>
          <w:szCs w:val="28"/>
        </w:rPr>
        <w:t>Требования к представлению информации:</w:t>
      </w:r>
    </w:p>
    <w:p w14:paraId="3BF6D53B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используйте короткие слова и предложения;</w:t>
      </w:r>
    </w:p>
    <w:p w14:paraId="075F1F8A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заголовки должны привлекать внимание.</w:t>
      </w:r>
    </w:p>
    <w:p w14:paraId="6749A235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предпочтительно горизонтальное расположение информации;</w:t>
      </w:r>
    </w:p>
    <w:p w14:paraId="0EE0CA7C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наиболее важная информация должна располагаться в центре экрана;</w:t>
      </w:r>
    </w:p>
    <w:p w14:paraId="60C4BADB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если на слайде располагается картинка, надпись должна располагаться под ней;</w:t>
      </w:r>
    </w:p>
    <w:p w14:paraId="76414C28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максимальное число строк на слайде – </w:t>
      </w:r>
      <w:r w:rsidR="00352287">
        <w:rPr>
          <w:sz w:val="28"/>
          <w:szCs w:val="28"/>
        </w:rPr>
        <w:t>5</w:t>
      </w:r>
      <w:r w:rsidRPr="00160280">
        <w:rPr>
          <w:sz w:val="28"/>
          <w:szCs w:val="28"/>
        </w:rPr>
        <w:t xml:space="preserve">, большее их число не будет восприниматься </w:t>
      </w:r>
    </w:p>
    <w:p w14:paraId="42138A40" w14:textId="77777777" w:rsidR="006C33F7" w:rsidRPr="00160280" w:rsidRDefault="0035228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ш</w:t>
      </w:r>
      <w:r w:rsidR="006C33F7" w:rsidRPr="00160280">
        <w:rPr>
          <w:sz w:val="28"/>
          <w:szCs w:val="28"/>
        </w:rPr>
        <w:t>рифты для заголовков – 32 – 36;</w:t>
      </w:r>
    </w:p>
    <w:p w14:paraId="02AB8C80" w14:textId="77777777" w:rsidR="006C33F7" w:rsidRPr="00160280" w:rsidRDefault="0035228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ш</w:t>
      </w:r>
      <w:r w:rsidRPr="00160280">
        <w:rPr>
          <w:sz w:val="28"/>
          <w:szCs w:val="28"/>
        </w:rPr>
        <w:t xml:space="preserve">рифты </w:t>
      </w:r>
      <w:r w:rsidR="006C33F7" w:rsidRPr="00160280">
        <w:rPr>
          <w:sz w:val="28"/>
          <w:szCs w:val="28"/>
        </w:rPr>
        <w:t>для информации – 28;</w:t>
      </w:r>
    </w:p>
    <w:p w14:paraId="0A39B669" w14:textId="77777777" w:rsidR="006C33F7" w:rsidRPr="00160280" w:rsidRDefault="0035228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ш</w:t>
      </w:r>
      <w:r w:rsidRPr="00160280">
        <w:rPr>
          <w:sz w:val="28"/>
          <w:szCs w:val="28"/>
        </w:rPr>
        <w:t xml:space="preserve">рифты </w:t>
      </w:r>
      <w:proofErr w:type="spellStart"/>
      <w:proofErr w:type="gramStart"/>
      <w:r w:rsidR="006C33F7" w:rsidRPr="00160280">
        <w:rPr>
          <w:sz w:val="28"/>
          <w:szCs w:val="28"/>
        </w:rPr>
        <w:t>шрифты</w:t>
      </w:r>
      <w:proofErr w:type="spellEnd"/>
      <w:proofErr w:type="gramEnd"/>
      <w:r w:rsidR="006C33F7" w:rsidRPr="00160280">
        <w:rPr>
          <w:sz w:val="28"/>
          <w:szCs w:val="28"/>
        </w:rPr>
        <w:t xml:space="preserve"> без засечек (</w:t>
      </w:r>
      <w:proofErr w:type="spellStart"/>
      <w:r w:rsidR="006C33F7" w:rsidRPr="00160280">
        <w:rPr>
          <w:sz w:val="28"/>
          <w:szCs w:val="28"/>
        </w:rPr>
        <w:t>Arial</w:t>
      </w:r>
      <w:proofErr w:type="spellEnd"/>
      <w:r w:rsidR="006C33F7" w:rsidRPr="00160280">
        <w:rPr>
          <w:sz w:val="28"/>
          <w:szCs w:val="28"/>
        </w:rPr>
        <w:t xml:space="preserve">, </w:t>
      </w:r>
      <w:proofErr w:type="spellStart"/>
      <w:r w:rsidR="006C33F7" w:rsidRPr="00160280">
        <w:rPr>
          <w:sz w:val="28"/>
          <w:szCs w:val="28"/>
        </w:rPr>
        <w:t>Arial</w:t>
      </w:r>
      <w:proofErr w:type="spellEnd"/>
      <w:r w:rsidR="006C33F7" w:rsidRPr="00160280">
        <w:rPr>
          <w:sz w:val="28"/>
          <w:szCs w:val="28"/>
        </w:rPr>
        <w:t xml:space="preserve"> </w:t>
      </w:r>
      <w:proofErr w:type="spellStart"/>
      <w:r w:rsidR="006C33F7" w:rsidRPr="00160280">
        <w:rPr>
          <w:sz w:val="28"/>
          <w:szCs w:val="28"/>
        </w:rPr>
        <w:t>Black</w:t>
      </w:r>
      <w:proofErr w:type="spellEnd"/>
      <w:r w:rsidR="006C33F7" w:rsidRPr="00160280">
        <w:rPr>
          <w:sz w:val="28"/>
          <w:szCs w:val="28"/>
        </w:rPr>
        <w:t xml:space="preserve">, </w:t>
      </w:r>
      <w:proofErr w:type="spellStart"/>
      <w:r w:rsidR="006C33F7" w:rsidRPr="00160280">
        <w:rPr>
          <w:sz w:val="28"/>
          <w:szCs w:val="28"/>
        </w:rPr>
        <w:t>Tahoma</w:t>
      </w:r>
      <w:proofErr w:type="spellEnd"/>
      <w:r w:rsidR="006C33F7" w:rsidRPr="00160280">
        <w:rPr>
          <w:sz w:val="28"/>
          <w:szCs w:val="28"/>
        </w:rPr>
        <w:t>, и т.д.) легче читать с большого расстояния;</w:t>
      </w:r>
    </w:p>
    <w:p w14:paraId="63179E8E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lastRenderedPageBreak/>
        <w:t>нельзя смешивать разные типы шрифтов в одной презентации;</w:t>
      </w:r>
    </w:p>
    <w:p w14:paraId="1C2A9834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для выделения информации желательно использовать жирный шрифт, курсив использовать как можно реже. Подчеркивание использовать нельзя, т</w:t>
      </w:r>
      <w:r w:rsidR="00C751BB" w:rsidRPr="00160280">
        <w:rPr>
          <w:sz w:val="28"/>
          <w:szCs w:val="28"/>
        </w:rPr>
        <w:t>ак как</w:t>
      </w:r>
      <w:r w:rsidRPr="00160280">
        <w:rPr>
          <w:sz w:val="28"/>
          <w:szCs w:val="28"/>
        </w:rPr>
        <w:t xml:space="preserve"> это ассоциируется с гиперссылками;</w:t>
      </w:r>
    </w:p>
    <w:p w14:paraId="291DB94A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нельзя злоупотреблять прописными буквами (они читаются хуже строчных букв)</w:t>
      </w:r>
    </w:p>
    <w:p w14:paraId="745A20C6" w14:textId="77777777" w:rsidR="00C751BB" w:rsidRPr="00160280" w:rsidRDefault="00C751BB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не заполнять один слайд слишком большим объемом информации;</w:t>
      </w:r>
    </w:p>
    <w:p w14:paraId="40A8446A" w14:textId="77777777" w:rsidR="00352287" w:rsidRDefault="00C751BB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наибольшая эффективность достигается тогда, когда ключевые пункты отображаются по одному на каждом отдельном слайде </w:t>
      </w:r>
    </w:p>
    <w:p w14:paraId="12557359" w14:textId="77777777" w:rsidR="00C751BB" w:rsidRPr="00160280" w:rsidRDefault="00C751BB" w:rsidP="00352287">
      <w:pPr>
        <w:spacing w:line="360" w:lineRule="auto"/>
        <w:ind w:firstLine="709"/>
        <w:rPr>
          <w:sz w:val="28"/>
          <w:szCs w:val="28"/>
        </w:rPr>
      </w:pPr>
      <w:r w:rsidRPr="00160280">
        <w:rPr>
          <w:sz w:val="28"/>
          <w:szCs w:val="28"/>
        </w:rPr>
        <w:t xml:space="preserve">Виды слайдов </w:t>
      </w:r>
    </w:p>
    <w:p w14:paraId="7336D2D4" w14:textId="77777777" w:rsidR="00C751BB" w:rsidRPr="00160280" w:rsidRDefault="00C751BB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для обеспечения разнообразия следует использовать разные виды слайдов: с текстом; с таблицами; с диаграммами. </w:t>
      </w:r>
    </w:p>
    <w:p w14:paraId="19430362" w14:textId="77777777" w:rsidR="006C33F7" w:rsidRPr="00160280" w:rsidRDefault="00C751BB" w:rsidP="001C42DA">
      <w:pPr>
        <w:spacing w:line="360" w:lineRule="auto"/>
        <w:ind w:firstLine="709"/>
        <w:rPr>
          <w:sz w:val="28"/>
          <w:szCs w:val="28"/>
        </w:rPr>
      </w:pPr>
      <w:r w:rsidRPr="00160280">
        <w:rPr>
          <w:sz w:val="28"/>
          <w:szCs w:val="28"/>
        </w:rPr>
        <w:t>Для выделения информации можно использовать</w:t>
      </w:r>
      <w:r w:rsidR="006C33F7" w:rsidRPr="00160280">
        <w:rPr>
          <w:sz w:val="28"/>
          <w:szCs w:val="28"/>
        </w:rPr>
        <w:t>:</w:t>
      </w:r>
    </w:p>
    <w:p w14:paraId="3AE57D86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рамки, границу, заливку;</w:t>
      </w:r>
    </w:p>
    <w:p w14:paraId="110D5CFE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разные шрифта цветов, штриховку, стрелки;</w:t>
      </w:r>
    </w:p>
    <w:p w14:paraId="48B5318C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рисунки, диаграммы, схемы для иллюстрации наиболее важных факторов</w:t>
      </w:r>
    </w:p>
    <w:p w14:paraId="6A3AA751" w14:textId="77777777" w:rsidR="006C33F7" w:rsidRPr="00160280" w:rsidRDefault="00C751BB" w:rsidP="001C42DA">
      <w:pPr>
        <w:spacing w:line="360" w:lineRule="auto"/>
        <w:ind w:firstLine="709"/>
        <w:rPr>
          <w:sz w:val="28"/>
          <w:szCs w:val="28"/>
        </w:rPr>
      </w:pPr>
      <w:r w:rsidRPr="00160280">
        <w:rPr>
          <w:sz w:val="28"/>
          <w:szCs w:val="28"/>
        </w:rPr>
        <w:t>Требования к оформлению диаграмм на слайдах:</w:t>
      </w:r>
    </w:p>
    <w:p w14:paraId="6731B7FF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у диаграммы должно быть название или таким названием может служить заголовок слайда;</w:t>
      </w:r>
    </w:p>
    <w:p w14:paraId="796CAF37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диаграмма должна занимать все место на слайде;</w:t>
      </w:r>
    </w:p>
    <w:p w14:paraId="598ABB4D" w14:textId="77777777" w:rsidR="006C33F7" w:rsidRPr="00160280" w:rsidRDefault="006C33F7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линии и подписи должны быть хорошо видны</w:t>
      </w:r>
    </w:p>
    <w:p w14:paraId="3A406F96" w14:textId="77777777" w:rsidR="006C33F7" w:rsidRPr="00160280" w:rsidRDefault="00C751BB" w:rsidP="001C42DA">
      <w:pPr>
        <w:spacing w:line="360" w:lineRule="auto"/>
        <w:ind w:firstLine="709"/>
        <w:rPr>
          <w:sz w:val="28"/>
          <w:szCs w:val="28"/>
        </w:rPr>
      </w:pPr>
      <w:r w:rsidRPr="00160280">
        <w:rPr>
          <w:sz w:val="28"/>
          <w:szCs w:val="28"/>
        </w:rPr>
        <w:t>Требования к оформлению таблиц на слайдах:</w:t>
      </w:r>
    </w:p>
    <w:p w14:paraId="55059592" w14:textId="77777777" w:rsidR="006C33F7" w:rsidRPr="00160280" w:rsidRDefault="00C751BB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на слайде </w:t>
      </w:r>
      <w:r w:rsidR="006C33F7" w:rsidRPr="00160280">
        <w:rPr>
          <w:sz w:val="28"/>
          <w:szCs w:val="28"/>
        </w:rPr>
        <w:t>должно быть название таблицы</w:t>
      </w:r>
      <w:r w:rsidRPr="00160280">
        <w:rPr>
          <w:sz w:val="28"/>
          <w:szCs w:val="28"/>
        </w:rPr>
        <w:t>;</w:t>
      </w:r>
    </w:p>
    <w:p w14:paraId="5247F833" w14:textId="77777777" w:rsidR="006C33F7" w:rsidRPr="00160280" w:rsidRDefault="00C751BB" w:rsidP="00352287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60280">
        <w:rPr>
          <w:sz w:val="28"/>
          <w:szCs w:val="28"/>
        </w:rPr>
        <w:t xml:space="preserve">строка </w:t>
      </w:r>
      <w:r w:rsidR="003D27DC" w:rsidRPr="00160280">
        <w:rPr>
          <w:sz w:val="28"/>
          <w:szCs w:val="28"/>
        </w:rPr>
        <w:t>заголовков таблицы</w:t>
      </w:r>
      <w:r w:rsidR="006C33F7" w:rsidRPr="00160280">
        <w:rPr>
          <w:sz w:val="28"/>
          <w:szCs w:val="28"/>
        </w:rPr>
        <w:t xml:space="preserve"> должна отличаться от основных данных</w:t>
      </w:r>
      <w:r w:rsidRPr="00160280">
        <w:rPr>
          <w:sz w:val="28"/>
          <w:szCs w:val="28"/>
        </w:rPr>
        <w:t>.</w:t>
      </w:r>
    </w:p>
    <w:p w14:paraId="2E09A787" w14:textId="77777777" w:rsidR="00C751BB" w:rsidRPr="00160280" w:rsidRDefault="00C751BB" w:rsidP="003D27DC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В последнем слайде необходимо поблагодарить слушателей за внимание.</w:t>
      </w:r>
    </w:p>
    <w:p w14:paraId="436CA834" w14:textId="05D6E3C8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Продолжительность защиты дипломн</w:t>
      </w:r>
      <w:r w:rsidR="006050E0">
        <w:rPr>
          <w:sz w:val="28"/>
          <w:szCs w:val="28"/>
        </w:rPr>
        <w:t>ого проекта</w:t>
      </w:r>
      <w:r w:rsidR="00C76B5D" w:rsidRPr="00160280">
        <w:rPr>
          <w:sz w:val="28"/>
          <w:szCs w:val="28"/>
        </w:rPr>
        <w:t xml:space="preserve"> не должна превышать 20</w:t>
      </w:r>
      <w:r w:rsidRPr="00160280">
        <w:rPr>
          <w:sz w:val="28"/>
          <w:szCs w:val="28"/>
        </w:rPr>
        <w:t xml:space="preserve"> минут. В процессе защиты </w:t>
      </w:r>
      <w:r w:rsidR="006050E0">
        <w:rPr>
          <w:sz w:val="28"/>
          <w:szCs w:val="28"/>
        </w:rPr>
        <w:t>дипломного проекта</w:t>
      </w:r>
      <w:r w:rsidRPr="00160280">
        <w:rPr>
          <w:sz w:val="28"/>
          <w:szCs w:val="28"/>
        </w:rPr>
        <w:t xml:space="preserve"> студент должен ответить </w:t>
      </w:r>
      <w:r w:rsidRPr="00160280">
        <w:rPr>
          <w:sz w:val="28"/>
          <w:szCs w:val="28"/>
        </w:rPr>
        <w:lastRenderedPageBreak/>
        <w:t>на вопросы председателя и членов комиссии, которые задаются в целях выяснения защищаемых студентом положений.</w:t>
      </w:r>
      <w:r w:rsidR="00F52CF2" w:rsidRPr="00160280">
        <w:rPr>
          <w:sz w:val="28"/>
          <w:szCs w:val="28"/>
        </w:rPr>
        <w:t xml:space="preserve"> Вопросы и ответы на них фиксируются в </w:t>
      </w:r>
      <w:r w:rsidR="00352287">
        <w:rPr>
          <w:sz w:val="28"/>
          <w:szCs w:val="28"/>
        </w:rPr>
        <w:t>п</w:t>
      </w:r>
      <w:r w:rsidR="00F52CF2" w:rsidRPr="00160280">
        <w:rPr>
          <w:sz w:val="28"/>
          <w:szCs w:val="28"/>
        </w:rPr>
        <w:t>ротоколе защиты.</w:t>
      </w:r>
    </w:p>
    <w:p w14:paraId="3A7DBBA4" w14:textId="640D9406" w:rsidR="006C33F7" w:rsidRPr="00160280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По о</w:t>
      </w:r>
      <w:r w:rsidR="006050E0">
        <w:rPr>
          <w:sz w:val="28"/>
          <w:szCs w:val="28"/>
        </w:rPr>
        <w:t>кончании защиты дипломного проекта</w:t>
      </w:r>
      <w:r w:rsidRPr="00160280">
        <w:rPr>
          <w:sz w:val="28"/>
          <w:szCs w:val="28"/>
        </w:rPr>
        <w:t xml:space="preserve"> ставится оценка (отлично, хорошо, удовлетворительно, неудовлетворительно).</w:t>
      </w:r>
      <w:r w:rsidR="00635208" w:rsidRPr="00160280">
        <w:rPr>
          <w:sz w:val="28"/>
          <w:szCs w:val="28"/>
        </w:rPr>
        <w:t xml:space="preserve"> </w:t>
      </w:r>
    </w:p>
    <w:p w14:paraId="049459E0" w14:textId="0FE0BAFB" w:rsidR="006C33F7" w:rsidRPr="00160280" w:rsidRDefault="006050E0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Критерии оценки дипломных проектов</w:t>
      </w:r>
      <w:r w:rsidR="006C33F7" w:rsidRPr="00160280">
        <w:rPr>
          <w:sz w:val="28"/>
          <w:szCs w:val="28"/>
        </w:rPr>
        <w:t>:</w:t>
      </w:r>
    </w:p>
    <w:p w14:paraId="4A488AF1" w14:textId="728EE04C" w:rsidR="006C33F7" w:rsidRPr="00352287" w:rsidRDefault="006C33F7" w:rsidP="00423E8F">
      <w:pPr>
        <w:pStyle w:val="a6"/>
        <w:numPr>
          <w:ilvl w:val="0"/>
          <w:numId w:val="10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352287">
        <w:rPr>
          <w:sz w:val="28"/>
          <w:szCs w:val="28"/>
        </w:rPr>
        <w:t xml:space="preserve">«Отлично» – </w:t>
      </w:r>
      <w:r w:rsidR="006050E0">
        <w:rPr>
          <w:sz w:val="28"/>
          <w:szCs w:val="28"/>
        </w:rPr>
        <w:t xml:space="preserve">выпускная квалификационная </w:t>
      </w:r>
      <w:r w:rsidRPr="00352287">
        <w:rPr>
          <w:sz w:val="28"/>
          <w:szCs w:val="28"/>
        </w:rPr>
        <w:t>работа носит исследовательский характер, имеет грамотно изложенную теоретическую главу, глубокий анализ, критический разбор законодательства и практических вопросов и т.п., логичное последовательное изложение материала с соответствующими выводами и обоснованными предложениями</w:t>
      </w:r>
      <w:r w:rsidR="00352287">
        <w:rPr>
          <w:sz w:val="28"/>
          <w:szCs w:val="28"/>
        </w:rPr>
        <w:t xml:space="preserve">; </w:t>
      </w:r>
      <w:r w:rsidR="006050E0">
        <w:rPr>
          <w:sz w:val="28"/>
          <w:szCs w:val="28"/>
        </w:rPr>
        <w:t>проект</w:t>
      </w:r>
      <w:r w:rsidRPr="00352287">
        <w:rPr>
          <w:sz w:val="28"/>
          <w:szCs w:val="28"/>
        </w:rPr>
        <w:t xml:space="preserve"> имеет положительные отзывы руководителя и рецензента. </w:t>
      </w:r>
      <w:proofErr w:type="gramStart"/>
      <w:r w:rsidRPr="00352287">
        <w:rPr>
          <w:sz w:val="28"/>
          <w:szCs w:val="28"/>
        </w:rPr>
        <w:t xml:space="preserve">Во время защиты студент-выпускник показывает глубокие знания вопросов темы, свободно оперирует данными исследования, вносит </w:t>
      </w:r>
      <w:r w:rsidR="00352287" w:rsidRPr="00352287">
        <w:rPr>
          <w:sz w:val="28"/>
          <w:szCs w:val="28"/>
        </w:rPr>
        <w:t>обоснованные предложения</w:t>
      </w:r>
      <w:r w:rsidRPr="00352287">
        <w:rPr>
          <w:sz w:val="28"/>
          <w:szCs w:val="28"/>
        </w:rPr>
        <w:t>, использует наглядные средства, легко отвечает на поставленные вопросы;</w:t>
      </w:r>
      <w:proofErr w:type="gramEnd"/>
    </w:p>
    <w:p w14:paraId="5C070B9A" w14:textId="7496DD5B" w:rsidR="006C33F7" w:rsidRPr="00352287" w:rsidRDefault="006C33F7" w:rsidP="00423E8F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52287">
        <w:rPr>
          <w:sz w:val="28"/>
          <w:szCs w:val="28"/>
        </w:rPr>
        <w:t>«Хорошо» –</w:t>
      </w:r>
      <w:r w:rsidR="006050E0">
        <w:rPr>
          <w:sz w:val="28"/>
          <w:szCs w:val="28"/>
        </w:rPr>
        <w:t xml:space="preserve"> выпускная квалификационная </w:t>
      </w:r>
      <w:r w:rsidRPr="00352287">
        <w:rPr>
          <w:sz w:val="28"/>
          <w:szCs w:val="28"/>
        </w:rPr>
        <w:t>работа носит исследовательский характер, имеет грамотно изложенную теоретическую главу, в работе представлен достаточно подробный анализ и критический разбор практических вопросов, материал изложен последовательно, сделаны соответствующие выводы, но всегда с обоснованными предложениями</w:t>
      </w:r>
      <w:r w:rsidR="00352287">
        <w:rPr>
          <w:sz w:val="28"/>
          <w:szCs w:val="28"/>
        </w:rPr>
        <w:t>; р</w:t>
      </w:r>
      <w:r w:rsidRPr="00352287">
        <w:rPr>
          <w:sz w:val="28"/>
          <w:szCs w:val="28"/>
        </w:rPr>
        <w:t xml:space="preserve">абота имеет положительный отзыв руководителя и рецензента. </w:t>
      </w:r>
      <w:proofErr w:type="gramStart"/>
      <w:r w:rsidRPr="00352287">
        <w:rPr>
          <w:sz w:val="28"/>
          <w:szCs w:val="28"/>
        </w:rPr>
        <w:t>При защите студент-выпускник показал знание вопросов темы, оперировал данными исследования, вносил предложения по теме исследования, использовал наглядные средства, без особых затруднений отвечал на вопросы;</w:t>
      </w:r>
      <w:proofErr w:type="gramEnd"/>
    </w:p>
    <w:p w14:paraId="1554FACD" w14:textId="3220C3D2" w:rsidR="006C33F7" w:rsidRPr="00352287" w:rsidRDefault="006C33F7" w:rsidP="00423E8F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52287">
        <w:rPr>
          <w:sz w:val="28"/>
          <w:szCs w:val="28"/>
        </w:rPr>
        <w:t xml:space="preserve">«Удовлетворительно» – </w:t>
      </w:r>
      <w:r w:rsidR="006050E0">
        <w:rPr>
          <w:sz w:val="28"/>
          <w:szCs w:val="28"/>
        </w:rPr>
        <w:t xml:space="preserve">выпускная квалификационная </w:t>
      </w:r>
      <w:r w:rsidRPr="00352287">
        <w:rPr>
          <w:sz w:val="28"/>
          <w:szCs w:val="28"/>
        </w:rPr>
        <w:t>работа носит исследовательский характер, имеет теоретическую главу, базируется на практическом материале, но имеет поверхностный анализ и недостаточный критический разбор, иногда просматривается непоследовательность изложения материала, представленные предложения не всегда обоснованы</w:t>
      </w:r>
      <w:r w:rsidR="00352287">
        <w:rPr>
          <w:sz w:val="28"/>
          <w:szCs w:val="28"/>
        </w:rPr>
        <w:t>; в</w:t>
      </w:r>
      <w:r w:rsidRPr="00352287">
        <w:rPr>
          <w:sz w:val="28"/>
          <w:szCs w:val="28"/>
        </w:rPr>
        <w:t xml:space="preserve"> </w:t>
      </w:r>
      <w:r w:rsidRPr="00352287">
        <w:rPr>
          <w:sz w:val="28"/>
          <w:szCs w:val="28"/>
        </w:rPr>
        <w:lastRenderedPageBreak/>
        <w:t>отзывах руководителя и рецензента имеются незначительные замечания. При защите студент-выпускник проявлял неуверенность, показывал слабое знание вопросов темы, не всегда исчерпывающе аргументировал ответы на заданные вопросы;</w:t>
      </w:r>
    </w:p>
    <w:p w14:paraId="78263481" w14:textId="48DC810E" w:rsidR="006C33F7" w:rsidRPr="00352287" w:rsidRDefault="006C33F7" w:rsidP="00423E8F">
      <w:pPr>
        <w:pStyle w:val="a6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52287">
        <w:rPr>
          <w:sz w:val="28"/>
          <w:szCs w:val="28"/>
        </w:rPr>
        <w:t xml:space="preserve">«Неудовлетворительно» – </w:t>
      </w:r>
      <w:r w:rsidR="00AB631F">
        <w:rPr>
          <w:sz w:val="28"/>
          <w:szCs w:val="28"/>
        </w:rPr>
        <w:t xml:space="preserve">выпускная квалификационная </w:t>
      </w:r>
      <w:r w:rsidRPr="00352287">
        <w:rPr>
          <w:sz w:val="28"/>
          <w:szCs w:val="28"/>
        </w:rPr>
        <w:t>работа не отвечает основным требованиям, предъявляемым к выпускным квалификационным работам в государственных образовательных стандартах специальности, и Положения об итоговой государственной аттестации выпускников высших учебных заведений РФ</w:t>
      </w:r>
      <w:r w:rsidR="00352287">
        <w:rPr>
          <w:sz w:val="28"/>
          <w:szCs w:val="28"/>
        </w:rPr>
        <w:t>; о</w:t>
      </w:r>
      <w:r w:rsidR="00635208" w:rsidRPr="00352287">
        <w:rPr>
          <w:sz w:val="28"/>
          <w:szCs w:val="28"/>
        </w:rPr>
        <w:t>ценива</w:t>
      </w:r>
      <w:r w:rsidR="00AB631F">
        <w:rPr>
          <w:sz w:val="28"/>
          <w:szCs w:val="28"/>
        </w:rPr>
        <w:t>ние дипломного проекта</w:t>
      </w:r>
      <w:r w:rsidR="00635208" w:rsidRPr="00352287">
        <w:rPr>
          <w:sz w:val="28"/>
          <w:szCs w:val="28"/>
        </w:rPr>
        <w:t xml:space="preserve"> осуществляется в результате ее обсуждения всеми членами государственной аттестационной комиссии. При возникновении разногласий между членами комиссии право решающего голоса принадлежит председателю комиссии.</w:t>
      </w:r>
    </w:p>
    <w:p w14:paraId="6CB9353E" w14:textId="1FDB2864" w:rsidR="006C33F7" w:rsidRPr="00E93DEC" w:rsidRDefault="00AB631F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защиты дипломного проекта</w:t>
      </w:r>
      <w:r w:rsidR="006C33F7" w:rsidRPr="00E93DEC">
        <w:rPr>
          <w:sz w:val="28"/>
          <w:szCs w:val="28"/>
        </w:rPr>
        <w:t xml:space="preserve"> объявляются в тот же день после оформления протоколов заседания Г</w:t>
      </w:r>
      <w:r w:rsidR="00CE3D4A" w:rsidRPr="00E93DEC">
        <w:rPr>
          <w:sz w:val="28"/>
          <w:szCs w:val="28"/>
        </w:rPr>
        <w:t>Э</w:t>
      </w:r>
      <w:r w:rsidR="006C33F7" w:rsidRPr="00E93DEC">
        <w:rPr>
          <w:sz w:val="28"/>
          <w:szCs w:val="28"/>
        </w:rPr>
        <w:t>К.</w:t>
      </w:r>
    </w:p>
    <w:p w14:paraId="183C7972" w14:textId="60F62267" w:rsidR="00CE3D4A" w:rsidRPr="00E93DEC" w:rsidRDefault="006C33F7" w:rsidP="001C42DA">
      <w:pPr>
        <w:spacing w:line="360" w:lineRule="auto"/>
        <w:ind w:firstLine="709"/>
        <w:jc w:val="both"/>
        <w:rPr>
          <w:sz w:val="28"/>
          <w:szCs w:val="28"/>
        </w:rPr>
      </w:pPr>
      <w:r w:rsidRPr="00E93DEC">
        <w:rPr>
          <w:sz w:val="28"/>
          <w:szCs w:val="28"/>
        </w:rPr>
        <w:t xml:space="preserve">Студенту, защитившему </w:t>
      </w:r>
      <w:r w:rsidR="00AB631F">
        <w:rPr>
          <w:sz w:val="28"/>
          <w:szCs w:val="28"/>
        </w:rPr>
        <w:t>Дипломный проект</w:t>
      </w:r>
      <w:r w:rsidRPr="00E93DEC">
        <w:rPr>
          <w:sz w:val="28"/>
          <w:szCs w:val="28"/>
        </w:rPr>
        <w:t>, решением Г</w:t>
      </w:r>
      <w:r w:rsidR="00CE3D4A" w:rsidRPr="00E93DEC">
        <w:rPr>
          <w:sz w:val="28"/>
          <w:szCs w:val="28"/>
        </w:rPr>
        <w:t>Э</w:t>
      </w:r>
      <w:r w:rsidRPr="00E93DEC">
        <w:rPr>
          <w:sz w:val="28"/>
          <w:szCs w:val="28"/>
        </w:rPr>
        <w:t>К присваивается квалификация</w:t>
      </w:r>
      <w:r w:rsidR="00CE3D4A" w:rsidRPr="00E93DEC">
        <w:rPr>
          <w:sz w:val="28"/>
          <w:szCs w:val="28"/>
        </w:rPr>
        <w:t xml:space="preserve"> Специалист по информационным ресурсам</w:t>
      </w:r>
      <w:r w:rsidRPr="00E93DEC">
        <w:rPr>
          <w:sz w:val="28"/>
          <w:szCs w:val="28"/>
        </w:rPr>
        <w:t xml:space="preserve"> в соответствии с полученной специальностью </w:t>
      </w:r>
      <w:r w:rsidR="00CE3D4A" w:rsidRPr="00E93DEC">
        <w:rPr>
          <w:sz w:val="28"/>
          <w:szCs w:val="28"/>
        </w:rPr>
        <w:t>09.02.07 Информационные системы и программирование</w:t>
      </w:r>
      <w:r w:rsidRPr="00E93DEC">
        <w:rPr>
          <w:sz w:val="28"/>
          <w:szCs w:val="28"/>
        </w:rPr>
        <w:t xml:space="preserve">. </w:t>
      </w:r>
    </w:p>
    <w:p w14:paraId="630BCFDF" w14:textId="42030311" w:rsidR="006C33F7" w:rsidRPr="00160280" w:rsidRDefault="00567D63" w:rsidP="001C4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Дипломные проекты </w:t>
      </w:r>
      <w:r w:rsidR="006C33F7" w:rsidRPr="00E93DEC">
        <w:rPr>
          <w:sz w:val="28"/>
          <w:szCs w:val="28"/>
        </w:rPr>
        <w:t>после защиты хранятся в архиве</w:t>
      </w:r>
      <w:r w:rsidR="00C751BB" w:rsidRPr="00E93DEC">
        <w:rPr>
          <w:sz w:val="28"/>
          <w:szCs w:val="28"/>
        </w:rPr>
        <w:t xml:space="preserve"> БПОУ ВО </w:t>
      </w:r>
      <w:r w:rsidR="00706B61" w:rsidRPr="00E93DEC">
        <w:rPr>
          <w:sz w:val="28"/>
          <w:szCs w:val="28"/>
        </w:rPr>
        <w:t>«</w:t>
      </w:r>
      <w:r w:rsidR="00C751BB" w:rsidRPr="00E93DEC">
        <w:rPr>
          <w:sz w:val="28"/>
          <w:szCs w:val="28"/>
        </w:rPr>
        <w:t>ЧЛМТ</w:t>
      </w:r>
      <w:r w:rsidR="00706B61" w:rsidRPr="00E93DEC">
        <w:rPr>
          <w:sz w:val="28"/>
          <w:szCs w:val="28"/>
        </w:rPr>
        <w:t>»</w:t>
      </w:r>
      <w:r w:rsidR="006C33F7" w:rsidRPr="00E93DEC">
        <w:rPr>
          <w:sz w:val="28"/>
          <w:szCs w:val="28"/>
        </w:rPr>
        <w:t>.</w:t>
      </w:r>
    </w:p>
    <w:p w14:paraId="57328676" w14:textId="00E279AB" w:rsidR="00F43A8D" w:rsidRPr="005A2BD3" w:rsidRDefault="00305384" w:rsidP="00352287">
      <w:pPr>
        <w:pStyle w:val="1"/>
        <w:numPr>
          <w:ilvl w:val="0"/>
          <w:numId w:val="0"/>
        </w:numPr>
        <w:ind w:left="360"/>
        <w:rPr>
          <w:lang w:val="ru-RU"/>
        </w:rPr>
      </w:pPr>
      <w:r w:rsidRPr="00160280">
        <w:rPr>
          <w:b/>
        </w:rPr>
        <w:br w:type="page"/>
      </w:r>
      <w:bookmarkStart w:id="14" w:name="_Toc183896841"/>
      <w:bookmarkStart w:id="15" w:name="_Toc351632119"/>
      <w:r w:rsidR="00F43A8D" w:rsidRPr="00E93DEC">
        <w:lastRenderedPageBreak/>
        <w:t xml:space="preserve">СПИСОК </w:t>
      </w:r>
      <w:r w:rsidR="005A2BD3">
        <w:rPr>
          <w:lang w:val="ru-RU"/>
        </w:rPr>
        <w:t>ИСПОЛЬЗОВАННЫХ ИСТОЧНИКОВ</w:t>
      </w:r>
      <w:bookmarkEnd w:id="14"/>
    </w:p>
    <w:p w14:paraId="74E63DA3" w14:textId="77777777" w:rsidR="00EE6A8F" w:rsidRPr="005D128E" w:rsidRDefault="00EE6A8F" w:rsidP="00EE6A8F">
      <w:pPr>
        <w:widowControl/>
        <w:shd w:val="clear" w:color="auto" w:fill="FFFFFF"/>
        <w:autoSpaceDE/>
        <w:autoSpaceDN/>
        <w:adjustRightInd/>
        <w:ind w:firstLine="709"/>
        <w:jc w:val="both"/>
        <w:rPr>
          <w:sz w:val="28"/>
          <w:szCs w:val="28"/>
        </w:rPr>
      </w:pPr>
    </w:p>
    <w:p w14:paraId="3FD7893B" w14:textId="51115959" w:rsidR="00EE6A8F" w:rsidRPr="00FD5F9F" w:rsidRDefault="00EE6A8F" w:rsidP="00FD5F9F">
      <w:pPr>
        <w:pStyle w:val="a6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FD5F9F">
        <w:rPr>
          <w:sz w:val="28"/>
          <w:szCs w:val="28"/>
        </w:rPr>
        <w:t>ГОСТ 7.32-2017.  Система стандартов по информации, библиотечному и издательскому делу. Отчет о научно-исследовательской работе. Структура и правила оформления.  [Электронный ресурс]. – СПС  «Консультант Плюс»- режим доступа: http://www.consultant.ru/</w:t>
      </w:r>
      <w:r w:rsidRPr="00FD5F9F">
        <w:rPr>
          <w:sz w:val="28"/>
          <w:szCs w:val="28"/>
        </w:rPr>
        <w:fldChar w:fldCharType="begin"/>
      </w:r>
      <w:r w:rsidRPr="00FD5F9F">
        <w:rPr>
          <w:sz w:val="28"/>
          <w:szCs w:val="28"/>
        </w:rPr>
        <w:instrText xml:space="preserve"> HYPERLINK "http://base.consultant.ru/cons/cgi/online.cgi?req=doc;base=EXP;n=371587" \t "_blank" </w:instrText>
      </w:r>
      <w:r w:rsidRPr="00FD5F9F">
        <w:rPr>
          <w:sz w:val="28"/>
          <w:szCs w:val="28"/>
        </w:rPr>
        <w:fldChar w:fldCharType="separate"/>
      </w:r>
    </w:p>
    <w:p w14:paraId="4AB86F61" w14:textId="1021EB0C" w:rsidR="00EE6A8F" w:rsidRPr="00FD5F9F" w:rsidRDefault="00EE6A8F" w:rsidP="00FD5F9F">
      <w:pPr>
        <w:pStyle w:val="a6"/>
        <w:numPr>
          <w:ilvl w:val="0"/>
          <w:numId w:val="4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FD5F9F">
        <w:rPr>
          <w:sz w:val="28"/>
          <w:szCs w:val="28"/>
        </w:rPr>
        <w:t>ГОСТ 2.105-95. Межгосударственный стандарт. Единая система конструкторской документации. Общие требования к текстовым документам (ред. от 22.06.2006)</w:t>
      </w:r>
      <w:r w:rsidRPr="00FD5F9F">
        <w:rPr>
          <w:sz w:val="28"/>
          <w:szCs w:val="28"/>
        </w:rPr>
        <w:fldChar w:fldCharType="end"/>
      </w:r>
      <w:r w:rsidRPr="00FD5F9F">
        <w:rPr>
          <w:sz w:val="28"/>
          <w:szCs w:val="28"/>
        </w:rPr>
        <w:t xml:space="preserve"> [Электронный ресурс]. – СПС  «Консультант Плюс»- режим доступа: http://www.consultant.ru/</w:t>
      </w:r>
    </w:p>
    <w:p w14:paraId="2095B900" w14:textId="7A328D71" w:rsidR="00EE6A8F" w:rsidRPr="00FD5F9F" w:rsidRDefault="00EE6A8F" w:rsidP="00FD5F9F">
      <w:pPr>
        <w:pStyle w:val="a6"/>
        <w:numPr>
          <w:ilvl w:val="0"/>
          <w:numId w:val="4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FD5F9F">
        <w:rPr>
          <w:sz w:val="28"/>
          <w:szCs w:val="28"/>
        </w:rPr>
        <w:t xml:space="preserve">ГОСТ </w:t>
      </w:r>
      <w:proofErr w:type="gramStart"/>
      <w:r w:rsidRPr="00FD5F9F">
        <w:rPr>
          <w:sz w:val="28"/>
          <w:szCs w:val="28"/>
        </w:rPr>
        <w:t>Р</w:t>
      </w:r>
      <w:proofErr w:type="gramEnd"/>
      <w:r w:rsidRPr="00FD5F9F">
        <w:rPr>
          <w:sz w:val="28"/>
          <w:szCs w:val="28"/>
        </w:rPr>
        <w:t xml:space="preserve"> 7.0.5-2008. Национальный стандарт Российской Федерации. Система стандартов по информации, библиотечному и издательскому делу. Библиографическая ссылка. Общие требования и правила составления [Электронный ресурс]. – СПС  «Консультант Плюс»- режим доступа: </w:t>
      </w:r>
      <w:hyperlink r:id="rId9" w:history="1">
        <w:r w:rsidRPr="00FD5F9F">
          <w:rPr>
            <w:rStyle w:val="ac"/>
            <w:sz w:val="28"/>
            <w:szCs w:val="28"/>
          </w:rPr>
          <w:t>http://www.consultant.ru/</w:t>
        </w:r>
      </w:hyperlink>
    </w:p>
    <w:p w14:paraId="2AE709E5" w14:textId="6E538A09" w:rsidR="00EE6A8F" w:rsidRPr="00FD5F9F" w:rsidRDefault="00EE6A8F" w:rsidP="00FD5F9F">
      <w:pPr>
        <w:pStyle w:val="a6"/>
        <w:numPr>
          <w:ilvl w:val="0"/>
          <w:numId w:val="4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FD5F9F">
        <w:rPr>
          <w:sz w:val="28"/>
          <w:szCs w:val="28"/>
        </w:rPr>
        <w:t xml:space="preserve">Федеральный государственный образовательный стандарт  среднего профессионального образования по специальности 38.02.03 Операционная деятельность в логистике   (утв. </w:t>
      </w:r>
      <w:hyperlink r:id="rId10" w:anchor="sub_0" w:history="1">
        <w:r w:rsidRPr="00FD5F9F">
          <w:rPr>
            <w:rStyle w:val="afa"/>
            <w:color w:val="000000"/>
            <w:sz w:val="28"/>
            <w:szCs w:val="28"/>
          </w:rPr>
          <w:t>приказом</w:t>
        </w:r>
      </w:hyperlink>
      <w:r w:rsidRPr="00FD5F9F">
        <w:rPr>
          <w:sz w:val="28"/>
          <w:szCs w:val="28"/>
        </w:rPr>
        <w:t xml:space="preserve"> Министерства образования и науки РФ от 28 июля 2014 г. N 834) [Электронный ресурс]. – СПС  «Консультант Плюс»- режим доступа: </w:t>
      </w:r>
      <w:hyperlink r:id="rId11" w:history="1">
        <w:r w:rsidRPr="00FD5F9F">
          <w:rPr>
            <w:rStyle w:val="ac"/>
            <w:sz w:val="28"/>
            <w:szCs w:val="28"/>
          </w:rPr>
          <w:t>http://www.consultant.ru/</w:t>
        </w:r>
      </w:hyperlink>
    </w:p>
    <w:p w14:paraId="003F0775" w14:textId="77777777" w:rsidR="00FD5F9F" w:rsidRDefault="00FD5F9F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EE6A8F">
        <w:rPr>
          <w:sz w:val="28"/>
          <w:szCs w:val="28"/>
        </w:rPr>
        <w:t>ЕСПД. Виды программ и программных документов</w:t>
      </w:r>
      <w:r>
        <w:rPr>
          <w:sz w:val="28"/>
          <w:szCs w:val="28"/>
        </w:rPr>
        <w:t>. [Э</w:t>
      </w:r>
      <w:r w:rsidRPr="00C751BB">
        <w:rPr>
          <w:sz w:val="28"/>
          <w:szCs w:val="28"/>
        </w:rPr>
        <w:t>лектронный р</w:t>
      </w:r>
      <w:r>
        <w:rPr>
          <w:sz w:val="28"/>
          <w:szCs w:val="28"/>
        </w:rPr>
        <w:t xml:space="preserve">есурс]. – Библиотека ГОСТов стандартов и нормативов </w:t>
      </w:r>
      <w:r w:rsidRPr="00C751BB">
        <w:rPr>
          <w:sz w:val="28"/>
          <w:szCs w:val="28"/>
        </w:rPr>
        <w:t>- режим доступа:</w:t>
      </w:r>
      <w:r>
        <w:rPr>
          <w:sz w:val="28"/>
          <w:szCs w:val="28"/>
        </w:rPr>
        <w:t xml:space="preserve"> - </w:t>
      </w:r>
      <w:hyperlink r:id="rId12" w:history="1">
        <w:r w:rsidRPr="00EF3D74">
          <w:rPr>
            <w:rStyle w:val="ac"/>
            <w:sz w:val="28"/>
            <w:szCs w:val="28"/>
          </w:rPr>
          <w:t>https://internet-law.ru/</w:t>
        </w:r>
      </w:hyperlink>
      <w:r>
        <w:rPr>
          <w:sz w:val="28"/>
          <w:szCs w:val="28"/>
        </w:rPr>
        <w:t xml:space="preserve">  </w:t>
      </w:r>
      <w:r w:rsidRPr="00EE6A8F">
        <w:rPr>
          <w:sz w:val="28"/>
          <w:szCs w:val="28"/>
        </w:rPr>
        <w:t xml:space="preserve"> </w:t>
      </w:r>
    </w:p>
    <w:p w14:paraId="64FED833" w14:textId="39C21BD9" w:rsidR="00FD5F9F" w:rsidRPr="00134CFC" w:rsidRDefault="00FD5F9F" w:rsidP="00134CFC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EE6A8F">
        <w:rPr>
          <w:sz w:val="28"/>
          <w:szCs w:val="28"/>
        </w:rPr>
        <w:t>ISO 12207:1995. (ГОСТ Р-1999). ИТ. Процессы жизненного цикла программных средств.</w:t>
      </w:r>
      <w:r>
        <w:rPr>
          <w:sz w:val="28"/>
          <w:szCs w:val="28"/>
        </w:rPr>
        <w:t xml:space="preserve"> [Э</w:t>
      </w:r>
      <w:r w:rsidRPr="00C751BB">
        <w:rPr>
          <w:sz w:val="28"/>
          <w:szCs w:val="28"/>
        </w:rPr>
        <w:t>лектронный р</w:t>
      </w:r>
      <w:r>
        <w:rPr>
          <w:sz w:val="28"/>
          <w:szCs w:val="28"/>
        </w:rPr>
        <w:t xml:space="preserve">есурс]. – Библиотека ГОСТов стандартов и нормативов </w:t>
      </w:r>
      <w:r w:rsidRPr="00C751BB">
        <w:rPr>
          <w:sz w:val="28"/>
          <w:szCs w:val="28"/>
        </w:rPr>
        <w:t>- режим доступа:</w:t>
      </w:r>
      <w:r w:rsidR="00134CFC">
        <w:rPr>
          <w:sz w:val="28"/>
          <w:szCs w:val="28"/>
        </w:rPr>
        <w:t xml:space="preserve"> </w:t>
      </w:r>
      <w:hyperlink r:id="rId13" w:history="1">
        <w:r w:rsidR="00134CFC" w:rsidRPr="00EF3D74">
          <w:rPr>
            <w:rStyle w:val="ac"/>
            <w:sz w:val="28"/>
            <w:szCs w:val="28"/>
          </w:rPr>
          <w:t>https://internet-law.ru/</w:t>
        </w:r>
      </w:hyperlink>
      <w:r w:rsidRPr="00134CFC">
        <w:rPr>
          <w:sz w:val="28"/>
          <w:szCs w:val="28"/>
        </w:rPr>
        <w:t xml:space="preserve"> </w:t>
      </w:r>
    </w:p>
    <w:p w14:paraId="1FB90964" w14:textId="70459413" w:rsidR="00FD5F9F" w:rsidRPr="00023252" w:rsidRDefault="00FD5F9F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ISO 15271:1998. (ГОСТ Р-2002). ИТ. Руко</w:t>
      </w:r>
      <w:r>
        <w:rPr>
          <w:sz w:val="28"/>
          <w:szCs w:val="28"/>
        </w:rPr>
        <w:t xml:space="preserve">водство по применению </w:t>
      </w:r>
      <w:r w:rsidRPr="00023252">
        <w:rPr>
          <w:sz w:val="28"/>
          <w:szCs w:val="28"/>
        </w:rPr>
        <w:t xml:space="preserve">ISO 12207 </w:t>
      </w:r>
      <w:r>
        <w:rPr>
          <w:sz w:val="28"/>
          <w:szCs w:val="28"/>
        </w:rPr>
        <w:t>[Э</w:t>
      </w:r>
      <w:r w:rsidRPr="00C751BB">
        <w:rPr>
          <w:sz w:val="28"/>
          <w:szCs w:val="28"/>
        </w:rPr>
        <w:t>лектронный р</w:t>
      </w:r>
      <w:r>
        <w:rPr>
          <w:sz w:val="28"/>
          <w:szCs w:val="28"/>
        </w:rPr>
        <w:t xml:space="preserve">есурс]. – Библиотека ГОСТов стандартов и нормативов </w:t>
      </w:r>
      <w:r w:rsidRPr="00C751BB">
        <w:rPr>
          <w:sz w:val="28"/>
          <w:szCs w:val="28"/>
        </w:rPr>
        <w:t>- режим доступа:</w:t>
      </w:r>
      <w:r w:rsidRPr="00023252">
        <w:rPr>
          <w:sz w:val="28"/>
          <w:szCs w:val="28"/>
        </w:rPr>
        <w:t xml:space="preserve">   </w:t>
      </w:r>
      <w:hyperlink r:id="rId14" w:history="1">
        <w:r w:rsidRPr="00EF3D74">
          <w:rPr>
            <w:rStyle w:val="ac"/>
            <w:sz w:val="28"/>
            <w:szCs w:val="28"/>
          </w:rPr>
          <w:t>https://internet-law.ru/</w:t>
        </w:r>
      </w:hyperlink>
      <w:r>
        <w:rPr>
          <w:sz w:val="28"/>
          <w:szCs w:val="28"/>
        </w:rPr>
        <w:t xml:space="preserve"> </w:t>
      </w:r>
      <w:r w:rsidRPr="00023252">
        <w:rPr>
          <w:sz w:val="28"/>
          <w:szCs w:val="28"/>
        </w:rPr>
        <w:t xml:space="preserve"> </w:t>
      </w:r>
    </w:p>
    <w:p w14:paraId="18AA08F6" w14:textId="77777777" w:rsidR="00FD5F9F" w:rsidRPr="00160280" w:rsidRDefault="00FD5F9F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160280">
        <w:rPr>
          <w:sz w:val="28"/>
          <w:szCs w:val="28"/>
        </w:rPr>
        <w:lastRenderedPageBreak/>
        <w:t>ISO 16326:1999. (ГОСТ Р-2002). ИТ. Руководство по применению ISO 12207 при административном управлении проектами.</w:t>
      </w:r>
      <w:r w:rsidRPr="00023252">
        <w:rPr>
          <w:sz w:val="28"/>
          <w:szCs w:val="28"/>
        </w:rPr>
        <w:t xml:space="preserve"> </w:t>
      </w:r>
      <w:r>
        <w:rPr>
          <w:sz w:val="28"/>
          <w:szCs w:val="28"/>
        </w:rPr>
        <w:t>[Э</w:t>
      </w:r>
      <w:r w:rsidRPr="00C751BB">
        <w:rPr>
          <w:sz w:val="28"/>
          <w:szCs w:val="28"/>
        </w:rPr>
        <w:t>лектронный р</w:t>
      </w:r>
      <w:r>
        <w:rPr>
          <w:sz w:val="28"/>
          <w:szCs w:val="28"/>
        </w:rPr>
        <w:t xml:space="preserve">есурс]. – Библиотека ГОСТов стандартов и нормативов </w:t>
      </w:r>
      <w:r w:rsidRPr="00C751BB">
        <w:rPr>
          <w:sz w:val="28"/>
          <w:szCs w:val="28"/>
        </w:rPr>
        <w:t>- режим доступа:</w:t>
      </w:r>
      <w:r w:rsidRPr="00023252">
        <w:rPr>
          <w:sz w:val="28"/>
          <w:szCs w:val="28"/>
        </w:rPr>
        <w:t xml:space="preserve">  </w:t>
      </w:r>
      <w:hyperlink r:id="rId15" w:history="1">
        <w:r w:rsidRPr="00EF3D74">
          <w:rPr>
            <w:rStyle w:val="ac"/>
            <w:sz w:val="28"/>
            <w:szCs w:val="28"/>
          </w:rPr>
          <w:t>https://internet-law.ru/</w:t>
        </w:r>
      </w:hyperlink>
      <w:r>
        <w:rPr>
          <w:sz w:val="28"/>
          <w:szCs w:val="28"/>
        </w:rPr>
        <w:t xml:space="preserve"> </w:t>
      </w:r>
    </w:p>
    <w:p w14:paraId="4E2691B8" w14:textId="77777777" w:rsidR="00FD5F9F" w:rsidRPr="00160280" w:rsidRDefault="00FD5F9F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ISO 15504-1-9:1998. ТО. Оценка и аттестация зрелости процессов жизненного цикла программных средств. Ч. 1</w:t>
      </w:r>
      <w:r>
        <w:rPr>
          <w:sz w:val="28"/>
          <w:szCs w:val="28"/>
        </w:rPr>
        <w:t xml:space="preserve"> – 9.</w:t>
      </w:r>
      <w:r w:rsidRPr="00023252">
        <w:rPr>
          <w:sz w:val="28"/>
          <w:szCs w:val="28"/>
        </w:rPr>
        <w:t xml:space="preserve"> </w:t>
      </w:r>
      <w:r>
        <w:rPr>
          <w:sz w:val="28"/>
          <w:szCs w:val="28"/>
        </w:rPr>
        <w:t>[Э</w:t>
      </w:r>
      <w:r w:rsidRPr="00C751BB">
        <w:rPr>
          <w:sz w:val="28"/>
          <w:szCs w:val="28"/>
        </w:rPr>
        <w:t>лектронный р</w:t>
      </w:r>
      <w:r>
        <w:rPr>
          <w:sz w:val="28"/>
          <w:szCs w:val="28"/>
        </w:rPr>
        <w:t xml:space="preserve">есурс]. – Библиотека ГОСТов стандартов и нормативов </w:t>
      </w:r>
      <w:r w:rsidRPr="00C751BB">
        <w:rPr>
          <w:sz w:val="28"/>
          <w:szCs w:val="28"/>
        </w:rPr>
        <w:t>- режим доступа:</w:t>
      </w:r>
      <w:r w:rsidRPr="00023252">
        <w:rPr>
          <w:sz w:val="28"/>
          <w:szCs w:val="28"/>
        </w:rPr>
        <w:t xml:space="preserve">  </w:t>
      </w:r>
      <w:hyperlink r:id="rId16" w:history="1">
        <w:r w:rsidRPr="00EF3D74">
          <w:rPr>
            <w:rStyle w:val="ac"/>
            <w:sz w:val="28"/>
            <w:szCs w:val="28"/>
          </w:rPr>
          <w:t>https://internet-law.ru/</w:t>
        </w:r>
      </w:hyperlink>
      <w:r w:rsidRPr="00FD5F9F">
        <w:rPr>
          <w:sz w:val="28"/>
          <w:szCs w:val="28"/>
        </w:rPr>
        <w:t xml:space="preserve"> </w:t>
      </w:r>
    </w:p>
    <w:p w14:paraId="0B624E38" w14:textId="08E00B06" w:rsidR="005A2BD3" w:rsidRDefault="00FD5F9F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52287">
        <w:rPr>
          <w:sz w:val="28"/>
          <w:szCs w:val="28"/>
        </w:rPr>
        <w:t>ISO 9000-3:1997. Стандарты в области административного управления качеством и обеспечения качества. Ч. 3</w:t>
      </w:r>
      <w:r>
        <w:rPr>
          <w:sz w:val="28"/>
          <w:szCs w:val="28"/>
        </w:rPr>
        <w:t>.</w:t>
      </w:r>
      <w:r w:rsidR="005A2BD3">
        <w:rPr>
          <w:sz w:val="28"/>
          <w:szCs w:val="28"/>
        </w:rPr>
        <w:t xml:space="preserve"> [Э</w:t>
      </w:r>
      <w:r w:rsidR="005A2BD3" w:rsidRPr="00C751BB">
        <w:rPr>
          <w:sz w:val="28"/>
          <w:szCs w:val="28"/>
        </w:rPr>
        <w:t>лектронный р</w:t>
      </w:r>
      <w:r w:rsidR="005A2BD3">
        <w:rPr>
          <w:sz w:val="28"/>
          <w:szCs w:val="28"/>
        </w:rPr>
        <w:t xml:space="preserve">есурс]. – Библиотека ГОСТов стандартов и нормативов </w:t>
      </w:r>
      <w:r w:rsidR="005A2BD3" w:rsidRPr="00C751BB">
        <w:rPr>
          <w:sz w:val="28"/>
          <w:szCs w:val="28"/>
        </w:rPr>
        <w:t>- режим доступа:</w:t>
      </w:r>
      <w:r w:rsidR="005A2BD3" w:rsidRPr="00023252">
        <w:rPr>
          <w:sz w:val="28"/>
          <w:szCs w:val="28"/>
        </w:rPr>
        <w:t xml:space="preserve">  </w:t>
      </w:r>
      <w:hyperlink r:id="rId17" w:history="1">
        <w:r w:rsidR="005A2BD3" w:rsidRPr="00EF3D74">
          <w:rPr>
            <w:rStyle w:val="ac"/>
            <w:sz w:val="28"/>
            <w:szCs w:val="28"/>
          </w:rPr>
          <w:t>https://internet-law.ru/</w:t>
        </w:r>
      </w:hyperlink>
    </w:p>
    <w:p w14:paraId="38B11D35" w14:textId="384E9610" w:rsidR="00FD5F9F" w:rsidRPr="005A2BD3" w:rsidRDefault="00FD5F9F" w:rsidP="005A2BD3">
      <w:pPr>
        <w:pStyle w:val="a6"/>
        <w:numPr>
          <w:ilvl w:val="0"/>
          <w:numId w:val="4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52287">
        <w:rPr>
          <w:sz w:val="28"/>
          <w:szCs w:val="28"/>
        </w:rPr>
        <w:t xml:space="preserve">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 (Приказ </w:t>
      </w:r>
      <w:proofErr w:type="spellStart"/>
      <w:r w:rsidRPr="00352287">
        <w:rPr>
          <w:sz w:val="28"/>
          <w:szCs w:val="28"/>
        </w:rPr>
        <w:t>Минобрнауки</w:t>
      </w:r>
      <w:proofErr w:type="spellEnd"/>
      <w:r w:rsidRPr="00352287">
        <w:rPr>
          <w:sz w:val="28"/>
          <w:szCs w:val="28"/>
        </w:rPr>
        <w:t xml:space="preserve"> России от 09.12.2016 N 1547 (ред. от 17.12.2020)) </w:t>
      </w:r>
      <w:r>
        <w:rPr>
          <w:sz w:val="28"/>
          <w:szCs w:val="28"/>
        </w:rPr>
        <w:t>[Э</w:t>
      </w:r>
      <w:r w:rsidRPr="00C751BB">
        <w:rPr>
          <w:sz w:val="28"/>
          <w:szCs w:val="28"/>
        </w:rPr>
        <w:t>лектронный р</w:t>
      </w:r>
      <w:r>
        <w:rPr>
          <w:sz w:val="28"/>
          <w:szCs w:val="28"/>
        </w:rPr>
        <w:t xml:space="preserve">есурс]. – </w:t>
      </w:r>
      <w:r w:rsidR="005A2BD3" w:rsidRPr="00FD5F9F">
        <w:rPr>
          <w:sz w:val="28"/>
          <w:szCs w:val="28"/>
        </w:rPr>
        <w:t xml:space="preserve">СПС  «Консультант Плюс»- режим доступа: </w:t>
      </w:r>
      <w:hyperlink r:id="rId18" w:history="1">
        <w:r w:rsidR="005A2BD3" w:rsidRPr="00FD5F9F">
          <w:rPr>
            <w:rStyle w:val="ac"/>
            <w:sz w:val="28"/>
            <w:szCs w:val="28"/>
          </w:rPr>
          <w:t>http://www.consultant.ru/</w:t>
        </w:r>
      </w:hyperlink>
    </w:p>
    <w:p w14:paraId="7DBA3A2A" w14:textId="77777777" w:rsidR="00FD5F9F" w:rsidRPr="00160280" w:rsidRDefault="00FD5F9F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Методические рекомендации по оформлению рефератов, курсовых и дипломных работ (проектов).</w:t>
      </w:r>
      <w:r>
        <w:rPr>
          <w:sz w:val="28"/>
          <w:szCs w:val="28"/>
        </w:rPr>
        <w:t xml:space="preserve"> -  </w:t>
      </w:r>
      <w:r w:rsidRPr="00160280">
        <w:rPr>
          <w:sz w:val="28"/>
          <w:szCs w:val="28"/>
        </w:rPr>
        <w:t xml:space="preserve">Череповец: БПОУ ВО </w:t>
      </w:r>
      <w:r>
        <w:rPr>
          <w:sz w:val="28"/>
          <w:szCs w:val="28"/>
        </w:rPr>
        <w:t>«</w:t>
      </w:r>
      <w:r w:rsidRPr="00160280">
        <w:rPr>
          <w:sz w:val="28"/>
          <w:szCs w:val="28"/>
        </w:rPr>
        <w:t>ЧЛМТ</w:t>
      </w:r>
      <w:r>
        <w:rPr>
          <w:sz w:val="28"/>
          <w:szCs w:val="28"/>
        </w:rPr>
        <w:t>»</w:t>
      </w:r>
      <w:r w:rsidRPr="00160280">
        <w:rPr>
          <w:sz w:val="28"/>
          <w:szCs w:val="28"/>
        </w:rPr>
        <w:t>, 2018.</w:t>
      </w:r>
    </w:p>
    <w:p w14:paraId="3C3941B8" w14:textId="77777777" w:rsidR="00C76B5D" w:rsidRPr="00E93DEC" w:rsidRDefault="00C76B5D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E93DEC">
        <w:rPr>
          <w:sz w:val="28"/>
          <w:szCs w:val="28"/>
        </w:rPr>
        <w:t>Иванова Г.С.</w:t>
      </w:r>
      <w:r w:rsidR="00E93DEC" w:rsidRPr="00E93DEC">
        <w:rPr>
          <w:sz w:val="28"/>
          <w:szCs w:val="28"/>
        </w:rPr>
        <w:t>,</w:t>
      </w:r>
      <w:r w:rsidRPr="00E93DEC">
        <w:rPr>
          <w:sz w:val="28"/>
          <w:szCs w:val="28"/>
        </w:rPr>
        <w:t xml:space="preserve"> Технология программирования  /Г.С. Иванова. – М.: </w:t>
      </w:r>
      <w:proofErr w:type="spellStart"/>
      <w:r w:rsidR="00E93DEC">
        <w:rPr>
          <w:sz w:val="28"/>
          <w:szCs w:val="28"/>
        </w:rPr>
        <w:t>КноРус</w:t>
      </w:r>
      <w:proofErr w:type="spellEnd"/>
      <w:r w:rsidRPr="00E93DEC">
        <w:rPr>
          <w:sz w:val="28"/>
          <w:szCs w:val="28"/>
        </w:rPr>
        <w:t>, 20</w:t>
      </w:r>
      <w:r w:rsidR="00E93DEC">
        <w:rPr>
          <w:sz w:val="28"/>
          <w:szCs w:val="28"/>
        </w:rPr>
        <w:t>1</w:t>
      </w:r>
      <w:r w:rsidRPr="00E93DEC">
        <w:rPr>
          <w:sz w:val="28"/>
          <w:szCs w:val="28"/>
        </w:rPr>
        <w:t>6.</w:t>
      </w:r>
    </w:p>
    <w:p w14:paraId="7B9AFA65" w14:textId="77777777" w:rsidR="00C76B5D" w:rsidRPr="00160280" w:rsidRDefault="00C76B5D" w:rsidP="00FD5F9F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160280">
        <w:rPr>
          <w:sz w:val="28"/>
          <w:szCs w:val="28"/>
        </w:rPr>
        <w:t>Рыжков, И.Б. Основы научных исследований и изобретательства: учеб. пособие / И.Б. Рыжков. – 2-е изд. – СПб</w:t>
      </w:r>
      <w:proofErr w:type="gramStart"/>
      <w:r w:rsidRPr="00160280">
        <w:rPr>
          <w:sz w:val="28"/>
          <w:szCs w:val="28"/>
        </w:rPr>
        <w:t xml:space="preserve">.: </w:t>
      </w:r>
      <w:proofErr w:type="gramEnd"/>
      <w:r w:rsidRPr="00160280">
        <w:rPr>
          <w:sz w:val="28"/>
          <w:szCs w:val="28"/>
        </w:rPr>
        <w:t>Издательство «Лань», 20</w:t>
      </w:r>
      <w:r w:rsidR="00E93DEC">
        <w:rPr>
          <w:sz w:val="28"/>
          <w:szCs w:val="28"/>
        </w:rPr>
        <w:t>21</w:t>
      </w:r>
      <w:r w:rsidR="00A420EE" w:rsidRPr="00160280">
        <w:rPr>
          <w:sz w:val="28"/>
          <w:szCs w:val="28"/>
        </w:rPr>
        <w:t xml:space="preserve"> </w:t>
      </w:r>
    </w:p>
    <w:p w14:paraId="0743ACC5" w14:textId="77777777" w:rsidR="00F43A8D" w:rsidRPr="00160280" w:rsidRDefault="00F43A8D" w:rsidP="001C42D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A47B006" w14:textId="77777777" w:rsidR="00F43A8D" w:rsidRPr="00160280" w:rsidRDefault="00F43A8D" w:rsidP="001C42D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B38A155" w14:textId="77777777" w:rsidR="00F43A8D" w:rsidRPr="00160280" w:rsidRDefault="00F43A8D" w:rsidP="001C42D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6921AD7" w14:textId="77777777" w:rsidR="003B4CAF" w:rsidRPr="00160280" w:rsidRDefault="00604D7E" w:rsidP="002D6019">
      <w:pPr>
        <w:pStyle w:val="1"/>
        <w:numPr>
          <w:ilvl w:val="0"/>
          <w:numId w:val="0"/>
        </w:numPr>
        <w:ind w:left="360"/>
        <w:jc w:val="right"/>
      </w:pPr>
      <w:r w:rsidRPr="00160280">
        <w:br w:type="page"/>
      </w:r>
      <w:bookmarkStart w:id="16" w:name="_Toc183896842"/>
      <w:r w:rsidR="003B4CAF" w:rsidRPr="00160280">
        <w:lastRenderedPageBreak/>
        <w:t>ПРИЛОЖЕНИЕ А</w:t>
      </w:r>
      <w:bookmarkEnd w:id="16"/>
    </w:p>
    <w:p w14:paraId="2E1C5F3B" w14:textId="77777777" w:rsidR="003B4CAF" w:rsidRPr="00160280" w:rsidRDefault="003B4CAF" w:rsidP="00A161A3">
      <w:pPr>
        <w:spacing w:line="360" w:lineRule="auto"/>
        <w:jc w:val="center"/>
        <w:rPr>
          <w:color w:val="000000"/>
          <w:sz w:val="28"/>
          <w:szCs w:val="28"/>
        </w:rPr>
      </w:pPr>
      <w:r w:rsidRPr="00160280">
        <w:rPr>
          <w:color w:val="000000"/>
          <w:sz w:val="28"/>
          <w:szCs w:val="28"/>
        </w:rPr>
        <w:t>Образец задания</w:t>
      </w:r>
    </w:p>
    <w:p w14:paraId="212F23FC" w14:textId="77777777" w:rsidR="006D1305" w:rsidRPr="00C90733" w:rsidRDefault="006D1305" w:rsidP="006D1305">
      <w:pPr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бю</w:t>
      </w:r>
      <w:r w:rsidRPr="00C90733">
        <w:rPr>
          <w:sz w:val="26"/>
          <w:szCs w:val="26"/>
        </w:rPr>
        <w:t xml:space="preserve">джетное  </w:t>
      </w:r>
      <w:r>
        <w:rPr>
          <w:sz w:val="26"/>
          <w:szCs w:val="26"/>
        </w:rPr>
        <w:t xml:space="preserve">профессиональное </w:t>
      </w:r>
      <w:r w:rsidRPr="00C90733">
        <w:rPr>
          <w:sz w:val="26"/>
          <w:szCs w:val="26"/>
        </w:rPr>
        <w:t>образовательное учреждение</w:t>
      </w:r>
    </w:p>
    <w:p w14:paraId="28843957" w14:textId="77777777" w:rsidR="006D1305" w:rsidRPr="00C90733" w:rsidRDefault="006D1305" w:rsidP="006D1305">
      <w:pPr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Вологодской области</w:t>
      </w:r>
    </w:p>
    <w:p w14:paraId="73987A52" w14:textId="77777777" w:rsidR="006D1305" w:rsidRPr="00C90733" w:rsidRDefault="006D1305" w:rsidP="006D1305">
      <w:pPr>
        <w:ind w:firstLine="709"/>
        <w:jc w:val="center"/>
        <w:rPr>
          <w:sz w:val="26"/>
          <w:szCs w:val="26"/>
        </w:rPr>
      </w:pPr>
      <w:r w:rsidRPr="00C90733">
        <w:rPr>
          <w:sz w:val="26"/>
          <w:szCs w:val="26"/>
        </w:rPr>
        <w:t xml:space="preserve">«Череповецкий </w:t>
      </w:r>
      <w:proofErr w:type="spellStart"/>
      <w:r w:rsidRPr="00C90733">
        <w:rPr>
          <w:sz w:val="26"/>
          <w:szCs w:val="26"/>
        </w:rPr>
        <w:t>лесомеханический</w:t>
      </w:r>
      <w:proofErr w:type="spellEnd"/>
      <w:r w:rsidRPr="00C90733">
        <w:rPr>
          <w:sz w:val="26"/>
          <w:szCs w:val="26"/>
        </w:rPr>
        <w:t xml:space="preserve"> техникум им. В.П. Чкалова»</w:t>
      </w:r>
    </w:p>
    <w:p w14:paraId="3B999313" w14:textId="77777777" w:rsidR="006D1305" w:rsidRPr="0021035E" w:rsidRDefault="006D1305" w:rsidP="006D1305">
      <w:pPr>
        <w:jc w:val="center"/>
        <w:rPr>
          <w:b/>
          <w:sz w:val="24"/>
          <w:szCs w:val="24"/>
        </w:rPr>
      </w:pPr>
    </w:p>
    <w:tbl>
      <w:tblPr>
        <w:tblW w:w="9792" w:type="dxa"/>
        <w:tblLook w:val="01E0" w:firstRow="1" w:lastRow="1" w:firstColumn="1" w:lastColumn="1" w:noHBand="0" w:noVBand="0"/>
      </w:tblPr>
      <w:tblGrid>
        <w:gridCol w:w="4928"/>
        <w:gridCol w:w="4864"/>
      </w:tblGrid>
      <w:tr w:rsidR="006D1305" w:rsidRPr="0021035E" w14:paraId="11FC4321" w14:textId="77777777" w:rsidTr="00607780">
        <w:tc>
          <w:tcPr>
            <w:tcW w:w="4928" w:type="dxa"/>
          </w:tcPr>
          <w:p w14:paraId="0DAC2057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21035E">
              <w:rPr>
                <w:sz w:val="24"/>
                <w:szCs w:val="24"/>
              </w:rPr>
              <w:t>Рассмотрено на заседании ПЦК специальности  _________________________</w:t>
            </w:r>
          </w:p>
          <w:p w14:paraId="1F615451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21035E">
              <w:rPr>
                <w:sz w:val="24"/>
                <w:szCs w:val="24"/>
              </w:rPr>
              <w:t xml:space="preserve">Протокол № </w:t>
            </w:r>
            <w:r>
              <w:rPr>
                <w:sz w:val="24"/>
                <w:szCs w:val="24"/>
              </w:rPr>
              <w:t>_____</w:t>
            </w:r>
            <w:r w:rsidRPr="0021035E">
              <w:rPr>
                <w:sz w:val="24"/>
                <w:szCs w:val="24"/>
              </w:rPr>
              <w:t xml:space="preserve"> от  «____» ______20___г.   </w:t>
            </w:r>
          </w:p>
          <w:p w14:paraId="73EC6F6E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21035E">
              <w:rPr>
                <w:sz w:val="24"/>
                <w:szCs w:val="24"/>
              </w:rPr>
              <w:t>Председатель ПЦК______________________</w:t>
            </w:r>
          </w:p>
          <w:p w14:paraId="507BBE27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</w:p>
        </w:tc>
        <w:tc>
          <w:tcPr>
            <w:tcW w:w="4864" w:type="dxa"/>
          </w:tcPr>
          <w:p w14:paraId="363ACD4A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jc w:val="right"/>
              <w:rPr>
                <w:sz w:val="24"/>
                <w:szCs w:val="24"/>
              </w:rPr>
            </w:pPr>
            <w:r w:rsidRPr="0021035E">
              <w:rPr>
                <w:sz w:val="24"/>
                <w:szCs w:val="24"/>
              </w:rPr>
              <w:t>Утверждено зам. директора по УР</w:t>
            </w:r>
          </w:p>
          <w:p w14:paraId="08E251AC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jc w:val="right"/>
              <w:rPr>
                <w:sz w:val="24"/>
                <w:szCs w:val="24"/>
              </w:rPr>
            </w:pPr>
            <w:r w:rsidRPr="0021035E">
              <w:rPr>
                <w:sz w:val="24"/>
                <w:szCs w:val="24"/>
              </w:rPr>
              <w:t>«______»___________________20___г.</w:t>
            </w:r>
          </w:p>
          <w:p w14:paraId="6D63F964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</w:p>
          <w:p w14:paraId="2F635D3A" w14:textId="77777777" w:rsidR="006D1305" w:rsidRPr="0021035E" w:rsidRDefault="006D1305" w:rsidP="001F2476">
            <w:pPr>
              <w:tabs>
                <w:tab w:val="center" w:pos="4677"/>
                <w:tab w:val="right" w:pos="9355"/>
              </w:tabs>
              <w:jc w:val="right"/>
              <w:rPr>
                <w:sz w:val="24"/>
                <w:szCs w:val="24"/>
              </w:rPr>
            </w:pPr>
            <w:r w:rsidRPr="0021035E">
              <w:rPr>
                <w:sz w:val="24"/>
                <w:szCs w:val="24"/>
              </w:rPr>
              <w:t>________________________________</w:t>
            </w:r>
          </w:p>
        </w:tc>
      </w:tr>
    </w:tbl>
    <w:p w14:paraId="691FCC4E" w14:textId="77777777" w:rsidR="006D1305" w:rsidRPr="0021035E" w:rsidRDefault="006D1305" w:rsidP="006D1305">
      <w:pPr>
        <w:jc w:val="center"/>
        <w:rPr>
          <w:sz w:val="24"/>
          <w:szCs w:val="24"/>
        </w:rPr>
      </w:pPr>
      <w:r w:rsidRPr="0021035E">
        <w:rPr>
          <w:sz w:val="24"/>
          <w:szCs w:val="24"/>
        </w:rPr>
        <w:t>ЗАДАНИЕ</w:t>
      </w:r>
    </w:p>
    <w:p w14:paraId="03EDB9BC" w14:textId="693B3455" w:rsidR="006D1305" w:rsidRDefault="006D1305" w:rsidP="006D1305">
      <w:pPr>
        <w:jc w:val="center"/>
        <w:rPr>
          <w:sz w:val="24"/>
          <w:szCs w:val="24"/>
        </w:rPr>
      </w:pPr>
      <w:r w:rsidRPr="0021035E">
        <w:rPr>
          <w:sz w:val="24"/>
          <w:szCs w:val="24"/>
        </w:rPr>
        <w:t xml:space="preserve">на </w:t>
      </w:r>
      <w:r>
        <w:rPr>
          <w:sz w:val="24"/>
          <w:szCs w:val="24"/>
        </w:rPr>
        <w:t>Дипломный проект</w:t>
      </w:r>
    </w:p>
    <w:p w14:paraId="51FB1C44" w14:textId="6218E52F" w:rsidR="006D1305" w:rsidRDefault="006D1305" w:rsidP="006D1305">
      <w:pPr>
        <w:jc w:val="center"/>
        <w:rPr>
          <w:sz w:val="24"/>
          <w:szCs w:val="24"/>
        </w:rPr>
      </w:pPr>
      <w:r w:rsidRPr="0021035E">
        <w:rPr>
          <w:sz w:val="24"/>
          <w:szCs w:val="24"/>
        </w:rPr>
        <w:t xml:space="preserve">по специальности </w:t>
      </w:r>
      <w:r>
        <w:rPr>
          <w:sz w:val="24"/>
          <w:szCs w:val="24"/>
        </w:rPr>
        <w:t>09.02.07 Информационные системы и программирование</w:t>
      </w:r>
    </w:p>
    <w:p w14:paraId="03896768" w14:textId="77777777" w:rsidR="006D1305" w:rsidRDefault="006D1305" w:rsidP="006D1305">
      <w:pPr>
        <w:jc w:val="center"/>
        <w:rPr>
          <w:sz w:val="24"/>
          <w:szCs w:val="24"/>
        </w:rPr>
      </w:pPr>
    </w:p>
    <w:p w14:paraId="2235CC42" w14:textId="77777777" w:rsidR="00607780" w:rsidRDefault="006D1305" w:rsidP="006D1305">
      <w:pPr>
        <w:jc w:val="center"/>
        <w:rPr>
          <w:sz w:val="24"/>
          <w:szCs w:val="24"/>
        </w:rPr>
      </w:pPr>
      <w:r w:rsidRPr="0021035E">
        <w:rPr>
          <w:sz w:val="24"/>
          <w:szCs w:val="24"/>
        </w:rPr>
        <w:t xml:space="preserve">студента_______ курса, группы_______ </w:t>
      </w:r>
    </w:p>
    <w:p w14:paraId="154872CC" w14:textId="77777777" w:rsidR="00607780" w:rsidRDefault="00607780" w:rsidP="006D1305">
      <w:pPr>
        <w:jc w:val="center"/>
        <w:rPr>
          <w:sz w:val="24"/>
          <w:szCs w:val="24"/>
        </w:rPr>
      </w:pPr>
    </w:p>
    <w:p w14:paraId="72C16C53" w14:textId="04E9B81A" w:rsidR="0040524F" w:rsidRDefault="006D1305" w:rsidP="00607780">
      <w:pPr>
        <w:spacing w:line="360" w:lineRule="auto"/>
        <w:jc w:val="center"/>
        <w:rPr>
          <w:sz w:val="24"/>
          <w:szCs w:val="24"/>
        </w:rPr>
      </w:pPr>
      <w:r w:rsidRPr="0021035E">
        <w:rPr>
          <w:sz w:val="24"/>
          <w:szCs w:val="24"/>
        </w:rPr>
        <w:t>_________________________________</w:t>
      </w:r>
      <w:r w:rsidR="0040524F">
        <w:rPr>
          <w:sz w:val="24"/>
          <w:szCs w:val="24"/>
        </w:rPr>
        <w:t>__</w:t>
      </w:r>
      <w:r w:rsidRPr="0021035E">
        <w:rPr>
          <w:sz w:val="24"/>
          <w:szCs w:val="24"/>
        </w:rPr>
        <w:t>________________________________</w:t>
      </w:r>
      <w:r>
        <w:rPr>
          <w:sz w:val="24"/>
          <w:szCs w:val="24"/>
        </w:rPr>
        <w:t>_______</w:t>
      </w:r>
      <w:r w:rsidR="0040524F">
        <w:rPr>
          <w:sz w:val="24"/>
          <w:szCs w:val="24"/>
        </w:rPr>
        <w:t>___</w:t>
      </w:r>
    </w:p>
    <w:p w14:paraId="5531FF07" w14:textId="0165A6D0" w:rsidR="006D1305" w:rsidRPr="003B4CAF" w:rsidRDefault="006D1305" w:rsidP="006D1305">
      <w:pPr>
        <w:jc w:val="center"/>
        <w:rPr>
          <w:sz w:val="16"/>
          <w:szCs w:val="16"/>
        </w:rPr>
      </w:pPr>
      <w:r w:rsidRPr="003B4CAF">
        <w:rPr>
          <w:sz w:val="16"/>
          <w:szCs w:val="16"/>
        </w:rPr>
        <w:t>ФИО</w:t>
      </w:r>
    </w:p>
    <w:p w14:paraId="7A1187F5" w14:textId="56DE5214" w:rsidR="006D1305" w:rsidRPr="0021035E" w:rsidRDefault="006D1305" w:rsidP="006D1305">
      <w:pPr>
        <w:rPr>
          <w:sz w:val="24"/>
          <w:szCs w:val="24"/>
        </w:rPr>
      </w:pPr>
      <w:r w:rsidRPr="0021035E">
        <w:rPr>
          <w:sz w:val="24"/>
          <w:szCs w:val="24"/>
        </w:rPr>
        <w:t xml:space="preserve">Тема </w:t>
      </w:r>
      <w:r>
        <w:rPr>
          <w:sz w:val="24"/>
          <w:szCs w:val="24"/>
        </w:rPr>
        <w:t>дипломного проекта______________________________________________________</w:t>
      </w:r>
    </w:p>
    <w:p w14:paraId="0D99A8BC" w14:textId="3D02D5CA" w:rsidR="006D1305" w:rsidRDefault="006D1305" w:rsidP="006D1305">
      <w:pPr>
        <w:rPr>
          <w:sz w:val="24"/>
          <w:szCs w:val="24"/>
        </w:rPr>
      </w:pPr>
      <w:r w:rsidRPr="0021035E">
        <w:rPr>
          <w:sz w:val="24"/>
          <w:szCs w:val="24"/>
        </w:rPr>
        <w:t>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</w:t>
      </w:r>
    </w:p>
    <w:p w14:paraId="5AEAE8F8" w14:textId="5D342024" w:rsidR="006D1305" w:rsidRPr="0021035E" w:rsidRDefault="006D1305" w:rsidP="006D1305">
      <w:pPr>
        <w:rPr>
          <w:sz w:val="24"/>
          <w:szCs w:val="24"/>
        </w:rPr>
      </w:pPr>
      <w:r>
        <w:rPr>
          <w:sz w:val="24"/>
          <w:szCs w:val="24"/>
        </w:rPr>
        <w:t xml:space="preserve">Базовое предприятие </w:t>
      </w:r>
      <w:r w:rsidRPr="0021035E">
        <w:rPr>
          <w:sz w:val="24"/>
          <w:szCs w:val="24"/>
        </w:rPr>
        <w:t>____________________________________________</w:t>
      </w:r>
      <w:r w:rsidR="0040524F">
        <w:rPr>
          <w:sz w:val="24"/>
          <w:szCs w:val="24"/>
        </w:rPr>
        <w:t>______________</w:t>
      </w:r>
    </w:p>
    <w:p w14:paraId="54825396" w14:textId="23A6D8F4" w:rsidR="006D1305" w:rsidRPr="0021035E" w:rsidRDefault="006D1305" w:rsidP="006D1305">
      <w:pPr>
        <w:rPr>
          <w:sz w:val="24"/>
          <w:szCs w:val="24"/>
        </w:rPr>
      </w:pPr>
      <w:r w:rsidRPr="0021035E">
        <w:rPr>
          <w:sz w:val="24"/>
          <w:szCs w:val="24"/>
        </w:rPr>
        <w:t>_________________________________________________________________</w:t>
      </w:r>
      <w:r>
        <w:rPr>
          <w:sz w:val="24"/>
          <w:szCs w:val="24"/>
        </w:rPr>
        <w:t>____________</w:t>
      </w:r>
      <w:r w:rsidRPr="0021035E">
        <w:rPr>
          <w:sz w:val="24"/>
          <w:szCs w:val="24"/>
        </w:rPr>
        <w:t xml:space="preserve">Руководитель </w:t>
      </w:r>
      <w:r>
        <w:rPr>
          <w:sz w:val="24"/>
          <w:szCs w:val="24"/>
        </w:rPr>
        <w:t>дипломного проекта</w:t>
      </w:r>
      <w:r w:rsidRPr="0021035E">
        <w:rPr>
          <w:sz w:val="24"/>
          <w:szCs w:val="24"/>
        </w:rPr>
        <w:t xml:space="preserve"> __________________________________</w:t>
      </w:r>
      <w:r w:rsidR="0040524F">
        <w:rPr>
          <w:sz w:val="24"/>
          <w:szCs w:val="24"/>
        </w:rPr>
        <w:t>_____________</w:t>
      </w:r>
    </w:p>
    <w:p w14:paraId="26CD75B7" w14:textId="4540AA5A" w:rsidR="006D1305" w:rsidRPr="0021035E" w:rsidRDefault="006D1305" w:rsidP="006D1305">
      <w:pPr>
        <w:rPr>
          <w:sz w:val="24"/>
          <w:szCs w:val="24"/>
        </w:rPr>
      </w:pPr>
      <w:r w:rsidRPr="0021035E">
        <w:rPr>
          <w:sz w:val="24"/>
          <w:szCs w:val="24"/>
        </w:rPr>
        <w:t xml:space="preserve">Срок выполнения </w:t>
      </w:r>
      <w:r>
        <w:rPr>
          <w:sz w:val="24"/>
          <w:szCs w:val="24"/>
        </w:rPr>
        <w:t>дипломного проекта_____________</w:t>
      </w:r>
      <w:r w:rsidRPr="0021035E">
        <w:rPr>
          <w:sz w:val="24"/>
          <w:szCs w:val="24"/>
        </w:rPr>
        <w:t>________________</w:t>
      </w:r>
      <w:r>
        <w:rPr>
          <w:sz w:val="24"/>
          <w:szCs w:val="24"/>
        </w:rPr>
        <w:t>_______________</w:t>
      </w:r>
    </w:p>
    <w:p w14:paraId="0E243A93" w14:textId="3B32B7A2" w:rsidR="0040524F" w:rsidRDefault="0040524F" w:rsidP="0040524F">
      <w:pPr>
        <w:rPr>
          <w:sz w:val="24"/>
          <w:szCs w:val="24"/>
        </w:rPr>
      </w:pPr>
      <w:r>
        <w:rPr>
          <w:sz w:val="24"/>
          <w:szCs w:val="24"/>
        </w:rPr>
        <w:t xml:space="preserve">Задание получил </w:t>
      </w:r>
      <w:r w:rsidR="006D1305" w:rsidRPr="0021035E">
        <w:rPr>
          <w:sz w:val="24"/>
          <w:szCs w:val="24"/>
        </w:rPr>
        <w:t>_________________________________________________</w:t>
      </w:r>
      <w:r>
        <w:rPr>
          <w:sz w:val="24"/>
          <w:szCs w:val="24"/>
        </w:rPr>
        <w:t>_____________</w:t>
      </w:r>
    </w:p>
    <w:p w14:paraId="61B9EA06" w14:textId="1EE7C52A" w:rsidR="006D1305" w:rsidRPr="003B4CAF" w:rsidRDefault="006D1305" w:rsidP="0040524F">
      <w:pPr>
        <w:jc w:val="center"/>
        <w:rPr>
          <w:sz w:val="16"/>
          <w:szCs w:val="16"/>
        </w:rPr>
      </w:pPr>
      <w:r w:rsidRPr="003B4CAF">
        <w:rPr>
          <w:sz w:val="16"/>
          <w:szCs w:val="16"/>
        </w:rPr>
        <w:t>дата получения, подпись студента</w:t>
      </w:r>
    </w:p>
    <w:p w14:paraId="5DD5F9EE" w14:textId="6C784676" w:rsidR="0040524F" w:rsidRDefault="0040524F" w:rsidP="0040524F">
      <w:pPr>
        <w:rPr>
          <w:sz w:val="24"/>
          <w:szCs w:val="24"/>
        </w:rPr>
      </w:pPr>
      <w:proofErr w:type="gramStart"/>
      <w:r w:rsidRPr="0021035E">
        <w:rPr>
          <w:sz w:val="24"/>
          <w:szCs w:val="24"/>
        </w:rPr>
        <w:t>Вопросы</w:t>
      </w:r>
      <w:proofErr w:type="gramEnd"/>
      <w:r w:rsidRPr="0021035E">
        <w:rPr>
          <w:sz w:val="24"/>
          <w:szCs w:val="24"/>
        </w:rPr>
        <w:t xml:space="preserve"> подлежащие исследованию_________</w:t>
      </w:r>
      <w:r>
        <w:rPr>
          <w:sz w:val="24"/>
          <w:szCs w:val="24"/>
        </w:rPr>
        <w:t>____________________________________</w:t>
      </w:r>
    </w:p>
    <w:p w14:paraId="0F520872" w14:textId="33C1E7E9" w:rsidR="006D1305" w:rsidRPr="0021035E" w:rsidRDefault="006D1305" w:rsidP="0040524F">
      <w:pPr>
        <w:rPr>
          <w:sz w:val="24"/>
          <w:szCs w:val="24"/>
        </w:rPr>
      </w:pPr>
      <w:r w:rsidRPr="0021035E">
        <w:rPr>
          <w:sz w:val="24"/>
          <w:szCs w:val="24"/>
        </w:rPr>
        <w:t>___</w:t>
      </w:r>
      <w:r>
        <w:rPr>
          <w:sz w:val="24"/>
          <w:szCs w:val="24"/>
        </w:rPr>
        <w:t>____</w:t>
      </w:r>
      <w:r w:rsidRPr="0021035E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</w:t>
      </w:r>
      <w:r w:rsidR="0040524F">
        <w:rPr>
          <w:sz w:val="24"/>
          <w:szCs w:val="24"/>
        </w:rPr>
        <w:t>_____________________________________________</w:t>
      </w:r>
    </w:p>
    <w:p w14:paraId="591AAC2B" w14:textId="4ACEE466" w:rsidR="006D1305" w:rsidRPr="0021035E" w:rsidRDefault="006D1305" w:rsidP="0040524F">
      <w:pPr>
        <w:rPr>
          <w:sz w:val="24"/>
          <w:szCs w:val="24"/>
        </w:rPr>
      </w:pPr>
      <w:r w:rsidRPr="0021035E">
        <w:rPr>
          <w:sz w:val="24"/>
          <w:szCs w:val="24"/>
        </w:rPr>
        <w:t>Рекомендуемая литература</w:t>
      </w:r>
      <w:r w:rsidR="0040524F">
        <w:rPr>
          <w:sz w:val="24"/>
          <w:szCs w:val="24"/>
        </w:rPr>
        <w:t xml:space="preserve"> _____________________</w:t>
      </w:r>
      <w:r w:rsidRPr="0021035E">
        <w:rPr>
          <w:sz w:val="24"/>
          <w:szCs w:val="24"/>
        </w:rPr>
        <w:t>____________</w:t>
      </w:r>
      <w:r w:rsidR="0040524F">
        <w:rPr>
          <w:sz w:val="24"/>
          <w:szCs w:val="24"/>
        </w:rPr>
        <w:t>____________________</w:t>
      </w:r>
    </w:p>
    <w:p w14:paraId="6F4BD4A5" w14:textId="77777777" w:rsidR="006D1305" w:rsidRPr="0021035E" w:rsidRDefault="006D1305" w:rsidP="006D1305">
      <w:pPr>
        <w:jc w:val="both"/>
        <w:rPr>
          <w:sz w:val="24"/>
          <w:szCs w:val="24"/>
        </w:rPr>
      </w:pPr>
      <w:r w:rsidRPr="0021035E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</w:t>
      </w:r>
    </w:p>
    <w:p w14:paraId="4B29B4C7" w14:textId="77777777" w:rsidR="006D1305" w:rsidRPr="0021035E" w:rsidRDefault="006D1305" w:rsidP="006D1305">
      <w:pPr>
        <w:jc w:val="right"/>
        <w:rPr>
          <w:sz w:val="24"/>
          <w:szCs w:val="24"/>
        </w:rPr>
      </w:pPr>
      <w:r w:rsidRPr="0021035E">
        <w:rPr>
          <w:sz w:val="24"/>
          <w:szCs w:val="24"/>
        </w:rPr>
        <w:t>Руководитель ______________________________________</w:t>
      </w:r>
    </w:p>
    <w:p w14:paraId="050EBB2B" w14:textId="2B3DBC9C" w:rsidR="006D1305" w:rsidRPr="00D57DB5" w:rsidRDefault="00607780" w:rsidP="00D57DB5">
      <w:pPr>
        <w:jc w:val="right"/>
        <w:rPr>
          <w:sz w:val="16"/>
          <w:szCs w:val="16"/>
        </w:rPr>
      </w:pPr>
      <w:r w:rsidRPr="00D57DB5">
        <w:rPr>
          <w:sz w:val="16"/>
          <w:szCs w:val="16"/>
        </w:rPr>
        <w:t xml:space="preserve">подпись руководителя       </w:t>
      </w:r>
      <w:r w:rsidRPr="00D57DB5">
        <w:rPr>
          <w:sz w:val="16"/>
          <w:szCs w:val="16"/>
        </w:rPr>
        <w:tab/>
      </w:r>
      <w:r w:rsidRPr="00D57DB5">
        <w:rPr>
          <w:sz w:val="16"/>
          <w:szCs w:val="16"/>
        </w:rPr>
        <w:tab/>
      </w:r>
    </w:p>
    <w:p w14:paraId="3BAFAA8A" w14:textId="77777777" w:rsidR="00C158D8" w:rsidRPr="00160280" w:rsidRDefault="00A37F00" w:rsidP="005B6438">
      <w:pPr>
        <w:pStyle w:val="1"/>
        <w:numPr>
          <w:ilvl w:val="0"/>
          <w:numId w:val="0"/>
        </w:numPr>
        <w:ind w:left="360"/>
        <w:jc w:val="right"/>
      </w:pPr>
      <w:r w:rsidRPr="006D1305">
        <w:br w:type="page"/>
      </w:r>
      <w:bookmarkStart w:id="17" w:name="_Toc183896843"/>
      <w:r w:rsidR="00C158D8" w:rsidRPr="00160280">
        <w:lastRenderedPageBreak/>
        <w:t>ПРИЛОЖЕНИЕ  Б</w:t>
      </w:r>
      <w:bookmarkEnd w:id="17"/>
    </w:p>
    <w:p w14:paraId="62DEC7C9" w14:textId="77777777" w:rsidR="00570155" w:rsidRPr="00160280" w:rsidRDefault="00570155" w:rsidP="005B6438">
      <w:pPr>
        <w:spacing w:line="276" w:lineRule="auto"/>
        <w:jc w:val="center"/>
        <w:rPr>
          <w:color w:val="000000"/>
          <w:sz w:val="28"/>
          <w:szCs w:val="28"/>
        </w:rPr>
      </w:pPr>
      <w:r w:rsidRPr="00160280">
        <w:rPr>
          <w:color w:val="000000"/>
          <w:sz w:val="28"/>
          <w:szCs w:val="28"/>
        </w:rPr>
        <w:t xml:space="preserve">Примерный образец календарного плана </w:t>
      </w:r>
    </w:p>
    <w:p w14:paraId="17A35578" w14:textId="02A31E09" w:rsidR="00764B43" w:rsidRPr="00006481" w:rsidRDefault="00764B43" w:rsidP="005B6438">
      <w:pPr>
        <w:pStyle w:val="af6"/>
        <w:spacing w:line="276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160280">
        <w:rPr>
          <w:rFonts w:ascii="Times New Roman" w:hAnsi="Times New Roman"/>
          <w:sz w:val="28"/>
          <w:szCs w:val="28"/>
        </w:rPr>
        <w:t xml:space="preserve">Календарный план выполнения </w:t>
      </w:r>
      <w:r w:rsidR="00006481">
        <w:rPr>
          <w:rFonts w:ascii="Times New Roman" w:hAnsi="Times New Roman"/>
          <w:sz w:val="28"/>
          <w:szCs w:val="28"/>
        </w:rPr>
        <w:t>Дипломного проекта</w:t>
      </w:r>
    </w:p>
    <w:p w14:paraId="15E574EB" w14:textId="3293EFA6" w:rsidR="005B6438" w:rsidRPr="00160280" w:rsidRDefault="00570155" w:rsidP="00567D63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по специальности </w:t>
      </w:r>
      <w:r w:rsidR="00A37F00">
        <w:rPr>
          <w:sz w:val="28"/>
          <w:szCs w:val="28"/>
        </w:rPr>
        <w:t>09.02.07 Информационные системы и программирование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2126"/>
        <w:gridCol w:w="3403"/>
      </w:tblGrid>
      <w:tr w:rsidR="005B6438" w14:paraId="3DA95F62" w14:textId="77777777" w:rsidTr="00567D63">
        <w:trPr>
          <w:jc w:val="center"/>
        </w:trPr>
        <w:tc>
          <w:tcPr>
            <w:tcW w:w="1985" w:type="dxa"/>
          </w:tcPr>
          <w:p w14:paraId="1EC30E8D" w14:textId="77777777" w:rsidR="005B6438" w:rsidRDefault="005B6438" w:rsidP="00567D6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60280">
              <w:rPr>
                <w:sz w:val="28"/>
                <w:szCs w:val="28"/>
              </w:rPr>
              <w:t>студента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11ED06" w14:textId="77777777" w:rsidR="005B6438" w:rsidRDefault="005B6438" w:rsidP="00567D63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16BEC2B1" w14:textId="77777777" w:rsidR="005B6438" w:rsidRDefault="005B6438" w:rsidP="00567D6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60280">
              <w:rPr>
                <w:sz w:val="28"/>
                <w:szCs w:val="28"/>
              </w:rPr>
              <w:t>курса</w:t>
            </w:r>
            <w:r>
              <w:rPr>
                <w:sz w:val="28"/>
                <w:szCs w:val="28"/>
              </w:rPr>
              <w:t>,</w:t>
            </w:r>
            <w:r w:rsidRPr="00160280">
              <w:rPr>
                <w:sz w:val="28"/>
                <w:szCs w:val="28"/>
              </w:rPr>
              <w:t xml:space="preserve"> группы</w:t>
            </w:r>
          </w:p>
        </w:tc>
        <w:tc>
          <w:tcPr>
            <w:tcW w:w="3403" w:type="dxa"/>
            <w:tcBorders>
              <w:bottom w:val="single" w:sz="4" w:space="0" w:color="auto"/>
            </w:tcBorders>
          </w:tcPr>
          <w:p w14:paraId="2F3FCD07" w14:textId="77777777" w:rsidR="005B6438" w:rsidRDefault="005B6438" w:rsidP="00567D63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B6438" w14:paraId="5F59CAD1" w14:textId="77777777" w:rsidTr="00567D63">
        <w:trPr>
          <w:jc w:val="center"/>
        </w:trPr>
        <w:tc>
          <w:tcPr>
            <w:tcW w:w="9357" w:type="dxa"/>
            <w:gridSpan w:val="4"/>
            <w:tcBorders>
              <w:bottom w:val="single" w:sz="4" w:space="0" w:color="auto"/>
            </w:tcBorders>
          </w:tcPr>
          <w:p w14:paraId="25BD0446" w14:textId="77777777" w:rsidR="005B6438" w:rsidRDefault="005B6438" w:rsidP="00567D63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B6438" w14:paraId="6A3B9BB4" w14:textId="77777777" w:rsidTr="00567D63">
        <w:trPr>
          <w:jc w:val="center"/>
        </w:trPr>
        <w:tc>
          <w:tcPr>
            <w:tcW w:w="9357" w:type="dxa"/>
            <w:gridSpan w:val="4"/>
            <w:tcBorders>
              <w:top w:val="single" w:sz="4" w:space="0" w:color="auto"/>
            </w:tcBorders>
          </w:tcPr>
          <w:p w14:paraId="12C6A884" w14:textId="77777777" w:rsidR="005B6438" w:rsidRDefault="005B6438" w:rsidP="00567D6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3D27DC">
              <w:rPr>
                <w:sz w:val="14"/>
                <w:szCs w:val="28"/>
              </w:rPr>
              <w:t>ФИО</w:t>
            </w:r>
          </w:p>
        </w:tc>
      </w:tr>
    </w:tbl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006"/>
        <w:gridCol w:w="1984"/>
        <w:gridCol w:w="1985"/>
        <w:gridCol w:w="1818"/>
      </w:tblGrid>
      <w:tr w:rsidR="00764B43" w:rsidRPr="00A37F00" w14:paraId="251C710F" w14:textId="77777777" w:rsidTr="005B643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13ABC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5B6438">
              <w:rPr>
                <w:rFonts w:ascii="Times New Roman" w:hAnsi="Times New Roman"/>
                <w:sz w:val="16"/>
                <w:szCs w:val="24"/>
                <w:lang w:val="ru-RU" w:eastAsia="ru-RU"/>
              </w:rPr>
              <w:t xml:space="preserve">№ </w:t>
            </w:r>
            <w:proofErr w:type="gramStart"/>
            <w:r w:rsidRPr="005B6438">
              <w:rPr>
                <w:rFonts w:ascii="Times New Roman" w:hAnsi="Times New Roman"/>
                <w:sz w:val="16"/>
                <w:szCs w:val="24"/>
                <w:lang w:val="ru-RU" w:eastAsia="ru-RU"/>
              </w:rPr>
              <w:t>п</w:t>
            </w:r>
            <w:proofErr w:type="gramEnd"/>
            <w:r w:rsidRPr="005B6438">
              <w:rPr>
                <w:rFonts w:ascii="Times New Roman" w:hAnsi="Times New Roman"/>
                <w:sz w:val="16"/>
                <w:szCs w:val="24"/>
                <w:lang w:val="ru-RU" w:eastAsia="ru-RU"/>
              </w:rPr>
              <w:t>/п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F8D0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Наименование мероприятий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43E73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Дата, период</w:t>
            </w:r>
          </w:p>
        </w:tc>
      </w:tr>
      <w:tr w:rsidR="00764B43" w:rsidRPr="00A37F00" w14:paraId="1CD57009" w14:textId="77777777" w:rsidTr="00D31790">
        <w:tc>
          <w:tcPr>
            <w:tcW w:w="94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1787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этап (сбор и анализ материалов)</w:t>
            </w:r>
          </w:p>
        </w:tc>
      </w:tr>
      <w:tr w:rsidR="00764B43" w:rsidRPr="00A37F00" w14:paraId="351A42F2" w14:textId="77777777" w:rsidTr="005B6438">
        <w:trPr>
          <w:trHeight w:val="33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C284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1.1.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131A" w14:textId="693164A3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Составление и утверждение</w:t>
            </w:r>
            <w:r w:rsidR="00006481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 xml:space="preserve"> базового плана дипломного проекта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9B6B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1E44ED5C" w14:textId="77777777" w:rsidTr="005B6438">
        <w:trPr>
          <w:trHeight w:val="32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071E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1.2.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F580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Подготовка списка литературы (нормативных документов, книг, статей)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DCAF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6E41BA4E" w14:textId="77777777" w:rsidTr="005B6438">
        <w:trPr>
          <w:trHeight w:val="32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9659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1.3.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A973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Конспектирование (выписки) и предварительный анализ литературы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787CE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4F9CEAB4" w14:textId="77777777" w:rsidTr="005B6438">
        <w:trPr>
          <w:trHeight w:val="32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45AF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1.4.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3472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Сбор сведений о передовом опыте работы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EC81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525E57A6" w14:textId="77777777" w:rsidTr="005B6438">
        <w:trPr>
          <w:trHeight w:val="32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CD10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1.5.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B834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Ознакомление с деятельностью учреждения (органа)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711D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4A563FA1" w14:textId="77777777" w:rsidTr="005B6438">
        <w:trPr>
          <w:trHeight w:val="32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6DA6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1.6.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33D3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Предварительный анализ фактических данных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FA2B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4208C693" w14:textId="77777777" w:rsidTr="005B6438">
        <w:trPr>
          <w:trHeight w:val="32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CEA4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1.7.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4A88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 xml:space="preserve">Обработка собранного теоретического и практического материала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4542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163EB3BD" w14:textId="77777777" w:rsidTr="005B6438">
        <w:trPr>
          <w:trHeight w:val="32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C7D2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1.8.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BC00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Консультация у руководителя об использовании накопленного и отобранного для раскрытия темы материала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1760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626379AA" w14:textId="77777777" w:rsidTr="00D31790">
        <w:trPr>
          <w:trHeight w:val="328"/>
        </w:trPr>
        <w:tc>
          <w:tcPr>
            <w:tcW w:w="94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28C8" w14:textId="27BDD7FC" w:rsidR="00764B43" w:rsidRPr="00D854DD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2 этап (подготовка п</w:t>
            </w:r>
            <w:r w:rsidR="00006481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ервого варианта дипломного проекта</w:t>
            </w: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)</w:t>
            </w:r>
          </w:p>
        </w:tc>
      </w:tr>
      <w:tr w:rsidR="00764B43" w:rsidRPr="00A37F00" w14:paraId="2CE49316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5616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2.1.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4FFA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Работа с основной частью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F653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5C0DEF1E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9107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2.2.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91D0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Прочтение всех глав и их общая увязка с темой и планом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8AFE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282A77D3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2F43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2.3.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DD40" w14:textId="77777777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pacing w:val="-6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pacing w:val="-6"/>
                <w:sz w:val="22"/>
                <w:szCs w:val="22"/>
                <w:lang w:val="ru-RU" w:eastAsia="ru-RU"/>
              </w:rPr>
              <w:t xml:space="preserve">Составление </w:t>
            </w:r>
            <w:r w:rsidR="004762F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«</w:t>
            </w:r>
            <w:r w:rsidRPr="00D854DD">
              <w:rPr>
                <w:rFonts w:ascii="Times New Roman" w:hAnsi="Times New Roman"/>
                <w:spacing w:val="-6"/>
                <w:sz w:val="22"/>
                <w:szCs w:val="22"/>
                <w:lang w:val="ru-RU" w:eastAsia="ru-RU"/>
              </w:rPr>
              <w:t>Введения</w:t>
            </w:r>
            <w:r w:rsidR="004762F3" w:rsidRPr="00D854DD">
              <w:rPr>
                <w:rFonts w:ascii="Times New Roman" w:hAnsi="Times New Roman"/>
                <w:b/>
                <w:sz w:val="22"/>
                <w:szCs w:val="22"/>
                <w:lang w:val="ru-RU" w:eastAsia="ru-RU"/>
              </w:rPr>
              <w:t>»</w:t>
            </w:r>
            <w:r w:rsidRPr="00D854DD">
              <w:rPr>
                <w:rFonts w:ascii="Times New Roman" w:hAnsi="Times New Roman"/>
                <w:spacing w:val="-6"/>
                <w:sz w:val="22"/>
                <w:szCs w:val="22"/>
                <w:lang w:val="ru-RU" w:eastAsia="ru-RU"/>
              </w:rPr>
              <w:t xml:space="preserve"> и </w:t>
            </w:r>
            <w:r w:rsidR="004762F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«</w:t>
            </w:r>
            <w:r w:rsidRPr="00D854DD">
              <w:rPr>
                <w:rFonts w:ascii="Times New Roman" w:hAnsi="Times New Roman"/>
                <w:spacing w:val="-6"/>
                <w:sz w:val="22"/>
                <w:szCs w:val="22"/>
                <w:lang w:val="ru-RU" w:eastAsia="ru-RU"/>
              </w:rPr>
              <w:t>Заключения</w:t>
            </w:r>
            <w:r w:rsidR="004762F3" w:rsidRPr="00D854DD">
              <w:rPr>
                <w:rFonts w:ascii="Times New Roman" w:hAnsi="Times New Roman"/>
                <w:b/>
                <w:sz w:val="22"/>
                <w:szCs w:val="22"/>
                <w:lang w:val="ru-RU" w:eastAsia="ru-RU"/>
              </w:rPr>
              <w:t>»</w:t>
            </w:r>
            <w:r w:rsidRPr="00D854DD">
              <w:rPr>
                <w:rFonts w:ascii="Times New Roman" w:hAnsi="Times New Roman"/>
                <w:spacing w:val="-6"/>
                <w:sz w:val="22"/>
                <w:szCs w:val="22"/>
                <w:lang w:val="ru-RU" w:eastAsia="ru-RU"/>
              </w:rPr>
              <w:t>, списка использованных источников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DE21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158AE4AF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9958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2.4.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8795" w14:textId="1535151E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Консультация у руковод</w:t>
            </w:r>
            <w:r w:rsidR="004B597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ителя о начале оформления дипломного проекта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24F7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52E3DD50" w14:textId="77777777" w:rsidTr="00D31790">
        <w:trPr>
          <w:trHeight w:val="330"/>
        </w:trPr>
        <w:tc>
          <w:tcPr>
            <w:tcW w:w="94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D5F5" w14:textId="3AA41AAC" w:rsidR="00764B43" w:rsidRPr="00D854DD" w:rsidRDefault="00764B43" w:rsidP="004B5973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3 э</w:t>
            </w:r>
            <w:r w:rsidR="004B597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тап (оформление дипломного проекта)</w:t>
            </w:r>
          </w:p>
        </w:tc>
      </w:tr>
      <w:tr w:rsidR="00764B43" w:rsidRPr="00A37F00" w14:paraId="519424F0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2094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3.1.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916D" w14:textId="221970E9" w:rsidR="00764B43" w:rsidRPr="00D854DD" w:rsidRDefault="004B597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Написание глав дипломного проекта</w:t>
            </w:r>
            <w:r w:rsidR="00764B4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, подготовка введения и заключения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DD42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0F6A78DF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DDAF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3.2.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5BE5" w14:textId="2ABEAB50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Проверка руководителе</w:t>
            </w:r>
            <w:r w:rsidR="004B597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м 1-го варианта дипломного проекта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0116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16BF1BA5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B3C2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3.3.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BFCE" w14:textId="69665FE6" w:rsidR="00764B43" w:rsidRPr="00D854DD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 xml:space="preserve">Исправление </w:t>
            </w:r>
            <w:r w:rsidR="004B597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и корректировка дипломного проекта</w:t>
            </w: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, окончательное оформление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A0504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570155" w:rsidRPr="00A37F00" w14:paraId="51FE472F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5914" w14:textId="77777777" w:rsidR="00570155" w:rsidRPr="00A37F00" w:rsidRDefault="00570155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3.4.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2514" w14:textId="77777777" w:rsidR="00570155" w:rsidRPr="00D854DD" w:rsidRDefault="00570155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proofErr w:type="spellStart"/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Нормоконтроль</w:t>
            </w:r>
            <w:proofErr w:type="spellEnd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331A" w14:textId="77777777" w:rsidR="00570155" w:rsidRPr="00A37F00" w:rsidRDefault="00570155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570155" w:rsidRPr="00A37F00" w14:paraId="745D27B8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AEA4" w14:textId="77777777" w:rsidR="00570155" w:rsidRPr="00A37F00" w:rsidRDefault="00570155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3.5.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97E0" w14:textId="44612DDC" w:rsidR="00570155" w:rsidRPr="00D854DD" w:rsidRDefault="004B597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Предзащита дипломного проекта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6576" w14:textId="77777777" w:rsidR="00570155" w:rsidRPr="00A37F00" w:rsidRDefault="00570155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518B29B0" w14:textId="77777777" w:rsidTr="005B6438">
        <w:trPr>
          <w:trHeight w:val="3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C577" w14:textId="77777777" w:rsidR="00764B43" w:rsidRPr="00A37F00" w:rsidRDefault="00570155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3.6</w:t>
            </w:r>
            <w:r w:rsidR="00764B43"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3761" w14:textId="02E6EF41" w:rsidR="00764B43" w:rsidRPr="00D854DD" w:rsidRDefault="00764B43" w:rsidP="004B5973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Сдача оформленн</w:t>
            </w:r>
            <w:r w:rsidR="004B597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 xml:space="preserve">ого дипломного проекта </w:t>
            </w: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на отзыв и рецензирование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5336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28A74497" w14:textId="77777777" w:rsidTr="00D31790">
        <w:trPr>
          <w:trHeight w:val="330"/>
        </w:trPr>
        <w:tc>
          <w:tcPr>
            <w:tcW w:w="94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346E" w14:textId="63575B2E" w:rsidR="00764B43" w:rsidRPr="00D854DD" w:rsidRDefault="004B597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4 этап (защита дипломного проекта</w:t>
            </w:r>
            <w:r w:rsidR="00764B4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)</w:t>
            </w:r>
          </w:p>
        </w:tc>
      </w:tr>
      <w:tr w:rsidR="00764B43" w:rsidRPr="00A37F00" w14:paraId="2BB51F33" w14:textId="77777777" w:rsidTr="005B6438">
        <w:trPr>
          <w:trHeight w:val="3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2C86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4.1.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D816" w14:textId="45E7659C" w:rsidR="00764B43" w:rsidRPr="00D854DD" w:rsidRDefault="00D854DD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>Подготовка плана</w:t>
            </w:r>
            <w:r w:rsidR="004B5973" w:rsidRPr="00D854DD">
              <w:rPr>
                <w:rFonts w:ascii="Times New Roman" w:hAnsi="Times New Roman"/>
                <w:sz w:val="22"/>
                <w:szCs w:val="22"/>
                <w:lang w:val="ru-RU" w:eastAsia="ru-RU"/>
              </w:rPr>
              <w:t xml:space="preserve"> выступления по дипломному проекту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A1CD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764B43" w:rsidRPr="00A37F00" w14:paraId="3781593D" w14:textId="77777777" w:rsidTr="005B6438">
        <w:trPr>
          <w:trHeight w:val="3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A651" w14:textId="77777777" w:rsidR="00764B43" w:rsidRPr="00A37F00" w:rsidRDefault="00764B43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4.</w:t>
            </w:r>
            <w:r w:rsidR="00570155"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  <w:r w:rsidRPr="00A37F00">
              <w:rPr>
                <w:rFonts w:ascii="Times New Roman" w:hAnsi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69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5382" w14:textId="2AE0F0FB" w:rsidR="00764B43" w:rsidRPr="00D854DD" w:rsidRDefault="00D854DD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ru-RU"/>
              </w:rPr>
              <w:t>Защита дипломного проекта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CF7326" w14:textId="77777777" w:rsidR="00764B43" w:rsidRPr="00A37F00" w:rsidRDefault="00764B43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5B6438" w:rsidRPr="00A37F00" w14:paraId="5F9612BF" w14:textId="77777777" w:rsidTr="00584738">
        <w:trPr>
          <w:trHeight w:val="350"/>
        </w:trPr>
        <w:tc>
          <w:tcPr>
            <w:tcW w:w="36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94A3B" w14:textId="77777777" w:rsidR="005B6438" w:rsidRPr="00D854DD" w:rsidRDefault="005B6438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right w:val="nil"/>
            </w:tcBorders>
          </w:tcPr>
          <w:p w14:paraId="2EB1A7CE" w14:textId="77777777" w:rsidR="005B6438" w:rsidRPr="00D854DD" w:rsidRDefault="005B6438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</w:p>
        </w:tc>
        <w:tc>
          <w:tcPr>
            <w:tcW w:w="38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7F52BD" w14:textId="77777777" w:rsidR="005B6438" w:rsidRPr="00D854DD" w:rsidRDefault="005B6438" w:rsidP="005B6438">
            <w:pPr>
              <w:pStyle w:val="af6"/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</w:p>
        </w:tc>
      </w:tr>
      <w:tr w:rsidR="005B6438" w:rsidRPr="00A37F00" w14:paraId="52CD374F" w14:textId="77777777" w:rsidTr="00584738">
        <w:trPr>
          <w:trHeight w:val="227"/>
        </w:trPr>
        <w:tc>
          <w:tcPr>
            <w:tcW w:w="36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A0D6B" w14:textId="77777777" w:rsidR="005B6438" w:rsidRPr="005B6438" w:rsidRDefault="005B6438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584738">
              <w:rPr>
                <w:sz w:val="16"/>
                <w:szCs w:val="28"/>
                <w:lang w:val="ru-RU"/>
              </w:rPr>
              <w:t>подпись студента</w:t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 w14:paraId="68C18827" w14:textId="77777777" w:rsidR="005B6438" w:rsidRPr="005B6438" w:rsidRDefault="005B6438" w:rsidP="005B6438">
            <w:pPr>
              <w:pStyle w:val="af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80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91288B" w14:textId="77777777" w:rsidR="005B6438" w:rsidRPr="00D57DB5" w:rsidRDefault="005B6438" w:rsidP="00D57DB5">
            <w:pPr>
              <w:rPr>
                <w:sz w:val="16"/>
                <w:szCs w:val="16"/>
              </w:rPr>
            </w:pPr>
            <w:r w:rsidRPr="00D57DB5">
              <w:rPr>
                <w:sz w:val="16"/>
                <w:szCs w:val="16"/>
              </w:rPr>
              <w:t>подпись руководителя</w:t>
            </w:r>
          </w:p>
        </w:tc>
      </w:tr>
    </w:tbl>
    <w:p w14:paraId="25CFB13C" w14:textId="77777777" w:rsidR="00C158D8" w:rsidRPr="00160280" w:rsidRDefault="00A37F00" w:rsidP="00584738">
      <w:pPr>
        <w:pStyle w:val="1"/>
        <w:numPr>
          <w:ilvl w:val="0"/>
          <w:numId w:val="0"/>
        </w:numPr>
        <w:ind w:left="360"/>
        <w:jc w:val="right"/>
      </w:pPr>
      <w:r>
        <w:br w:type="page"/>
      </w:r>
      <w:bookmarkStart w:id="18" w:name="_Toc183896844"/>
      <w:r w:rsidR="00C158D8" w:rsidRPr="00160280">
        <w:lastRenderedPageBreak/>
        <w:t>ПРИЛОЖЕНИЕ  В</w:t>
      </w:r>
      <w:bookmarkEnd w:id="18"/>
    </w:p>
    <w:p w14:paraId="2BCF14FA" w14:textId="77777777" w:rsidR="002050A0" w:rsidRDefault="002050A0" w:rsidP="00584738">
      <w:pPr>
        <w:spacing w:line="276" w:lineRule="auto"/>
        <w:jc w:val="center"/>
        <w:rPr>
          <w:color w:val="000000"/>
          <w:sz w:val="28"/>
          <w:szCs w:val="28"/>
        </w:rPr>
      </w:pPr>
      <w:r w:rsidRPr="00160280">
        <w:rPr>
          <w:color w:val="000000"/>
          <w:sz w:val="28"/>
          <w:szCs w:val="28"/>
        </w:rPr>
        <w:t>Бланк отзыва</w:t>
      </w:r>
    </w:p>
    <w:p w14:paraId="42648DEA" w14:textId="77777777" w:rsidR="00584738" w:rsidRPr="00160280" w:rsidRDefault="00584738" w:rsidP="00584738">
      <w:pPr>
        <w:spacing w:line="276" w:lineRule="auto"/>
        <w:jc w:val="center"/>
        <w:rPr>
          <w:color w:val="000000"/>
          <w:sz w:val="28"/>
          <w:szCs w:val="28"/>
        </w:rPr>
      </w:pPr>
    </w:p>
    <w:p w14:paraId="26A534B5" w14:textId="77777777" w:rsidR="00B27775" w:rsidRPr="00160280" w:rsidRDefault="00B27775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бюджетное </w:t>
      </w:r>
      <w:r w:rsidR="00F52CF2" w:rsidRPr="00160280">
        <w:rPr>
          <w:sz w:val="28"/>
          <w:szCs w:val="28"/>
        </w:rPr>
        <w:t xml:space="preserve">профессиональное </w:t>
      </w:r>
      <w:r w:rsidRPr="00160280">
        <w:rPr>
          <w:sz w:val="28"/>
          <w:szCs w:val="28"/>
        </w:rPr>
        <w:t xml:space="preserve"> образовательное учреждение</w:t>
      </w:r>
    </w:p>
    <w:p w14:paraId="2AE3D068" w14:textId="77777777" w:rsidR="00B27775" w:rsidRPr="00160280" w:rsidRDefault="00B27775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Вологодской области</w:t>
      </w:r>
    </w:p>
    <w:p w14:paraId="00BEF8A8" w14:textId="77777777" w:rsidR="00B27775" w:rsidRPr="00160280" w:rsidRDefault="00B27775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«Череповецкий </w:t>
      </w:r>
      <w:proofErr w:type="spellStart"/>
      <w:r w:rsidRPr="00160280">
        <w:rPr>
          <w:sz w:val="28"/>
          <w:szCs w:val="28"/>
        </w:rPr>
        <w:t>лесомеханический</w:t>
      </w:r>
      <w:proofErr w:type="spellEnd"/>
      <w:r w:rsidRPr="00160280">
        <w:rPr>
          <w:sz w:val="28"/>
          <w:szCs w:val="28"/>
        </w:rPr>
        <w:t xml:space="preserve"> техникум им. В.П. Чкалова»</w:t>
      </w:r>
    </w:p>
    <w:p w14:paraId="3955F476" w14:textId="77777777" w:rsidR="002050A0" w:rsidRPr="00160280" w:rsidRDefault="002050A0" w:rsidP="00584738">
      <w:pPr>
        <w:spacing w:line="276" w:lineRule="auto"/>
        <w:jc w:val="center"/>
        <w:rPr>
          <w:sz w:val="28"/>
          <w:szCs w:val="28"/>
        </w:rPr>
      </w:pPr>
    </w:p>
    <w:p w14:paraId="31902BE2" w14:textId="77777777" w:rsidR="002050A0" w:rsidRPr="00160280" w:rsidRDefault="002050A0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Специальность </w:t>
      </w:r>
      <w:r w:rsidR="00A37F00">
        <w:rPr>
          <w:sz w:val="28"/>
          <w:szCs w:val="28"/>
        </w:rPr>
        <w:t>09.02.07 Информационные системы и программирование</w:t>
      </w:r>
    </w:p>
    <w:p w14:paraId="02F05A51" w14:textId="77777777" w:rsidR="002050A0" w:rsidRPr="00160280" w:rsidRDefault="002050A0" w:rsidP="001C42DA">
      <w:pPr>
        <w:spacing w:line="360" w:lineRule="auto"/>
        <w:ind w:firstLine="709"/>
        <w:rPr>
          <w:sz w:val="28"/>
          <w:szCs w:val="28"/>
        </w:rPr>
      </w:pPr>
    </w:p>
    <w:p w14:paraId="2DCC221A" w14:textId="77777777" w:rsidR="00F214F7" w:rsidRPr="00A202F3" w:rsidRDefault="00F214F7" w:rsidP="00F214F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ОТЗЫВ РУКОВОДИТЕЛЯ </w:t>
      </w:r>
    </w:p>
    <w:p w14:paraId="0B451072" w14:textId="1700F291" w:rsidR="00F214F7" w:rsidRPr="002050A0" w:rsidRDefault="00F214F7" w:rsidP="00F214F7">
      <w:pPr>
        <w:spacing w:line="360" w:lineRule="auto"/>
        <w:jc w:val="both"/>
        <w:rPr>
          <w:b/>
          <w:sz w:val="24"/>
          <w:szCs w:val="24"/>
        </w:rPr>
      </w:pPr>
      <w:r w:rsidRPr="002050A0"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дипломный проект </w:t>
      </w:r>
    </w:p>
    <w:p w14:paraId="7394A673" w14:textId="1C22309D" w:rsidR="00F214F7" w:rsidRPr="002050A0" w:rsidRDefault="00F214F7" w:rsidP="00F214F7">
      <w:pPr>
        <w:rPr>
          <w:sz w:val="24"/>
          <w:szCs w:val="24"/>
        </w:rPr>
      </w:pPr>
      <w:r w:rsidRPr="002050A0">
        <w:rPr>
          <w:sz w:val="24"/>
          <w:szCs w:val="24"/>
        </w:rPr>
        <w:t>студента________________________________</w:t>
      </w:r>
      <w:r>
        <w:rPr>
          <w:sz w:val="24"/>
          <w:szCs w:val="24"/>
        </w:rPr>
        <w:t>_____________________________________</w:t>
      </w:r>
    </w:p>
    <w:p w14:paraId="28C27D18" w14:textId="77777777" w:rsidR="00F214F7" w:rsidRDefault="00F214F7" w:rsidP="00F214F7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(Ф.И.О.)                                                                                           группа</w:t>
      </w:r>
    </w:p>
    <w:p w14:paraId="4845CA2D" w14:textId="77777777" w:rsidR="00F214F7" w:rsidRDefault="00F214F7" w:rsidP="00F214F7">
      <w:pPr>
        <w:rPr>
          <w:sz w:val="16"/>
          <w:szCs w:val="16"/>
        </w:rPr>
      </w:pPr>
    </w:p>
    <w:p w14:paraId="3869ECA0" w14:textId="5CF4440B" w:rsidR="00F214F7" w:rsidRDefault="00A161A3" w:rsidP="00F214F7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выполненный</w:t>
      </w:r>
      <w:proofErr w:type="gramEnd"/>
      <w:r w:rsidR="00F214F7">
        <w:rPr>
          <w:sz w:val="24"/>
          <w:szCs w:val="24"/>
        </w:rPr>
        <w:t xml:space="preserve"> на тему:</w:t>
      </w:r>
      <w:r w:rsidR="00F214F7" w:rsidRPr="002050A0">
        <w:rPr>
          <w:sz w:val="24"/>
          <w:szCs w:val="24"/>
        </w:rPr>
        <w:t>______________________________________</w:t>
      </w:r>
      <w:r w:rsidR="00F214F7">
        <w:rPr>
          <w:sz w:val="24"/>
          <w:szCs w:val="24"/>
        </w:rPr>
        <w:t>_________________</w:t>
      </w:r>
      <w:r w:rsidR="00F214F7" w:rsidRPr="002050A0">
        <w:rPr>
          <w:sz w:val="24"/>
          <w:szCs w:val="24"/>
        </w:rPr>
        <w:t>_</w:t>
      </w:r>
      <w:r w:rsidR="00F214F7">
        <w:rPr>
          <w:sz w:val="24"/>
          <w:szCs w:val="24"/>
        </w:rPr>
        <w:t>_</w:t>
      </w:r>
    </w:p>
    <w:p w14:paraId="52A78C84" w14:textId="5FFEA95D" w:rsidR="00F214F7" w:rsidRPr="002050A0" w:rsidRDefault="00F214F7" w:rsidP="00F214F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</w:t>
      </w:r>
    </w:p>
    <w:p w14:paraId="00C68E5B" w14:textId="30502269" w:rsidR="00F214F7" w:rsidRPr="002050A0" w:rsidRDefault="00523AE4" w:rsidP="00523AE4">
      <w:pPr>
        <w:rPr>
          <w:sz w:val="24"/>
          <w:szCs w:val="24"/>
        </w:rPr>
      </w:pPr>
      <w:r>
        <w:rPr>
          <w:sz w:val="24"/>
          <w:szCs w:val="24"/>
        </w:rPr>
        <w:t>Актуальность дипломного проекта</w:t>
      </w:r>
      <w:r w:rsidR="00F214F7" w:rsidRPr="002050A0">
        <w:rPr>
          <w:sz w:val="24"/>
          <w:szCs w:val="24"/>
        </w:rPr>
        <w:t>:</w:t>
      </w:r>
    </w:p>
    <w:p w14:paraId="5C4FE9D6" w14:textId="0F016E55" w:rsidR="00F214F7" w:rsidRPr="002050A0" w:rsidRDefault="00F214F7" w:rsidP="00F214F7">
      <w:pPr>
        <w:spacing w:line="360" w:lineRule="auto"/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_____________________________________________________________________________</w:t>
      </w:r>
    </w:p>
    <w:p w14:paraId="778690D6" w14:textId="46B9A673" w:rsidR="00F214F7" w:rsidRPr="002050A0" w:rsidRDefault="00F214F7" w:rsidP="00523AE4">
      <w:pPr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</w:t>
      </w:r>
      <w:r>
        <w:rPr>
          <w:sz w:val="24"/>
          <w:szCs w:val="24"/>
        </w:rPr>
        <w:t>_________</w:t>
      </w:r>
      <w:r w:rsidR="00523AE4">
        <w:rPr>
          <w:sz w:val="24"/>
          <w:szCs w:val="24"/>
        </w:rPr>
        <w:t>___________________</w:t>
      </w:r>
      <w:r w:rsidRPr="002050A0">
        <w:rPr>
          <w:sz w:val="24"/>
          <w:szCs w:val="24"/>
        </w:rPr>
        <w:t xml:space="preserve">Оценка содержания </w:t>
      </w:r>
      <w:r w:rsidR="00523AE4">
        <w:rPr>
          <w:sz w:val="24"/>
          <w:szCs w:val="24"/>
        </w:rPr>
        <w:t>дипломного проекта:</w:t>
      </w:r>
    </w:p>
    <w:p w14:paraId="006F6732" w14:textId="47705BF9" w:rsidR="00F214F7" w:rsidRPr="002050A0" w:rsidRDefault="00F214F7" w:rsidP="00F214F7">
      <w:pPr>
        <w:spacing w:line="360" w:lineRule="auto"/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_____________________________________________________________________________</w:t>
      </w:r>
    </w:p>
    <w:p w14:paraId="4CD69526" w14:textId="702F12B1" w:rsidR="00F214F7" w:rsidRPr="002050A0" w:rsidRDefault="00F214F7" w:rsidP="00F214F7">
      <w:pPr>
        <w:spacing w:line="360" w:lineRule="auto"/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_____________________________________________________________________________</w:t>
      </w:r>
    </w:p>
    <w:p w14:paraId="5F249E2F" w14:textId="2D98F18A" w:rsidR="00F214F7" w:rsidRPr="002050A0" w:rsidRDefault="00F214F7" w:rsidP="00523AE4">
      <w:pPr>
        <w:rPr>
          <w:sz w:val="24"/>
          <w:szCs w:val="24"/>
        </w:rPr>
      </w:pPr>
      <w:r w:rsidRPr="002050A0">
        <w:rPr>
          <w:sz w:val="24"/>
          <w:szCs w:val="24"/>
        </w:rPr>
        <w:t xml:space="preserve">Отличительные положительные стороны </w:t>
      </w:r>
      <w:r w:rsidR="00523AE4">
        <w:rPr>
          <w:sz w:val="24"/>
          <w:szCs w:val="24"/>
        </w:rPr>
        <w:t>дипломного проекта</w:t>
      </w:r>
    </w:p>
    <w:p w14:paraId="1AD54C0A" w14:textId="16BD2DD8" w:rsidR="00F214F7" w:rsidRPr="002050A0" w:rsidRDefault="00F214F7" w:rsidP="00F214F7">
      <w:pPr>
        <w:spacing w:line="360" w:lineRule="auto"/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03D2E2BE" w14:textId="08801CDE" w:rsidR="00F214F7" w:rsidRPr="002050A0" w:rsidRDefault="00F214F7" w:rsidP="00523AE4">
      <w:pPr>
        <w:rPr>
          <w:sz w:val="24"/>
          <w:szCs w:val="24"/>
        </w:rPr>
      </w:pPr>
      <w:r w:rsidRPr="002050A0">
        <w:rPr>
          <w:sz w:val="24"/>
          <w:szCs w:val="24"/>
        </w:rPr>
        <w:t xml:space="preserve">Замечания к </w:t>
      </w:r>
      <w:r w:rsidR="00523AE4">
        <w:rPr>
          <w:sz w:val="24"/>
          <w:szCs w:val="24"/>
        </w:rPr>
        <w:t>дипломному проекту</w:t>
      </w:r>
    </w:p>
    <w:p w14:paraId="4C5154F6" w14:textId="633EB397" w:rsidR="00F214F7" w:rsidRPr="002050A0" w:rsidRDefault="00F214F7" w:rsidP="00F214F7">
      <w:pPr>
        <w:spacing w:line="360" w:lineRule="auto"/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353536" w14:textId="1E4C85A2" w:rsidR="00F214F7" w:rsidRPr="002050A0" w:rsidRDefault="00523AE4" w:rsidP="00F214F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Рекомендуемая оценка дипломного проекта</w:t>
      </w:r>
    </w:p>
    <w:p w14:paraId="7F473C45" w14:textId="68C1DE6B" w:rsidR="00F214F7" w:rsidRPr="002050A0" w:rsidRDefault="00F214F7" w:rsidP="00F214F7">
      <w:pPr>
        <w:spacing w:line="360" w:lineRule="auto"/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__________________________________________________________________</w:t>
      </w:r>
      <w:r w:rsidR="00523AE4">
        <w:rPr>
          <w:sz w:val="24"/>
          <w:szCs w:val="24"/>
        </w:rPr>
        <w:t>___________</w:t>
      </w:r>
    </w:p>
    <w:p w14:paraId="6AE0133B" w14:textId="77777777" w:rsidR="00F214F7" w:rsidRPr="002050A0" w:rsidRDefault="00F214F7" w:rsidP="00F214F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Дополнительная информация для ГЭ</w:t>
      </w:r>
      <w:r w:rsidRPr="002050A0">
        <w:rPr>
          <w:sz w:val="24"/>
          <w:szCs w:val="24"/>
        </w:rPr>
        <w:t>К</w:t>
      </w:r>
    </w:p>
    <w:p w14:paraId="314EBB7D" w14:textId="47DB2BE8" w:rsidR="00F214F7" w:rsidRPr="002050A0" w:rsidRDefault="00F214F7" w:rsidP="00F214F7">
      <w:pPr>
        <w:spacing w:line="360" w:lineRule="auto"/>
        <w:rPr>
          <w:sz w:val="24"/>
          <w:szCs w:val="24"/>
        </w:rPr>
      </w:pPr>
      <w:r w:rsidRPr="002050A0">
        <w:rPr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347B8A65" w14:textId="7C6BBCD9" w:rsidR="00F214F7" w:rsidRPr="002050A0" w:rsidRDefault="00F214F7" w:rsidP="00F214F7">
      <w:pPr>
        <w:rPr>
          <w:sz w:val="24"/>
          <w:szCs w:val="24"/>
        </w:rPr>
      </w:pPr>
      <w:r w:rsidRPr="002050A0">
        <w:rPr>
          <w:sz w:val="24"/>
          <w:szCs w:val="24"/>
        </w:rPr>
        <w:t>Научный руководитель__________________    ___</w:t>
      </w:r>
      <w:r w:rsidR="00523AE4">
        <w:rPr>
          <w:sz w:val="24"/>
          <w:szCs w:val="24"/>
        </w:rPr>
        <w:t>___</w:t>
      </w:r>
      <w:r w:rsidRPr="002050A0">
        <w:rPr>
          <w:sz w:val="24"/>
          <w:szCs w:val="24"/>
        </w:rPr>
        <w:t>____________________________</w:t>
      </w:r>
      <w:r>
        <w:rPr>
          <w:sz w:val="24"/>
          <w:szCs w:val="24"/>
        </w:rPr>
        <w:t>___</w:t>
      </w:r>
    </w:p>
    <w:p w14:paraId="02791252" w14:textId="77777777" w:rsidR="00F214F7" w:rsidRDefault="00F214F7" w:rsidP="00F214F7">
      <w:pPr>
        <w:spacing w:line="360" w:lineRule="auto"/>
        <w:rPr>
          <w:sz w:val="16"/>
          <w:szCs w:val="16"/>
        </w:rPr>
      </w:pPr>
      <w:r w:rsidRPr="00E44B45">
        <w:rPr>
          <w:sz w:val="16"/>
          <w:szCs w:val="16"/>
        </w:rPr>
        <w:t xml:space="preserve">                                                </w:t>
      </w:r>
      <w:r>
        <w:rPr>
          <w:sz w:val="16"/>
          <w:szCs w:val="16"/>
        </w:rPr>
        <w:t xml:space="preserve">                              </w:t>
      </w:r>
      <w:r w:rsidRPr="00E44B45">
        <w:rPr>
          <w:sz w:val="16"/>
          <w:szCs w:val="16"/>
        </w:rPr>
        <w:t xml:space="preserve">Подпись                                                                  </w:t>
      </w:r>
      <w:r>
        <w:rPr>
          <w:sz w:val="16"/>
          <w:szCs w:val="16"/>
        </w:rPr>
        <w:t xml:space="preserve">               </w:t>
      </w:r>
      <w:r w:rsidRPr="00E44B45">
        <w:rPr>
          <w:sz w:val="16"/>
          <w:szCs w:val="16"/>
        </w:rPr>
        <w:t>Ф.И.О.</w:t>
      </w:r>
    </w:p>
    <w:p w14:paraId="79C08E28" w14:textId="254B06D1" w:rsidR="00F214F7" w:rsidRDefault="00F214F7" w:rsidP="00F214F7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</w:t>
      </w:r>
      <w:r w:rsidR="00523AE4">
        <w:rPr>
          <w:sz w:val="16"/>
          <w:szCs w:val="16"/>
        </w:rPr>
        <w:t>_____________________________</w:t>
      </w:r>
    </w:p>
    <w:p w14:paraId="6B1A817A" w14:textId="77777777" w:rsidR="00F214F7" w:rsidRDefault="00F214F7" w:rsidP="00F214F7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(должность, место работы и др.)</w:t>
      </w:r>
    </w:p>
    <w:p w14:paraId="72E61A48" w14:textId="77777777" w:rsidR="00F214F7" w:rsidRDefault="00F214F7" w:rsidP="00F214F7">
      <w:pPr>
        <w:rPr>
          <w:sz w:val="16"/>
          <w:szCs w:val="16"/>
        </w:rPr>
      </w:pPr>
      <w:r>
        <w:rPr>
          <w:sz w:val="16"/>
          <w:szCs w:val="16"/>
        </w:rPr>
        <w:t>____________________________</w:t>
      </w:r>
    </w:p>
    <w:p w14:paraId="008B2AD4" w14:textId="77777777" w:rsidR="00F214F7" w:rsidRPr="00E237E7" w:rsidRDefault="00F214F7" w:rsidP="00F214F7">
      <w:pPr>
        <w:rPr>
          <w:sz w:val="16"/>
          <w:szCs w:val="16"/>
        </w:rPr>
      </w:pPr>
      <w:r>
        <w:rPr>
          <w:sz w:val="16"/>
          <w:szCs w:val="16"/>
        </w:rPr>
        <w:t xml:space="preserve">        Дата выдачи</w:t>
      </w:r>
    </w:p>
    <w:p w14:paraId="21133B3E" w14:textId="77777777" w:rsidR="00A37F00" w:rsidRDefault="00A37F00" w:rsidP="001C42DA">
      <w:pPr>
        <w:spacing w:line="360" w:lineRule="auto"/>
        <w:ind w:firstLine="709"/>
        <w:rPr>
          <w:sz w:val="28"/>
          <w:szCs w:val="28"/>
        </w:rPr>
      </w:pPr>
    </w:p>
    <w:p w14:paraId="79D488A5" w14:textId="48B87DF1" w:rsidR="00C158D8" w:rsidRPr="00160280" w:rsidRDefault="00C158D8" w:rsidP="00584738">
      <w:pPr>
        <w:pStyle w:val="1"/>
        <w:numPr>
          <w:ilvl w:val="0"/>
          <w:numId w:val="0"/>
        </w:numPr>
        <w:ind w:left="360"/>
        <w:jc w:val="right"/>
      </w:pPr>
      <w:bookmarkStart w:id="19" w:name="_Toc183896845"/>
      <w:r w:rsidRPr="00160280">
        <w:lastRenderedPageBreak/>
        <w:t>ПРИЛОЖЕНИЕ  Г</w:t>
      </w:r>
      <w:bookmarkEnd w:id="19"/>
    </w:p>
    <w:p w14:paraId="698B1AF3" w14:textId="77777777" w:rsidR="00614CC9" w:rsidRPr="00160280" w:rsidRDefault="00614CC9" w:rsidP="00A161A3">
      <w:pPr>
        <w:spacing w:line="360" w:lineRule="auto"/>
        <w:jc w:val="center"/>
        <w:rPr>
          <w:color w:val="000000"/>
          <w:sz w:val="28"/>
          <w:szCs w:val="28"/>
        </w:rPr>
      </w:pPr>
      <w:r w:rsidRPr="00160280">
        <w:rPr>
          <w:color w:val="000000"/>
          <w:sz w:val="28"/>
          <w:szCs w:val="28"/>
        </w:rPr>
        <w:t>Бланк рецензии</w:t>
      </w:r>
    </w:p>
    <w:p w14:paraId="1895C39B" w14:textId="77777777" w:rsidR="00573943" w:rsidRPr="008778CD" w:rsidRDefault="00573943" w:rsidP="001C42DA">
      <w:pPr>
        <w:spacing w:line="360" w:lineRule="auto"/>
        <w:ind w:firstLine="709"/>
        <w:jc w:val="center"/>
        <w:rPr>
          <w:color w:val="000000"/>
          <w:sz w:val="16"/>
          <w:szCs w:val="16"/>
        </w:rPr>
      </w:pPr>
    </w:p>
    <w:p w14:paraId="447DD74B" w14:textId="77777777" w:rsidR="00584738" w:rsidRPr="00160280" w:rsidRDefault="00584738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бюджетное профессиональное образовательное учреждение</w:t>
      </w:r>
    </w:p>
    <w:p w14:paraId="2AB924C0" w14:textId="77777777" w:rsidR="00584738" w:rsidRPr="00160280" w:rsidRDefault="00584738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Вологодской области</w:t>
      </w:r>
    </w:p>
    <w:p w14:paraId="1BC39EB0" w14:textId="77777777" w:rsidR="00584738" w:rsidRPr="00160280" w:rsidRDefault="00584738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«Череповецкий </w:t>
      </w:r>
      <w:proofErr w:type="spellStart"/>
      <w:r w:rsidRPr="00160280">
        <w:rPr>
          <w:sz w:val="28"/>
          <w:szCs w:val="28"/>
        </w:rPr>
        <w:t>лесомеханический</w:t>
      </w:r>
      <w:proofErr w:type="spellEnd"/>
      <w:r w:rsidRPr="00160280">
        <w:rPr>
          <w:sz w:val="28"/>
          <w:szCs w:val="28"/>
        </w:rPr>
        <w:t xml:space="preserve"> техникум им. В.П. Чкалова»</w:t>
      </w:r>
    </w:p>
    <w:p w14:paraId="3AAB7D9C" w14:textId="77777777" w:rsidR="00584738" w:rsidRPr="00160280" w:rsidRDefault="00584738" w:rsidP="00584738">
      <w:pPr>
        <w:spacing w:line="276" w:lineRule="auto"/>
        <w:jc w:val="center"/>
        <w:rPr>
          <w:sz w:val="28"/>
          <w:szCs w:val="28"/>
        </w:rPr>
      </w:pPr>
    </w:p>
    <w:p w14:paraId="5FFEA1F0" w14:textId="77777777" w:rsidR="00584738" w:rsidRPr="00160280" w:rsidRDefault="00584738" w:rsidP="00584738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09.02.07 Информационные системы и программирование</w:t>
      </w:r>
    </w:p>
    <w:p w14:paraId="3B2A7154" w14:textId="77777777" w:rsidR="00F6111E" w:rsidRDefault="00F6111E" w:rsidP="00F6111E">
      <w:pPr>
        <w:spacing w:line="360" w:lineRule="auto"/>
        <w:jc w:val="center"/>
        <w:rPr>
          <w:b/>
          <w:sz w:val="28"/>
          <w:szCs w:val="28"/>
        </w:rPr>
      </w:pPr>
    </w:p>
    <w:p w14:paraId="7807DC01" w14:textId="77777777" w:rsidR="00F6111E" w:rsidRPr="00A202F3" w:rsidRDefault="00F6111E" w:rsidP="00F6111E">
      <w:pPr>
        <w:spacing w:line="360" w:lineRule="auto"/>
        <w:jc w:val="center"/>
        <w:rPr>
          <w:b/>
          <w:sz w:val="28"/>
          <w:szCs w:val="28"/>
        </w:rPr>
      </w:pPr>
      <w:r w:rsidRPr="00A202F3">
        <w:rPr>
          <w:b/>
          <w:sz w:val="28"/>
          <w:szCs w:val="28"/>
        </w:rPr>
        <w:t>РЕЦЕНЗИЯ</w:t>
      </w:r>
    </w:p>
    <w:p w14:paraId="139505DF" w14:textId="55907372" w:rsidR="00F6111E" w:rsidRPr="00614CC9" w:rsidRDefault="00F6111E" w:rsidP="00F6111E">
      <w:pPr>
        <w:rPr>
          <w:sz w:val="24"/>
          <w:szCs w:val="24"/>
        </w:rPr>
      </w:pPr>
      <w:r>
        <w:rPr>
          <w:sz w:val="24"/>
          <w:szCs w:val="24"/>
        </w:rPr>
        <w:t xml:space="preserve">на дипломный проект студента </w:t>
      </w:r>
      <w:r w:rsidRPr="00614CC9">
        <w:rPr>
          <w:sz w:val="24"/>
          <w:szCs w:val="24"/>
        </w:rPr>
        <w:t>_____________________________________________________________________</w:t>
      </w:r>
      <w:r>
        <w:rPr>
          <w:sz w:val="24"/>
          <w:szCs w:val="24"/>
        </w:rPr>
        <w:t>________</w:t>
      </w:r>
    </w:p>
    <w:p w14:paraId="570EFF99" w14:textId="77777777" w:rsidR="00F6111E" w:rsidRDefault="00F6111E" w:rsidP="00F6111E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(Ф.И.О.)                                                                                           группа</w:t>
      </w:r>
    </w:p>
    <w:p w14:paraId="73C3CD82" w14:textId="77777777" w:rsidR="00F6111E" w:rsidRDefault="00F6111E" w:rsidP="00F6111E">
      <w:pPr>
        <w:rPr>
          <w:sz w:val="16"/>
          <w:szCs w:val="16"/>
        </w:rPr>
      </w:pPr>
    </w:p>
    <w:p w14:paraId="39AFECA3" w14:textId="0662D18F" w:rsidR="00F6111E" w:rsidRPr="00614CC9" w:rsidRDefault="00F6111E" w:rsidP="00F6111E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выполненный</w:t>
      </w:r>
      <w:proofErr w:type="gramEnd"/>
      <w:r>
        <w:rPr>
          <w:sz w:val="24"/>
          <w:szCs w:val="24"/>
        </w:rPr>
        <w:t xml:space="preserve"> на тему: </w:t>
      </w:r>
      <w:r w:rsidRPr="00614CC9">
        <w:rPr>
          <w:sz w:val="24"/>
          <w:szCs w:val="24"/>
        </w:rPr>
        <w:t>________________________________________________________</w:t>
      </w:r>
      <w:r>
        <w:rPr>
          <w:sz w:val="24"/>
          <w:szCs w:val="24"/>
        </w:rPr>
        <w:t>_</w:t>
      </w:r>
    </w:p>
    <w:p w14:paraId="2D15FF29" w14:textId="2A9EA820" w:rsidR="00F6111E" w:rsidRPr="00614CC9" w:rsidRDefault="00F6111E" w:rsidP="00F6111E">
      <w:pPr>
        <w:spacing w:line="360" w:lineRule="auto"/>
        <w:rPr>
          <w:sz w:val="24"/>
          <w:szCs w:val="24"/>
        </w:rPr>
      </w:pPr>
      <w:r w:rsidRPr="00614CC9">
        <w:rPr>
          <w:sz w:val="24"/>
          <w:szCs w:val="24"/>
        </w:rPr>
        <w:t>_____________________________________________________________________________</w:t>
      </w:r>
    </w:p>
    <w:p w14:paraId="3FEA887C" w14:textId="06DE0896" w:rsidR="00F6111E" w:rsidRPr="00614CC9" w:rsidRDefault="00F6111E" w:rsidP="008778CD">
      <w:pPr>
        <w:rPr>
          <w:sz w:val="24"/>
          <w:szCs w:val="24"/>
        </w:rPr>
      </w:pPr>
      <w:r>
        <w:rPr>
          <w:sz w:val="24"/>
          <w:szCs w:val="24"/>
        </w:rPr>
        <w:t>Актуальность дипломного проекта</w:t>
      </w:r>
      <w:r w:rsidRPr="00614CC9">
        <w:rPr>
          <w:sz w:val="24"/>
          <w:szCs w:val="24"/>
        </w:rPr>
        <w:t>:</w:t>
      </w:r>
    </w:p>
    <w:p w14:paraId="2382C68E" w14:textId="73B52A5F" w:rsidR="00F6111E" w:rsidRPr="00614CC9" w:rsidRDefault="00F6111E" w:rsidP="00F6111E">
      <w:pPr>
        <w:spacing w:line="360" w:lineRule="auto"/>
        <w:rPr>
          <w:sz w:val="24"/>
          <w:szCs w:val="24"/>
        </w:rPr>
      </w:pPr>
      <w:r w:rsidRPr="00614CC9">
        <w:rPr>
          <w:sz w:val="24"/>
          <w:szCs w:val="24"/>
        </w:rPr>
        <w:t>_____________________________________________________________________________</w:t>
      </w:r>
    </w:p>
    <w:p w14:paraId="6B07F054" w14:textId="4EDF9A58" w:rsidR="00F6111E" w:rsidRPr="00614CC9" w:rsidRDefault="00F6111E" w:rsidP="00F6111E">
      <w:pPr>
        <w:spacing w:line="360" w:lineRule="auto"/>
        <w:rPr>
          <w:sz w:val="24"/>
          <w:szCs w:val="24"/>
        </w:rPr>
      </w:pPr>
      <w:r w:rsidRPr="00614CC9">
        <w:rPr>
          <w:sz w:val="24"/>
          <w:szCs w:val="24"/>
        </w:rPr>
        <w:t>_____________________________________________</w:t>
      </w:r>
      <w:r>
        <w:rPr>
          <w:sz w:val="24"/>
          <w:szCs w:val="24"/>
        </w:rPr>
        <w:t>________________________________</w:t>
      </w:r>
    </w:p>
    <w:p w14:paraId="2A9BAFF1" w14:textId="7FC40036" w:rsidR="00F6111E" w:rsidRPr="00614CC9" w:rsidRDefault="00F6111E" w:rsidP="00F6111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Оценка содержания дипломного проекта</w:t>
      </w:r>
    </w:p>
    <w:p w14:paraId="31B979E8" w14:textId="472C87DC" w:rsidR="00F6111E" w:rsidRPr="00614CC9" w:rsidRDefault="00F6111E" w:rsidP="00F6111E">
      <w:pPr>
        <w:spacing w:line="360" w:lineRule="auto"/>
        <w:rPr>
          <w:sz w:val="24"/>
          <w:szCs w:val="24"/>
        </w:rPr>
      </w:pPr>
      <w:r w:rsidRPr="00614CC9">
        <w:rPr>
          <w:sz w:val="24"/>
          <w:szCs w:val="24"/>
        </w:rPr>
        <w:t>_____________________________________________________________________________</w:t>
      </w:r>
    </w:p>
    <w:p w14:paraId="33868C74" w14:textId="17A589FC" w:rsidR="00F6111E" w:rsidRPr="00614CC9" w:rsidRDefault="00F6111E" w:rsidP="00F6111E">
      <w:pPr>
        <w:spacing w:line="360" w:lineRule="auto"/>
        <w:rPr>
          <w:sz w:val="24"/>
          <w:szCs w:val="24"/>
        </w:rPr>
      </w:pPr>
      <w:r w:rsidRPr="00614CC9">
        <w:rPr>
          <w:sz w:val="24"/>
          <w:szCs w:val="24"/>
        </w:rPr>
        <w:t>_____________________________________________________________________________</w:t>
      </w:r>
    </w:p>
    <w:p w14:paraId="2DC222F2" w14:textId="48C36C00" w:rsidR="00F6111E" w:rsidRPr="00614CC9" w:rsidRDefault="00F6111E" w:rsidP="00F6111E">
      <w:pPr>
        <w:spacing w:line="360" w:lineRule="auto"/>
        <w:rPr>
          <w:sz w:val="24"/>
          <w:szCs w:val="24"/>
        </w:rPr>
      </w:pPr>
      <w:r w:rsidRPr="00614CC9">
        <w:rPr>
          <w:sz w:val="24"/>
          <w:szCs w:val="24"/>
        </w:rPr>
        <w:t>Отличительн</w:t>
      </w:r>
      <w:r>
        <w:rPr>
          <w:sz w:val="24"/>
          <w:szCs w:val="24"/>
        </w:rPr>
        <w:t xml:space="preserve">ые положительные стороны дипломного проекта </w:t>
      </w:r>
      <w:r w:rsidRPr="00614CC9">
        <w:rPr>
          <w:sz w:val="24"/>
          <w:szCs w:val="24"/>
        </w:rPr>
        <w:t>__________________________________________________________________________________________________________________________________________________________</w:t>
      </w:r>
      <w:r w:rsidR="008778CD">
        <w:rPr>
          <w:sz w:val="24"/>
          <w:szCs w:val="24"/>
        </w:rPr>
        <w:t>Практическое значение дипломного проекта</w:t>
      </w:r>
    </w:p>
    <w:p w14:paraId="0BC3712A" w14:textId="35F492FC" w:rsidR="00F6111E" w:rsidRPr="00614CC9" w:rsidRDefault="00F6111E" w:rsidP="00F6111E">
      <w:pPr>
        <w:spacing w:line="360" w:lineRule="auto"/>
        <w:rPr>
          <w:sz w:val="24"/>
          <w:szCs w:val="24"/>
        </w:rPr>
      </w:pPr>
      <w:r w:rsidRPr="00614CC9">
        <w:rPr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6464C886" w14:textId="7A75E1A0" w:rsidR="00F6111E" w:rsidRPr="00614CC9" w:rsidRDefault="008778CD" w:rsidP="00F6111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Недостатки и замечания по дипломному проекту </w:t>
      </w:r>
      <w:r w:rsidR="00F6111E" w:rsidRPr="00614CC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 xml:space="preserve">___Рекомендуемая оценка дипломного проекта </w:t>
      </w:r>
      <w:r w:rsidR="00F6111E">
        <w:rPr>
          <w:sz w:val="24"/>
          <w:szCs w:val="24"/>
        </w:rPr>
        <w:t>______________</w:t>
      </w:r>
      <w:r w:rsidR="00F6111E" w:rsidRPr="00614CC9">
        <w:rPr>
          <w:sz w:val="24"/>
          <w:szCs w:val="24"/>
        </w:rPr>
        <w:t>_________________</w:t>
      </w:r>
      <w:r>
        <w:rPr>
          <w:sz w:val="24"/>
          <w:szCs w:val="24"/>
        </w:rPr>
        <w:t>________</w:t>
      </w:r>
    </w:p>
    <w:p w14:paraId="096DB1CC" w14:textId="21E336D6" w:rsidR="00F6111E" w:rsidRPr="00614CC9" w:rsidRDefault="00F6111E" w:rsidP="00F6111E">
      <w:pPr>
        <w:rPr>
          <w:sz w:val="24"/>
          <w:szCs w:val="24"/>
        </w:rPr>
      </w:pPr>
      <w:r>
        <w:rPr>
          <w:sz w:val="24"/>
          <w:szCs w:val="24"/>
        </w:rPr>
        <w:t>Рецензент_________________</w:t>
      </w:r>
      <w:r w:rsidR="008778CD">
        <w:rPr>
          <w:sz w:val="24"/>
          <w:szCs w:val="24"/>
        </w:rPr>
        <w:t xml:space="preserve">    </w:t>
      </w:r>
      <w:r w:rsidRPr="00614CC9">
        <w:rPr>
          <w:sz w:val="24"/>
          <w:szCs w:val="24"/>
        </w:rPr>
        <w:t>_________________________________________________</w:t>
      </w:r>
    </w:p>
    <w:p w14:paraId="504A8EEA" w14:textId="77777777" w:rsidR="00F6111E" w:rsidRDefault="00F6111E" w:rsidP="00F6111E">
      <w:pPr>
        <w:spacing w:line="360" w:lineRule="auto"/>
        <w:rPr>
          <w:sz w:val="16"/>
          <w:szCs w:val="16"/>
        </w:rPr>
      </w:pPr>
      <w:r w:rsidRPr="00E44B45">
        <w:rPr>
          <w:sz w:val="16"/>
          <w:szCs w:val="16"/>
        </w:rPr>
        <w:t xml:space="preserve">                                                Подпись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E44B45">
        <w:rPr>
          <w:sz w:val="16"/>
          <w:szCs w:val="16"/>
        </w:rPr>
        <w:t xml:space="preserve">      Ф.И.О.</w:t>
      </w:r>
    </w:p>
    <w:p w14:paraId="57597C80" w14:textId="5DA872E3" w:rsidR="00F6111E" w:rsidRDefault="00F6111E" w:rsidP="00F6111E">
      <w:pPr>
        <w:spacing w:line="480" w:lineRule="auto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</w:t>
      </w:r>
      <w:r w:rsidR="008778CD">
        <w:rPr>
          <w:sz w:val="16"/>
          <w:szCs w:val="16"/>
        </w:rPr>
        <w:t>__________________________</w:t>
      </w:r>
    </w:p>
    <w:p w14:paraId="1F0A1E02" w14:textId="49E0905B" w:rsidR="00F6111E" w:rsidRDefault="00F6111E" w:rsidP="00F6111E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</w:t>
      </w:r>
    </w:p>
    <w:p w14:paraId="622DEE98" w14:textId="77777777" w:rsidR="00F6111E" w:rsidRDefault="00F6111E" w:rsidP="00F6111E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(должность, место работы и др.)</w:t>
      </w:r>
    </w:p>
    <w:p w14:paraId="17271C15" w14:textId="77777777" w:rsidR="00F6111E" w:rsidRDefault="00F6111E" w:rsidP="00F6111E">
      <w:pPr>
        <w:rPr>
          <w:sz w:val="16"/>
          <w:szCs w:val="16"/>
        </w:rPr>
      </w:pPr>
      <w:r>
        <w:rPr>
          <w:sz w:val="16"/>
          <w:szCs w:val="16"/>
        </w:rPr>
        <w:t>____________________________</w:t>
      </w:r>
    </w:p>
    <w:p w14:paraId="526D0375" w14:textId="77777777" w:rsidR="00F6111E" w:rsidRPr="00E237E7" w:rsidRDefault="00F6111E" w:rsidP="00F6111E">
      <w:pPr>
        <w:rPr>
          <w:sz w:val="16"/>
          <w:szCs w:val="16"/>
        </w:rPr>
      </w:pPr>
      <w:r>
        <w:rPr>
          <w:sz w:val="16"/>
          <w:szCs w:val="16"/>
        </w:rPr>
        <w:t xml:space="preserve">        Дата выдачи</w:t>
      </w:r>
    </w:p>
    <w:p w14:paraId="03600AB0" w14:textId="16E831BD" w:rsidR="00C158D8" w:rsidRPr="00160280" w:rsidRDefault="009317D4" w:rsidP="00B12982">
      <w:pPr>
        <w:pStyle w:val="1"/>
        <w:numPr>
          <w:ilvl w:val="0"/>
          <w:numId w:val="0"/>
        </w:numPr>
        <w:ind w:left="360"/>
        <w:jc w:val="right"/>
      </w:pPr>
      <w:bookmarkStart w:id="20" w:name="_Toc183896846"/>
      <w:r>
        <w:lastRenderedPageBreak/>
        <w:t xml:space="preserve">ПРИЛОЖЕНИЕ </w:t>
      </w:r>
      <w:r w:rsidR="00C158D8" w:rsidRPr="00160280">
        <w:t>Д</w:t>
      </w:r>
      <w:bookmarkEnd w:id="20"/>
    </w:p>
    <w:p w14:paraId="1686AE13" w14:textId="77777777" w:rsidR="00764B43" w:rsidRPr="00160280" w:rsidRDefault="00B43AED" w:rsidP="00FD044D">
      <w:pPr>
        <w:spacing w:line="360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Образец</w:t>
      </w:r>
      <w:r w:rsidR="00764B43" w:rsidRPr="00160280">
        <w:rPr>
          <w:sz w:val="28"/>
          <w:szCs w:val="28"/>
        </w:rPr>
        <w:t xml:space="preserve"> оформления титульного листа</w:t>
      </w:r>
    </w:p>
    <w:p w14:paraId="47D0C1DA" w14:textId="77777777" w:rsidR="00B30B6A" w:rsidRPr="0011372B" w:rsidRDefault="00B30B6A" w:rsidP="0011372B">
      <w:pPr>
        <w:ind w:firstLine="709"/>
        <w:jc w:val="center"/>
        <w:rPr>
          <w:sz w:val="16"/>
          <w:szCs w:val="16"/>
        </w:rPr>
      </w:pPr>
    </w:p>
    <w:p w14:paraId="2EA9B5D1" w14:textId="77777777" w:rsidR="00B27775" w:rsidRPr="00160280" w:rsidRDefault="00B27775" w:rsidP="00B12982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бюджетное  </w:t>
      </w:r>
      <w:r w:rsidR="00F52CF2" w:rsidRPr="00160280">
        <w:rPr>
          <w:sz w:val="28"/>
          <w:szCs w:val="28"/>
        </w:rPr>
        <w:t xml:space="preserve">профессиональное </w:t>
      </w:r>
      <w:r w:rsidRPr="00160280">
        <w:rPr>
          <w:sz w:val="28"/>
          <w:szCs w:val="28"/>
        </w:rPr>
        <w:t>образовательное учреждение</w:t>
      </w:r>
    </w:p>
    <w:p w14:paraId="3FB0E2CD" w14:textId="77777777" w:rsidR="00B27775" w:rsidRPr="00160280" w:rsidRDefault="00B27775" w:rsidP="00B12982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Вологодской области</w:t>
      </w:r>
    </w:p>
    <w:p w14:paraId="7C4EE324" w14:textId="77777777" w:rsidR="00AB1065" w:rsidRDefault="00B27775" w:rsidP="00AB1065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«Череповецкий </w:t>
      </w:r>
      <w:proofErr w:type="spellStart"/>
      <w:r w:rsidRPr="00160280">
        <w:rPr>
          <w:sz w:val="28"/>
          <w:szCs w:val="28"/>
        </w:rPr>
        <w:t>лесомеханический</w:t>
      </w:r>
      <w:proofErr w:type="spellEnd"/>
      <w:r w:rsidRPr="00160280">
        <w:rPr>
          <w:sz w:val="28"/>
          <w:szCs w:val="28"/>
        </w:rPr>
        <w:t xml:space="preserve"> техникум им. В.П. Чкалова»</w:t>
      </w:r>
    </w:p>
    <w:p w14:paraId="25085DD1" w14:textId="77777777" w:rsidR="00AB1065" w:rsidRDefault="00B30B6A" w:rsidP="00AB1065">
      <w:pPr>
        <w:spacing w:line="276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Специальность </w:t>
      </w:r>
      <w:r w:rsidR="00DB6F3D">
        <w:rPr>
          <w:sz w:val="28"/>
          <w:szCs w:val="28"/>
        </w:rPr>
        <w:t>09.02.07 Информационные системы и программирование</w:t>
      </w:r>
    </w:p>
    <w:p w14:paraId="5FC63134" w14:textId="77777777" w:rsidR="00EF46C8" w:rsidRDefault="00EF46C8" w:rsidP="00EF46C8">
      <w:pPr>
        <w:spacing w:line="480" w:lineRule="auto"/>
        <w:jc w:val="center"/>
        <w:rPr>
          <w:iCs/>
          <w:sz w:val="28"/>
          <w:szCs w:val="28"/>
        </w:rPr>
      </w:pPr>
    </w:p>
    <w:p w14:paraId="37F892A3" w14:textId="1CF2AF80" w:rsidR="00764B43" w:rsidRPr="00AB1065" w:rsidRDefault="009E6350" w:rsidP="00AB1065">
      <w:pPr>
        <w:spacing w:line="276" w:lineRule="auto"/>
        <w:jc w:val="center"/>
        <w:rPr>
          <w:sz w:val="28"/>
          <w:szCs w:val="28"/>
        </w:rPr>
      </w:pPr>
      <w:r>
        <w:rPr>
          <w:iCs/>
          <w:sz w:val="28"/>
          <w:szCs w:val="28"/>
        </w:rPr>
        <w:t>ДИПЛОМНЫЙ ПРОЕКТ</w:t>
      </w:r>
    </w:p>
    <w:p w14:paraId="561E540D" w14:textId="77777777" w:rsidR="00764B43" w:rsidRPr="00160280" w:rsidRDefault="00764B43" w:rsidP="00EF46C8">
      <w:pPr>
        <w:spacing w:line="480" w:lineRule="auto"/>
        <w:ind w:firstLine="709"/>
        <w:jc w:val="both"/>
        <w:rPr>
          <w:sz w:val="28"/>
          <w:szCs w:val="28"/>
        </w:rPr>
      </w:pPr>
    </w:p>
    <w:p w14:paraId="37D60619" w14:textId="77777777" w:rsidR="0011372B" w:rsidRDefault="0011372B" w:rsidP="00B12982">
      <w:pPr>
        <w:spacing w:line="360" w:lineRule="auto"/>
        <w:ind w:firstLine="709"/>
        <w:jc w:val="center"/>
      </w:pPr>
      <w:r>
        <w:rPr>
          <w:sz w:val="28"/>
          <w:szCs w:val="28"/>
        </w:rPr>
        <w:t>РАЗРАБОТКА ИНТЕЛЛЕКТУАЛЬНОЙ СИСТЕМЫ</w:t>
      </w:r>
      <w:r>
        <w:t xml:space="preserve"> </w:t>
      </w:r>
    </w:p>
    <w:p w14:paraId="648B5295" w14:textId="28B4CF9D" w:rsidR="00B12982" w:rsidRPr="00160280" w:rsidRDefault="0011372B" w:rsidP="00B12982">
      <w:pPr>
        <w:spacing w:line="360" w:lineRule="auto"/>
        <w:ind w:firstLine="709"/>
        <w:jc w:val="center"/>
        <w:rPr>
          <w:sz w:val="28"/>
          <w:szCs w:val="28"/>
        </w:rPr>
      </w:pPr>
      <w:r>
        <w:t xml:space="preserve"> </w:t>
      </w:r>
      <w:r w:rsidRPr="0011372B">
        <w:rPr>
          <w:sz w:val="28"/>
          <w:szCs w:val="28"/>
        </w:rPr>
        <w:t>НА ОСНОВЕ ОНТОЛОГИИ ДЛЯ СЕМАНТИЧЕСКОГО АНАЛИЗА И ИЗВЛЕЧЕНИЯ ЗНАНИЙ</w:t>
      </w:r>
    </w:p>
    <w:p w14:paraId="4FEC127E" w14:textId="77777777" w:rsidR="00764B43" w:rsidRDefault="00764B43" w:rsidP="001C42DA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9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356"/>
        <w:gridCol w:w="355"/>
        <w:gridCol w:w="425"/>
        <w:gridCol w:w="1389"/>
        <w:gridCol w:w="861"/>
        <w:gridCol w:w="471"/>
        <w:gridCol w:w="776"/>
        <w:gridCol w:w="779"/>
        <w:gridCol w:w="55"/>
      </w:tblGrid>
      <w:tr w:rsidR="00C61C28" w14:paraId="44E32A7A" w14:textId="77777777" w:rsidTr="00EF46C8">
        <w:trPr>
          <w:gridAfter w:val="1"/>
          <w:wAfter w:w="55" w:type="dxa"/>
        </w:trPr>
        <w:tc>
          <w:tcPr>
            <w:tcW w:w="4219" w:type="dxa"/>
            <w:vMerge w:val="restart"/>
          </w:tcPr>
          <w:p w14:paraId="2E8E48FC" w14:textId="77777777" w:rsidR="00C61C28" w:rsidRDefault="00C61C28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5412" w:type="dxa"/>
            <w:gridSpan w:val="8"/>
          </w:tcPr>
          <w:p w14:paraId="362858CB" w14:textId="6FBA7A50" w:rsidR="00C61C28" w:rsidRDefault="00C61C28" w:rsidP="00FD044D">
            <w:pPr>
              <w:spacing w:line="276" w:lineRule="auto"/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курса   группы  ИС-41</w:t>
            </w:r>
          </w:p>
        </w:tc>
      </w:tr>
      <w:tr w:rsidR="00B12982" w14:paraId="3858BBD3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59E17624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</w:tcPr>
          <w:p w14:paraId="397E2B87" w14:textId="57F6E6F1" w:rsidR="00B12982" w:rsidRDefault="00C02BA4" w:rsidP="00FD044D">
            <w:pPr>
              <w:spacing w:line="276" w:lineRule="auto"/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Студентов Иван Иванович</w:t>
            </w:r>
          </w:p>
        </w:tc>
      </w:tr>
      <w:tr w:rsidR="00B12982" w14:paraId="41A8A98F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2CF84552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  <w:tcBorders>
              <w:bottom w:val="single" w:sz="4" w:space="0" w:color="auto"/>
            </w:tcBorders>
          </w:tcPr>
          <w:p w14:paraId="4B882963" w14:textId="77777777" w:rsidR="00B12982" w:rsidRPr="0011372B" w:rsidRDefault="00B12982" w:rsidP="00C61C28">
            <w:pPr>
              <w:jc w:val="center"/>
              <w:rPr>
                <w:sz w:val="24"/>
                <w:szCs w:val="24"/>
              </w:rPr>
            </w:pPr>
          </w:p>
        </w:tc>
      </w:tr>
      <w:tr w:rsidR="00B12982" w14:paraId="3215DBF1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7E7DB0AE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  <w:tcBorders>
              <w:top w:val="single" w:sz="4" w:space="0" w:color="auto"/>
            </w:tcBorders>
          </w:tcPr>
          <w:p w14:paraId="36F00C55" w14:textId="77777777" w:rsidR="00B12982" w:rsidRDefault="00B12982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26"/>
              </w:rPr>
              <w:t>п</w:t>
            </w:r>
            <w:r w:rsidRPr="00AB0E1B">
              <w:rPr>
                <w:sz w:val="18"/>
                <w:szCs w:val="26"/>
              </w:rPr>
              <w:t>одпись</w:t>
            </w:r>
          </w:p>
        </w:tc>
      </w:tr>
      <w:tr w:rsidR="00B12982" w14:paraId="39437B8E" w14:textId="77777777" w:rsidTr="00EF46C8">
        <w:trPr>
          <w:gridAfter w:val="1"/>
          <w:wAfter w:w="55" w:type="dxa"/>
        </w:trPr>
        <w:tc>
          <w:tcPr>
            <w:tcW w:w="4219" w:type="dxa"/>
            <w:vMerge w:val="restart"/>
          </w:tcPr>
          <w:p w14:paraId="0BA375D6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</w:t>
            </w:r>
            <w:r w:rsidR="00376EAA">
              <w:rPr>
                <w:sz w:val="28"/>
                <w:szCs w:val="28"/>
              </w:rPr>
              <w:t>:</w:t>
            </w:r>
          </w:p>
        </w:tc>
        <w:tc>
          <w:tcPr>
            <w:tcW w:w="5412" w:type="dxa"/>
            <w:gridSpan w:val="8"/>
          </w:tcPr>
          <w:p w14:paraId="18EC3895" w14:textId="3606834B" w:rsidR="00B12982" w:rsidRDefault="00C02BA4" w:rsidP="00FD044D">
            <w:pPr>
              <w:spacing w:line="276" w:lineRule="auto"/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</w:tr>
      <w:tr w:rsidR="00B12982" w14:paraId="0C76A838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6D0C459D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</w:tcPr>
          <w:p w14:paraId="0AD79B8A" w14:textId="32E7A29F" w:rsidR="00B12982" w:rsidRDefault="00C02BA4" w:rsidP="00FD044D">
            <w:pPr>
              <w:spacing w:line="276" w:lineRule="auto"/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Егорова Марина Игоревна</w:t>
            </w:r>
          </w:p>
        </w:tc>
      </w:tr>
      <w:tr w:rsidR="00B12982" w14:paraId="0AE0F62F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296B08BB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  <w:tcBorders>
              <w:bottom w:val="single" w:sz="4" w:space="0" w:color="auto"/>
            </w:tcBorders>
          </w:tcPr>
          <w:p w14:paraId="0A3ABFE9" w14:textId="77777777" w:rsidR="00B12982" w:rsidRPr="0011372B" w:rsidRDefault="00B12982" w:rsidP="00C61C28">
            <w:pPr>
              <w:jc w:val="center"/>
              <w:rPr>
                <w:sz w:val="24"/>
                <w:szCs w:val="24"/>
              </w:rPr>
            </w:pPr>
          </w:p>
        </w:tc>
      </w:tr>
      <w:tr w:rsidR="00B12982" w14:paraId="5479BBAD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735126D0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  <w:tcBorders>
              <w:top w:val="single" w:sz="4" w:space="0" w:color="auto"/>
            </w:tcBorders>
          </w:tcPr>
          <w:p w14:paraId="0B4AED2E" w14:textId="77777777" w:rsidR="00B12982" w:rsidRDefault="00B12982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26"/>
              </w:rPr>
              <w:t>п</w:t>
            </w:r>
            <w:r w:rsidRPr="00AB0E1B">
              <w:rPr>
                <w:sz w:val="18"/>
                <w:szCs w:val="26"/>
              </w:rPr>
              <w:t>одпись</w:t>
            </w:r>
          </w:p>
        </w:tc>
      </w:tr>
      <w:tr w:rsidR="00B12982" w14:paraId="27470DED" w14:textId="77777777" w:rsidTr="00EF46C8">
        <w:trPr>
          <w:gridAfter w:val="1"/>
          <w:wAfter w:w="55" w:type="dxa"/>
        </w:trPr>
        <w:tc>
          <w:tcPr>
            <w:tcW w:w="4219" w:type="dxa"/>
            <w:vMerge w:val="restart"/>
          </w:tcPr>
          <w:p w14:paraId="5D21BE01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РЕЦЕНЗЕНТ</w:t>
            </w:r>
            <w:r w:rsidR="00376EAA">
              <w:rPr>
                <w:sz w:val="28"/>
                <w:szCs w:val="28"/>
              </w:rPr>
              <w:t>:</w:t>
            </w:r>
          </w:p>
        </w:tc>
        <w:tc>
          <w:tcPr>
            <w:tcW w:w="5412" w:type="dxa"/>
            <w:gridSpan w:val="8"/>
          </w:tcPr>
          <w:p w14:paraId="72830440" w14:textId="152E678D" w:rsidR="00B12982" w:rsidRPr="0011372B" w:rsidRDefault="0011372B" w:rsidP="00FD044D">
            <w:pPr>
              <w:spacing w:line="276" w:lineRule="auto"/>
              <w:ind w:left="-108"/>
              <w:rPr>
                <w:sz w:val="24"/>
              </w:rPr>
            </w:pPr>
            <w:r w:rsidRPr="00C61C28">
              <w:rPr>
                <w:sz w:val="28"/>
                <w:szCs w:val="28"/>
              </w:rPr>
              <w:t>Начальник отдела по разработке программного обеспечения АО «Апатит»</w:t>
            </w:r>
          </w:p>
        </w:tc>
      </w:tr>
      <w:tr w:rsidR="00B12982" w14:paraId="029ACC15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2A31D752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</w:tcPr>
          <w:p w14:paraId="551E3317" w14:textId="30475055" w:rsidR="00B12982" w:rsidRDefault="0011372B" w:rsidP="00FD044D">
            <w:pPr>
              <w:spacing w:line="276" w:lineRule="auto"/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Петров Иван Сидорович</w:t>
            </w:r>
          </w:p>
        </w:tc>
      </w:tr>
      <w:tr w:rsidR="00B12982" w14:paraId="179135F9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48B608C0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  <w:tcBorders>
              <w:bottom w:val="single" w:sz="4" w:space="0" w:color="auto"/>
            </w:tcBorders>
          </w:tcPr>
          <w:p w14:paraId="0A7A796E" w14:textId="77777777" w:rsidR="00B12982" w:rsidRDefault="00B12982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B12982" w14:paraId="7C8BC13B" w14:textId="77777777" w:rsidTr="00EF46C8">
        <w:trPr>
          <w:gridAfter w:val="1"/>
          <w:wAfter w:w="55" w:type="dxa"/>
        </w:trPr>
        <w:tc>
          <w:tcPr>
            <w:tcW w:w="4219" w:type="dxa"/>
            <w:vMerge/>
          </w:tcPr>
          <w:p w14:paraId="38D05019" w14:textId="77777777" w:rsidR="00B12982" w:rsidRDefault="00B12982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412" w:type="dxa"/>
            <w:gridSpan w:val="8"/>
            <w:tcBorders>
              <w:top w:val="single" w:sz="4" w:space="0" w:color="auto"/>
            </w:tcBorders>
          </w:tcPr>
          <w:p w14:paraId="2A9DA33A" w14:textId="77777777" w:rsidR="00B12982" w:rsidRDefault="00B12982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26"/>
              </w:rPr>
              <w:t>п</w:t>
            </w:r>
            <w:r w:rsidRPr="00AB0E1B">
              <w:rPr>
                <w:sz w:val="18"/>
                <w:szCs w:val="26"/>
              </w:rPr>
              <w:t>одпись</w:t>
            </w:r>
          </w:p>
        </w:tc>
      </w:tr>
      <w:tr w:rsidR="00C61C28" w14:paraId="2696D817" w14:textId="77777777" w:rsidTr="00EF46C8">
        <w:tc>
          <w:tcPr>
            <w:tcW w:w="4219" w:type="dxa"/>
          </w:tcPr>
          <w:p w14:paraId="1880FA7C" w14:textId="77777777" w:rsidR="003A68BA" w:rsidRDefault="003A68BA" w:rsidP="00B12982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ДОПУЩЕНО К ЗАЩИТЕ</w:t>
            </w:r>
            <w:r w:rsidR="00376EAA">
              <w:rPr>
                <w:sz w:val="28"/>
                <w:szCs w:val="28"/>
              </w:rPr>
              <w:t>:</w:t>
            </w:r>
          </w:p>
        </w:tc>
        <w:tc>
          <w:tcPr>
            <w:tcW w:w="356" w:type="dxa"/>
          </w:tcPr>
          <w:p w14:paraId="271618E0" w14:textId="77777777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</w:p>
        </w:tc>
        <w:tc>
          <w:tcPr>
            <w:tcW w:w="355" w:type="dxa"/>
            <w:tcBorders>
              <w:bottom w:val="single" w:sz="4" w:space="0" w:color="auto"/>
            </w:tcBorders>
          </w:tcPr>
          <w:p w14:paraId="15C51B33" w14:textId="77777777" w:rsidR="003A68BA" w:rsidRDefault="003A68BA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45B1347D" w14:textId="77777777" w:rsidR="003A68BA" w:rsidRDefault="003A68BA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2250" w:type="dxa"/>
            <w:gridSpan w:val="2"/>
            <w:tcBorders>
              <w:bottom w:val="single" w:sz="4" w:space="0" w:color="auto"/>
            </w:tcBorders>
          </w:tcPr>
          <w:p w14:paraId="3A378BC2" w14:textId="77777777" w:rsidR="003A68BA" w:rsidRDefault="003A68BA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1" w:type="dxa"/>
          </w:tcPr>
          <w:p w14:paraId="7FF95DFA" w14:textId="30518022" w:rsidR="003A68BA" w:rsidRDefault="003A68BA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</w:tcPr>
          <w:p w14:paraId="1C972B1F" w14:textId="58C299AB" w:rsidR="003A68BA" w:rsidRDefault="0011372B" w:rsidP="006B57A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 w:rsidR="006B57AC">
              <w:rPr>
                <w:sz w:val="28"/>
                <w:szCs w:val="28"/>
              </w:rPr>
              <w:t>6</w:t>
            </w:r>
          </w:p>
        </w:tc>
        <w:tc>
          <w:tcPr>
            <w:tcW w:w="834" w:type="dxa"/>
            <w:gridSpan w:val="2"/>
          </w:tcPr>
          <w:p w14:paraId="6E5DFBEE" w14:textId="77777777" w:rsidR="003A68BA" w:rsidRDefault="003A68BA" w:rsidP="00B12982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г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</w:tr>
      <w:tr w:rsidR="00C61C28" w14:paraId="4A83924C" w14:textId="77777777" w:rsidTr="00EF46C8">
        <w:tc>
          <w:tcPr>
            <w:tcW w:w="4219" w:type="dxa"/>
          </w:tcPr>
          <w:p w14:paraId="03ECC34D" w14:textId="77777777" w:rsidR="003A68BA" w:rsidRDefault="003A68BA" w:rsidP="003A68BA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</w:t>
            </w:r>
            <w:r w:rsidR="00376EAA">
              <w:rPr>
                <w:sz w:val="28"/>
                <w:szCs w:val="28"/>
              </w:rPr>
              <w:t>:</w:t>
            </w:r>
          </w:p>
        </w:tc>
        <w:tc>
          <w:tcPr>
            <w:tcW w:w="356" w:type="dxa"/>
          </w:tcPr>
          <w:p w14:paraId="2D0D0564" w14:textId="77777777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</w:p>
        </w:tc>
        <w:tc>
          <w:tcPr>
            <w:tcW w:w="355" w:type="dxa"/>
            <w:tcBorders>
              <w:top w:val="single" w:sz="4" w:space="0" w:color="auto"/>
              <w:bottom w:val="single" w:sz="4" w:space="0" w:color="auto"/>
            </w:tcBorders>
          </w:tcPr>
          <w:p w14:paraId="67948B71" w14:textId="77777777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48B65E25" w14:textId="77777777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468118" w14:textId="77777777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1" w:type="dxa"/>
          </w:tcPr>
          <w:p w14:paraId="06D32C6C" w14:textId="032C3ED4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</w:tcPr>
          <w:p w14:paraId="6E5BCF46" w14:textId="2FCCD175" w:rsidR="003A68BA" w:rsidRDefault="0011372B" w:rsidP="006B57A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 w:rsidR="006B57AC">
              <w:rPr>
                <w:sz w:val="28"/>
                <w:szCs w:val="28"/>
              </w:rPr>
              <w:t>6</w:t>
            </w:r>
          </w:p>
        </w:tc>
        <w:tc>
          <w:tcPr>
            <w:tcW w:w="834" w:type="dxa"/>
            <w:gridSpan w:val="2"/>
          </w:tcPr>
          <w:p w14:paraId="532B986E" w14:textId="77777777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г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</w:tr>
      <w:tr w:rsidR="003A68BA" w14:paraId="499B0833" w14:textId="77777777" w:rsidTr="00EF46C8">
        <w:trPr>
          <w:gridAfter w:val="1"/>
          <w:wAfter w:w="55" w:type="dxa"/>
          <w:trHeight w:val="529"/>
        </w:trPr>
        <w:tc>
          <w:tcPr>
            <w:tcW w:w="4219" w:type="dxa"/>
          </w:tcPr>
          <w:p w14:paraId="06095192" w14:textId="77777777" w:rsidR="00C61C28" w:rsidRDefault="00C61C28" w:rsidP="003A68B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34903B63" w14:textId="77777777" w:rsidR="003A68BA" w:rsidRDefault="003A68BA" w:rsidP="00EF46C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ЗАВ. ОТДЕЛЕНИЕМ</w:t>
            </w:r>
            <w:r w:rsidR="00376EAA">
              <w:rPr>
                <w:sz w:val="28"/>
                <w:szCs w:val="28"/>
              </w:rPr>
              <w:t>:</w:t>
            </w:r>
          </w:p>
        </w:tc>
        <w:tc>
          <w:tcPr>
            <w:tcW w:w="2525" w:type="dxa"/>
            <w:gridSpan w:val="4"/>
          </w:tcPr>
          <w:p w14:paraId="1C430D46" w14:textId="5F422B49" w:rsidR="00EF46C8" w:rsidRDefault="00EF46C8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  <w:p w14:paraId="08838490" w14:textId="61ECEE5D" w:rsidR="003A68BA" w:rsidRPr="00EF46C8" w:rsidRDefault="00EF46C8" w:rsidP="00FD044D">
            <w:pPr>
              <w:ind w:hanging="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</w:t>
            </w:r>
          </w:p>
        </w:tc>
        <w:tc>
          <w:tcPr>
            <w:tcW w:w="2887" w:type="dxa"/>
            <w:gridSpan w:val="4"/>
          </w:tcPr>
          <w:p w14:paraId="2E8AFEF8" w14:textId="77777777" w:rsidR="00C61C28" w:rsidRDefault="00C61C28" w:rsidP="00376EAA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</w:p>
          <w:p w14:paraId="5360F4C5" w14:textId="67213BB7" w:rsidR="003A68BA" w:rsidRDefault="00C61C28" w:rsidP="00376EAA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376EAA">
              <w:rPr>
                <w:sz w:val="28"/>
                <w:szCs w:val="28"/>
              </w:rPr>
              <w:t>/</w:t>
            </w:r>
            <w:r w:rsidR="0011372B">
              <w:rPr>
                <w:sz w:val="28"/>
                <w:szCs w:val="28"/>
              </w:rPr>
              <w:t xml:space="preserve"> А.В. Леонова</w:t>
            </w:r>
          </w:p>
        </w:tc>
      </w:tr>
      <w:tr w:rsidR="00AB1896" w14:paraId="1F76C639" w14:textId="77777777" w:rsidTr="00EF46C8">
        <w:trPr>
          <w:gridAfter w:val="1"/>
          <w:wAfter w:w="55" w:type="dxa"/>
          <w:trHeight w:val="209"/>
        </w:trPr>
        <w:tc>
          <w:tcPr>
            <w:tcW w:w="4219" w:type="dxa"/>
          </w:tcPr>
          <w:p w14:paraId="5B96762D" w14:textId="77777777" w:rsidR="00AB1896" w:rsidRDefault="00AB1896" w:rsidP="003A68B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525" w:type="dxa"/>
            <w:gridSpan w:val="4"/>
          </w:tcPr>
          <w:p w14:paraId="36407A89" w14:textId="7C2DD0AB" w:rsidR="00AB1896" w:rsidRDefault="00AB1896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7" w:type="dxa"/>
            <w:gridSpan w:val="4"/>
          </w:tcPr>
          <w:p w14:paraId="62A9999B" w14:textId="6D057AFC" w:rsidR="00AB1896" w:rsidRDefault="00AB1896" w:rsidP="00C61C28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A68BA" w14:paraId="599FC804" w14:textId="77777777" w:rsidTr="00EF46C8">
        <w:trPr>
          <w:gridAfter w:val="1"/>
          <w:wAfter w:w="55" w:type="dxa"/>
        </w:trPr>
        <w:tc>
          <w:tcPr>
            <w:tcW w:w="4219" w:type="dxa"/>
          </w:tcPr>
          <w:p w14:paraId="2A9F364D" w14:textId="77777777" w:rsidR="003A68BA" w:rsidRDefault="003A68BA" w:rsidP="003A68BA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 ЗАЩИТЫ</w:t>
            </w:r>
            <w:r w:rsidR="00376EAA">
              <w:rPr>
                <w:sz w:val="28"/>
                <w:szCs w:val="28"/>
              </w:rPr>
              <w:t>:</w:t>
            </w:r>
          </w:p>
        </w:tc>
        <w:tc>
          <w:tcPr>
            <w:tcW w:w="5412" w:type="dxa"/>
            <w:gridSpan w:val="8"/>
            <w:tcBorders>
              <w:bottom w:val="single" w:sz="4" w:space="0" w:color="auto"/>
            </w:tcBorders>
          </w:tcPr>
          <w:p w14:paraId="38F2E74A" w14:textId="77777777" w:rsidR="003A68BA" w:rsidRDefault="003A68BA" w:rsidP="003A68B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</w:tbl>
    <w:p w14:paraId="79DE15BE" w14:textId="77777777" w:rsidR="00C61C28" w:rsidRDefault="00C61C28" w:rsidP="00EF46C8">
      <w:pPr>
        <w:pStyle w:val="31"/>
        <w:spacing w:after="0" w:line="360" w:lineRule="auto"/>
        <w:ind w:firstLine="709"/>
        <w:jc w:val="center"/>
        <w:rPr>
          <w:sz w:val="28"/>
          <w:szCs w:val="28"/>
          <w:lang w:val="ru-RU"/>
        </w:rPr>
      </w:pPr>
    </w:p>
    <w:p w14:paraId="55880F77" w14:textId="77777777" w:rsidR="00EF46C8" w:rsidRDefault="00EF46C8" w:rsidP="001C42DA">
      <w:pPr>
        <w:pStyle w:val="31"/>
        <w:spacing w:after="0" w:line="360" w:lineRule="auto"/>
        <w:ind w:firstLine="709"/>
        <w:jc w:val="center"/>
        <w:rPr>
          <w:sz w:val="28"/>
          <w:szCs w:val="28"/>
          <w:lang w:val="ru-RU"/>
        </w:rPr>
      </w:pPr>
    </w:p>
    <w:p w14:paraId="7B3FDCE1" w14:textId="77777777" w:rsidR="00D31790" w:rsidRPr="00160280" w:rsidRDefault="00407088" w:rsidP="00EF46C8">
      <w:pPr>
        <w:pStyle w:val="31"/>
        <w:spacing w:after="0" w:line="360" w:lineRule="auto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 xml:space="preserve">г. </w:t>
      </w:r>
      <w:r w:rsidR="00764B43" w:rsidRPr="00160280">
        <w:rPr>
          <w:sz w:val="28"/>
          <w:szCs w:val="28"/>
        </w:rPr>
        <w:t>Череповец</w:t>
      </w:r>
    </w:p>
    <w:p w14:paraId="5C09A8E2" w14:textId="20C7A2F1" w:rsidR="00376EAA" w:rsidRDefault="00764B43" w:rsidP="00EF46C8">
      <w:pPr>
        <w:pStyle w:val="31"/>
        <w:spacing w:after="0" w:line="360" w:lineRule="auto"/>
        <w:jc w:val="center"/>
        <w:rPr>
          <w:color w:val="000000"/>
          <w:sz w:val="28"/>
          <w:szCs w:val="28"/>
        </w:rPr>
      </w:pPr>
      <w:r w:rsidRPr="00160280">
        <w:rPr>
          <w:sz w:val="28"/>
          <w:szCs w:val="28"/>
        </w:rPr>
        <w:t xml:space="preserve"> 20</w:t>
      </w:r>
      <w:r w:rsidR="00FF383F" w:rsidRPr="00160280">
        <w:rPr>
          <w:sz w:val="28"/>
          <w:szCs w:val="28"/>
          <w:lang w:val="ru-RU"/>
        </w:rPr>
        <w:t>2</w:t>
      </w:r>
      <w:r w:rsidR="006B57AC">
        <w:rPr>
          <w:sz w:val="28"/>
          <w:szCs w:val="28"/>
          <w:lang w:val="ru-RU"/>
        </w:rPr>
        <w:t>6</w:t>
      </w:r>
      <w:r w:rsidR="00FF383F" w:rsidRPr="00160280">
        <w:rPr>
          <w:sz w:val="28"/>
          <w:szCs w:val="28"/>
          <w:lang w:val="ru-RU"/>
        </w:rPr>
        <w:t xml:space="preserve"> </w:t>
      </w:r>
      <w:r w:rsidR="00990D4B" w:rsidRPr="00160280">
        <w:rPr>
          <w:sz w:val="28"/>
          <w:szCs w:val="28"/>
        </w:rPr>
        <w:t>г</w:t>
      </w:r>
      <w:r w:rsidRPr="00160280">
        <w:rPr>
          <w:sz w:val="28"/>
          <w:szCs w:val="28"/>
        </w:rPr>
        <w:t>.</w:t>
      </w:r>
      <w:r w:rsidR="00376EAA">
        <w:rPr>
          <w:color w:val="000000"/>
          <w:sz w:val="28"/>
          <w:szCs w:val="28"/>
        </w:rPr>
        <w:br w:type="page"/>
      </w:r>
    </w:p>
    <w:p w14:paraId="79A0DDC2" w14:textId="79B94476" w:rsidR="00C158D8" w:rsidRPr="00160280" w:rsidRDefault="009317D4" w:rsidP="00633981">
      <w:pPr>
        <w:pStyle w:val="1"/>
        <w:numPr>
          <w:ilvl w:val="0"/>
          <w:numId w:val="0"/>
        </w:numPr>
        <w:ind w:left="360"/>
        <w:jc w:val="right"/>
      </w:pPr>
      <w:bookmarkStart w:id="21" w:name="_Toc183896847"/>
      <w:r>
        <w:lastRenderedPageBreak/>
        <w:t xml:space="preserve">ПРИЛОЖЕНИЕ </w:t>
      </w:r>
      <w:r w:rsidR="00C158D8" w:rsidRPr="00160280">
        <w:t>Е</w:t>
      </w:r>
      <w:bookmarkEnd w:id="21"/>
    </w:p>
    <w:p w14:paraId="2B685EC1" w14:textId="77777777" w:rsidR="00B30B6A" w:rsidRPr="00160280" w:rsidRDefault="00B30B6A" w:rsidP="001C42DA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160280">
        <w:rPr>
          <w:color w:val="000000"/>
          <w:sz w:val="28"/>
          <w:szCs w:val="28"/>
        </w:rPr>
        <w:t>Образец оформления содержания</w:t>
      </w:r>
    </w:p>
    <w:p w14:paraId="5E07CE94" w14:textId="77777777" w:rsidR="000F517D" w:rsidRPr="00160280" w:rsidRDefault="000F517D" w:rsidP="001C42DA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6C8CF401" w14:textId="77777777" w:rsidR="000F517D" w:rsidRPr="00160280" w:rsidRDefault="000F517D" w:rsidP="001C42DA">
      <w:pPr>
        <w:tabs>
          <w:tab w:val="left" w:pos="2320"/>
          <w:tab w:val="left" w:pos="7020"/>
        </w:tabs>
        <w:spacing w:line="360" w:lineRule="auto"/>
        <w:ind w:firstLine="709"/>
        <w:jc w:val="center"/>
        <w:rPr>
          <w:sz w:val="28"/>
          <w:szCs w:val="28"/>
        </w:rPr>
      </w:pPr>
      <w:r w:rsidRPr="00160280">
        <w:rPr>
          <w:sz w:val="28"/>
          <w:szCs w:val="28"/>
        </w:rPr>
        <w:t>СОДЕРЖАНИЕ</w:t>
      </w:r>
    </w:p>
    <w:bookmarkEnd w:id="15"/>
    <w:p w14:paraId="7679CE4F" w14:textId="0794AC8B" w:rsidR="00DB54B8" w:rsidRDefault="00DB54B8" w:rsidP="00376EAA">
      <w:pPr>
        <w:spacing w:line="360" w:lineRule="auto"/>
        <w:rPr>
          <w:sz w:val="28"/>
          <w:szCs w:val="28"/>
        </w:rPr>
      </w:pPr>
      <w:r w:rsidRPr="00160280">
        <w:rPr>
          <w:sz w:val="28"/>
          <w:szCs w:val="28"/>
        </w:rPr>
        <w:t>В</w:t>
      </w:r>
      <w:r w:rsidR="00010605">
        <w:rPr>
          <w:sz w:val="28"/>
          <w:szCs w:val="28"/>
        </w:rPr>
        <w:t>ВЕДЕНИЕ</w:t>
      </w:r>
      <w:r w:rsidRPr="00160280">
        <w:rPr>
          <w:sz w:val="28"/>
          <w:szCs w:val="28"/>
        </w:rPr>
        <w:t xml:space="preserve"> …………………………………</w:t>
      </w:r>
      <w:r w:rsidR="00DB6F3D">
        <w:rPr>
          <w:sz w:val="28"/>
          <w:szCs w:val="28"/>
        </w:rPr>
        <w:t>…….</w:t>
      </w:r>
      <w:r w:rsidR="00010605">
        <w:rPr>
          <w:sz w:val="28"/>
          <w:szCs w:val="28"/>
        </w:rPr>
        <w:t>………………………………3</w:t>
      </w:r>
    </w:p>
    <w:p w14:paraId="39ECA7F5" w14:textId="7C535459" w:rsidR="006A26D2" w:rsidRPr="00160280" w:rsidRDefault="006A26D2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010605">
        <w:rPr>
          <w:sz w:val="28"/>
          <w:szCs w:val="28"/>
        </w:rPr>
        <w:t>АНАЛИЗ, ПРОЕКТИРОВАНИЕ И РАЗРАБОТКА...</w:t>
      </w:r>
      <w:r>
        <w:rPr>
          <w:sz w:val="28"/>
          <w:szCs w:val="28"/>
        </w:rPr>
        <w:t>………</w:t>
      </w:r>
      <w:r w:rsidR="00010605">
        <w:rPr>
          <w:sz w:val="28"/>
          <w:szCs w:val="28"/>
        </w:rPr>
        <w:t>………………...4</w:t>
      </w:r>
    </w:p>
    <w:p w14:paraId="703C1BA3" w14:textId="2A0C51B2" w:rsidR="00010605" w:rsidRPr="00010605" w:rsidRDefault="00DB54B8" w:rsidP="00010605">
      <w:pPr>
        <w:pStyle w:val="a6"/>
        <w:numPr>
          <w:ilvl w:val="1"/>
          <w:numId w:val="48"/>
        </w:numPr>
        <w:spacing w:line="360" w:lineRule="auto"/>
        <w:rPr>
          <w:sz w:val="28"/>
          <w:szCs w:val="28"/>
        </w:rPr>
      </w:pPr>
      <w:r w:rsidRPr="00010605">
        <w:rPr>
          <w:sz w:val="28"/>
          <w:szCs w:val="28"/>
        </w:rPr>
        <w:t xml:space="preserve">Сравнительный анализ отечественных и зарубежных аналогов </w:t>
      </w:r>
    </w:p>
    <w:p w14:paraId="67150152" w14:textId="75D45B53" w:rsidR="00643874" w:rsidRDefault="00643874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проек</w:t>
      </w:r>
      <w:r w:rsidR="00DB54B8" w:rsidRPr="00010605">
        <w:rPr>
          <w:sz w:val="28"/>
          <w:szCs w:val="28"/>
        </w:rPr>
        <w:t xml:space="preserve">тируемой </w:t>
      </w:r>
      <w:r>
        <w:rPr>
          <w:sz w:val="28"/>
          <w:szCs w:val="28"/>
        </w:rPr>
        <w:t>с</w:t>
      </w:r>
      <w:r w:rsidR="00DB54B8" w:rsidRPr="00010605">
        <w:rPr>
          <w:sz w:val="28"/>
          <w:szCs w:val="28"/>
        </w:rPr>
        <w:t>истемы</w:t>
      </w:r>
      <w:r>
        <w:rPr>
          <w:sz w:val="28"/>
          <w:szCs w:val="28"/>
        </w:rPr>
        <w:t>..</w:t>
      </w:r>
      <w:r w:rsidR="00DB54B8" w:rsidRPr="00010605">
        <w:rPr>
          <w:sz w:val="28"/>
          <w:szCs w:val="28"/>
        </w:rPr>
        <w:t>……………………………</w:t>
      </w:r>
      <w:r w:rsidR="00DB6F3D" w:rsidRPr="00010605">
        <w:rPr>
          <w:sz w:val="28"/>
          <w:szCs w:val="28"/>
        </w:rPr>
        <w:t>………..</w:t>
      </w:r>
      <w:r w:rsidR="00DB54B8" w:rsidRPr="00010605">
        <w:rPr>
          <w:sz w:val="28"/>
          <w:szCs w:val="28"/>
        </w:rPr>
        <w:t>………</w:t>
      </w:r>
      <w:r>
        <w:rPr>
          <w:sz w:val="28"/>
          <w:szCs w:val="28"/>
        </w:rPr>
        <w:t>…………. 4</w:t>
      </w:r>
    </w:p>
    <w:p w14:paraId="49DFD09F" w14:textId="48D03028" w:rsidR="00DB54B8" w:rsidRPr="00160280" w:rsidRDefault="006A26D2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="00DB54B8" w:rsidRPr="00160280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="00DB54B8" w:rsidRPr="00160280">
        <w:rPr>
          <w:sz w:val="28"/>
          <w:szCs w:val="28"/>
        </w:rPr>
        <w:tab/>
        <w:t>Выбор технологии, среды и языка программирования…</w:t>
      </w:r>
      <w:r w:rsidR="00DB6F3D">
        <w:rPr>
          <w:sz w:val="28"/>
          <w:szCs w:val="28"/>
        </w:rPr>
        <w:t>…</w:t>
      </w:r>
      <w:r w:rsidR="00DB54B8" w:rsidRPr="00160280">
        <w:rPr>
          <w:sz w:val="28"/>
          <w:szCs w:val="28"/>
        </w:rPr>
        <w:t>…………….</w:t>
      </w:r>
      <w:r w:rsidR="00643874">
        <w:rPr>
          <w:sz w:val="28"/>
          <w:szCs w:val="28"/>
        </w:rPr>
        <w:t>5</w:t>
      </w:r>
    </w:p>
    <w:p w14:paraId="2A533223" w14:textId="33FAB014" w:rsidR="00DB54B8" w:rsidRPr="00160280" w:rsidRDefault="006A26D2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="00DB54B8" w:rsidRPr="00160280">
        <w:rPr>
          <w:sz w:val="28"/>
          <w:szCs w:val="28"/>
        </w:rPr>
        <w:t>2.2</w:t>
      </w:r>
      <w:r w:rsidR="00DB54B8" w:rsidRPr="00160280">
        <w:rPr>
          <w:sz w:val="28"/>
          <w:szCs w:val="28"/>
        </w:rPr>
        <w:tab/>
        <w:t>Анализ процесса обработки информации, выбор структур данных для ее хранения, выбор методов и алгоритмов решения</w:t>
      </w:r>
      <w:r w:rsidR="00643874">
        <w:rPr>
          <w:sz w:val="28"/>
          <w:szCs w:val="28"/>
        </w:rPr>
        <w:t xml:space="preserve"> з</w:t>
      </w:r>
      <w:r w:rsidR="00DB54B8" w:rsidRPr="00160280">
        <w:rPr>
          <w:sz w:val="28"/>
          <w:szCs w:val="28"/>
        </w:rPr>
        <w:t>адачи…………</w:t>
      </w:r>
      <w:r w:rsidR="00643874">
        <w:rPr>
          <w:sz w:val="28"/>
          <w:szCs w:val="28"/>
        </w:rPr>
        <w:t>……...</w:t>
      </w:r>
      <w:r w:rsidR="009E6350">
        <w:rPr>
          <w:sz w:val="28"/>
          <w:szCs w:val="28"/>
        </w:rPr>
        <w:t>…</w:t>
      </w:r>
      <w:r w:rsidR="00643874">
        <w:rPr>
          <w:sz w:val="28"/>
          <w:szCs w:val="28"/>
        </w:rPr>
        <w:t>6</w:t>
      </w:r>
    </w:p>
    <w:p w14:paraId="54B74267" w14:textId="70CDC10D" w:rsidR="00DB54B8" w:rsidRPr="00160280" w:rsidRDefault="009A511C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="00643874">
        <w:rPr>
          <w:sz w:val="28"/>
          <w:szCs w:val="28"/>
        </w:rPr>
        <w:t>2.3</w:t>
      </w:r>
      <w:r w:rsidR="00DB54B8" w:rsidRPr="00160280">
        <w:rPr>
          <w:sz w:val="28"/>
          <w:szCs w:val="28"/>
        </w:rPr>
        <w:tab/>
        <w:t>Разработка спецификаций проектируемой системы ………………</w:t>
      </w:r>
      <w:r w:rsidR="00643874">
        <w:rPr>
          <w:sz w:val="28"/>
          <w:szCs w:val="28"/>
        </w:rPr>
        <w:t>.</w:t>
      </w:r>
      <w:r w:rsidR="00DB54B8" w:rsidRPr="00160280">
        <w:rPr>
          <w:sz w:val="28"/>
          <w:szCs w:val="28"/>
        </w:rPr>
        <w:t>…</w:t>
      </w:r>
      <w:r w:rsidR="00DB6F3D">
        <w:rPr>
          <w:sz w:val="28"/>
          <w:szCs w:val="28"/>
        </w:rPr>
        <w:t>…</w:t>
      </w:r>
      <w:r w:rsidR="00643874">
        <w:rPr>
          <w:sz w:val="28"/>
          <w:szCs w:val="28"/>
        </w:rPr>
        <w:t>7</w:t>
      </w:r>
    </w:p>
    <w:p w14:paraId="157B5385" w14:textId="0C3D570F" w:rsidR="00DB54B8" w:rsidRPr="00160280" w:rsidRDefault="00226381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1.2.4</w:t>
      </w:r>
      <w:r w:rsidR="00DB54B8" w:rsidRPr="00160280">
        <w:rPr>
          <w:sz w:val="28"/>
          <w:szCs w:val="28"/>
        </w:rPr>
        <w:tab/>
        <w:t>Проектирование структуры системы………………………………</w:t>
      </w:r>
      <w:r w:rsidR="00DB6F3D">
        <w:rPr>
          <w:sz w:val="28"/>
          <w:szCs w:val="28"/>
        </w:rPr>
        <w:t>…….</w:t>
      </w:r>
      <w:r w:rsidR="00643874">
        <w:rPr>
          <w:sz w:val="28"/>
          <w:szCs w:val="28"/>
        </w:rPr>
        <w:t>.8</w:t>
      </w:r>
    </w:p>
    <w:p w14:paraId="373FD096" w14:textId="2A2BA370" w:rsidR="00DB54B8" w:rsidRPr="00160280" w:rsidRDefault="00226381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="000271BE">
        <w:rPr>
          <w:sz w:val="28"/>
          <w:szCs w:val="28"/>
        </w:rPr>
        <w:t>3</w:t>
      </w:r>
      <w:r w:rsidR="00DB54B8" w:rsidRPr="00160280">
        <w:rPr>
          <w:sz w:val="28"/>
          <w:szCs w:val="28"/>
        </w:rPr>
        <w:tab/>
        <w:t>Проектирование интерфейса пользователя……………………………</w:t>
      </w:r>
      <w:r w:rsidR="00643874">
        <w:rPr>
          <w:sz w:val="28"/>
          <w:szCs w:val="28"/>
        </w:rPr>
        <w:t>..10</w:t>
      </w:r>
    </w:p>
    <w:p w14:paraId="347D600C" w14:textId="77777777" w:rsidR="00643874" w:rsidRDefault="00226381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r w:rsidR="000271BE">
        <w:rPr>
          <w:sz w:val="28"/>
          <w:szCs w:val="28"/>
        </w:rPr>
        <w:t>4</w:t>
      </w:r>
      <w:r w:rsidR="00DB54B8" w:rsidRPr="00160280">
        <w:rPr>
          <w:sz w:val="28"/>
          <w:szCs w:val="28"/>
        </w:rPr>
        <w:tab/>
        <w:t>Выбор стратегии тестирования,</w:t>
      </w:r>
      <w:r w:rsidR="00643874">
        <w:rPr>
          <w:sz w:val="28"/>
          <w:szCs w:val="28"/>
        </w:rPr>
        <w:t xml:space="preserve"> разработка тестов, программа и </w:t>
      </w:r>
    </w:p>
    <w:p w14:paraId="2631D7F8" w14:textId="7920CC03" w:rsidR="00DB54B8" w:rsidRPr="00160280" w:rsidRDefault="00643874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ме</w:t>
      </w:r>
      <w:r w:rsidR="00DB54B8" w:rsidRPr="00160280">
        <w:rPr>
          <w:sz w:val="28"/>
          <w:szCs w:val="28"/>
        </w:rPr>
        <w:t xml:space="preserve">тодика </w:t>
      </w:r>
      <w:r>
        <w:rPr>
          <w:sz w:val="28"/>
          <w:szCs w:val="28"/>
        </w:rPr>
        <w:t>и</w:t>
      </w:r>
      <w:r w:rsidR="00DB54B8" w:rsidRPr="00160280">
        <w:rPr>
          <w:sz w:val="28"/>
          <w:szCs w:val="28"/>
        </w:rPr>
        <w:t>спытаний…………………………………………………</w:t>
      </w:r>
      <w:r>
        <w:rPr>
          <w:sz w:val="28"/>
          <w:szCs w:val="28"/>
        </w:rPr>
        <w:t>……….…11</w:t>
      </w:r>
    </w:p>
    <w:p w14:paraId="613717E3" w14:textId="0DC5F26D" w:rsidR="00226381" w:rsidRDefault="00226381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="00643874">
        <w:rPr>
          <w:sz w:val="28"/>
          <w:szCs w:val="28"/>
        </w:rPr>
        <w:t>ТЕХНИКО-ЭКОНОМИЧЕСКОЕ ОБОСНОВАНИЕ</w:t>
      </w:r>
      <w:r>
        <w:rPr>
          <w:sz w:val="28"/>
          <w:szCs w:val="28"/>
        </w:rPr>
        <w:t>………………………</w:t>
      </w:r>
      <w:r w:rsidR="00062297">
        <w:rPr>
          <w:sz w:val="28"/>
          <w:szCs w:val="28"/>
        </w:rPr>
        <w:t>.</w:t>
      </w:r>
      <w:r w:rsidR="00643874">
        <w:rPr>
          <w:sz w:val="28"/>
          <w:szCs w:val="28"/>
        </w:rPr>
        <w:t>.13</w:t>
      </w:r>
    </w:p>
    <w:p w14:paraId="1D6867CE" w14:textId="2379ABF1" w:rsidR="00DB54B8" w:rsidRPr="00160280" w:rsidRDefault="00643874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ЗАКЛЮЧЕНИЕ</w:t>
      </w:r>
      <w:r w:rsidR="00DB54B8" w:rsidRPr="00160280">
        <w:rPr>
          <w:sz w:val="28"/>
          <w:szCs w:val="28"/>
        </w:rPr>
        <w:t>…………………………………………………………</w:t>
      </w:r>
      <w:r w:rsidR="00DB6F3D">
        <w:rPr>
          <w:sz w:val="28"/>
          <w:szCs w:val="28"/>
        </w:rPr>
        <w:t>………</w:t>
      </w:r>
      <w:r w:rsidR="00062297">
        <w:rPr>
          <w:sz w:val="28"/>
          <w:szCs w:val="28"/>
        </w:rPr>
        <w:t>.</w:t>
      </w:r>
      <w:r>
        <w:rPr>
          <w:sz w:val="28"/>
          <w:szCs w:val="28"/>
        </w:rPr>
        <w:t>17</w:t>
      </w:r>
    </w:p>
    <w:p w14:paraId="49631B35" w14:textId="1267AF27" w:rsidR="00DB54B8" w:rsidRPr="00160280" w:rsidRDefault="00643874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  <w:r w:rsidR="00DB54B8" w:rsidRPr="00160280">
        <w:rPr>
          <w:sz w:val="28"/>
          <w:szCs w:val="28"/>
        </w:rPr>
        <w:t>……</w:t>
      </w:r>
      <w:r w:rsidR="00DB6F3D">
        <w:rPr>
          <w:sz w:val="28"/>
          <w:szCs w:val="28"/>
        </w:rPr>
        <w:t>……</w:t>
      </w:r>
      <w:r>
        <w:rPr>
          <w:sz w:val="28"/>
          <w:szCs w:val="28"/>
        </w:rPr>
        <w:t>……………….</w:t>
      </w:r>
      <w:r w:rsidR="00062297">
        <w:rPr>
          <w:sz w:val="28"/>
          <w:szCs w:val="28"/>
        </w:rPr>
        <w:t>.</w:t>
      </w:r>
      <w:r>
        <w:rPr>
          <w:sz w:val="28"/>
          <w:szCs w:val="28"/>
        </w:rPr>
        <w:t>..2</w:t>
      </w:r>
      <w:r w:rsidR="00062297">
        <w:rPr>
          <w:sz w:val="28"/>
          <w:szCs w:val="28"/>
        </w:rPr>
        <w:t>0</w:t>
      </w:r>
    </w:p>
    <w:p w14:paraId="78008B0F" w14:textId="1B5592E5" w:rsidR="00DB54B8" w:rsidRPr="00160280" w:rsidRDefault="00DB54B8" w:rsidP="00376EAA">
      <w:pPr>
        <w:spacing w:line="360" w:lineRule="auto"/>
        <w:rPr>
          <w:sz w:val="28"/>
          <w:szCs w:val="28"/>
        </w:rPr>
      </w:pPr>
      <w:r w:rsidRPr="00160280">
        <w:rPr>
          <w:sz w:val="28"/>
          <w:szCs w:val="28"/>
        </w:rPr>
        <w:t>П</w:t>
      </w:r>
      <w:r w:rsidR="00643874">
        <w:rPr>
          <w:sz w:val="28"/>
          <w:szCs w:val="28"/>
        </w:rPr>
        <w:t>РИЛОЖЕНИЕ</w:t>
      </w:r>
      <w:r w:rsidRPr="00160280">
        <w:rPr>
          <w:sz w:val="28"/>
          <w:szCs w:val="28"/>
        </w:rPr>
        <w:t xml:space="preserve"> 1. Техническое задание…………………………………</w:t>
      </w:r>
      <w:r w:rsidR="00DB6F3D">
        <w:rPr>
          <w:sz w:val="28"/>
          <w:szCs w:val="28"/>
        </w:rPr>
        <w:t>…</w:t>
      </w:r>
      <w:r w:rsidR="00062297">
        <w:rPr>
          <w:sz w:val="28"/>
          <w:szCs w:val="28"/>
        </w:rPr>
        <w:t>...</w:t>
      </w:r>
      <w:r w:rsidR="00DB6F3D">
        <w:rPr>
          <w:sz w:val="28"/>
          <w:szCs w:val="28"/>
        </w:rPr>
        <w:t>.</w:t>
      </w:r>
      <w:r w:rsidR="00062297">
        <w:rPr>
          <w:sz w:val="28"/>
          <w:szCs w:val="28"/>
        </w:rPr>
        <w:t>23</w:t>
      </w:r>
    </w:p>
    <w:p w14:paraId="47E3AF11" w14:textId="5B818A9D" w:rsidR="00DB54B8" w:rsidRPr="00160280" w:rsidRDefault="00DB54B8" w:rsidP="00376EAA">
      <w:pPr>
        <w:spacing w:line="360" w:lineRule="auto"/>
        <w:rPr>
          <w:sz w:val="28"/>
          <w:szCs w:val="28"/>
        </w:rPr>
      </w:pPr>
      <w:r w:rsidRPr="00160280">
        <w:rPr>
          <w:sz w:val="28"/>
          <w:szCs w:val="28"/>
        </w:rPr>
        <w:t>П</w:t>
      </w:r>
      <w:r w:rsidR="00062297">
        <w:rPr>
          <w:sz w:val="28"/>
          <w:szCs w:val="28"/>
        </w:rPr>
        <w:t xml:space="preserve">РИЛОЖЕНИЕ </w:t>
      </w:r>
      <w:r w:rsidRPr="00160280">
        <w:rPr>
          <w:sz w:val="28"/>
          <w:szCs w:val="28"/>
        </w:rPr>
        <w:t>2. Схемы и/или диаграммы………………………………</w:t>
      </w:r>
      <w:r w:rsidR="00062297">
        <w:rPr>
          <w:sz w:val="28"/>
          <w:szCs w:val="28"/>
        </w:rPr>
        <w:t>..…27</w:t>
      </w:r>
    </w:p>
    <w:p w14:paraId="04BFF952" w14:textId="41B21306" w:rsidR="00DB54B8" w:rsidRPr="00160280" w:rsidRDefault="00062297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 w:rsidR="00DB54B8" w:rsidRPr="00160280">
        <w:rPr>
          <w:sz w:val="28"/>
          <w:szCs w:val="28"/>
        </w:rPr>
        <w:t xml:space="preserve"> 3. Те</w:t>
      </w:r>
      <w:proofErr w:type="gramStart"/>
      <w:r w:rsidR="00DB54B8" w:rsidRPr="00160280">
        <w:rPr>
          <w:sz w:val="28"/>
          <w:szCs w:val="28"/>
        </w:rPr>
        <w:t>кст пр</w:t>
      </w:r>
      <w:proofErr w:type="gramEnd"/>
      <w:r w:rsidR="00DB54B8" w:rsidRPr="00160280">
        <w:rPr>
          <w:sz w:val="28"/>
          <w:szCs w:val="28"/>
        </w:rPr>
        <w:t>ограммы…………………………</w:t>
      </w:r>
      <w:r>
        <w:rPr>
          <w:sz w:val="28"/>
          <w:szCs w:val="28"/>
        </w:rPr>
        <w:t>..</w:t>
      </w:r>
      <w:r w:rsidR="00DB54B8" w:rsidRPr="00160280">
        <w:rPr>
          <w:sz w:val="28"/>
          <w:szCs w:val="28"/>
        </w:rPr>
        <w:t>………</w:t>
      </w:r>
      <w:r>
        <w:rPr>
          <w:sz w:val="28"/>
          <w:szCs w:val="28"/>
        </w:rPr>
        <w:t>………33</w:t>
      </w:r>
    </w:p>
    <w:p w14:paraId="53CC5F9B" w14:textId="01664169" w:rsidR="00DB54B8" w:rsidRPr="00160280" w:rsidRDefault="00DB54B8" w:rsidP="00376EAA">
      <w:pPr>
        <w:spacing w:line="360" w:lineRule="auto"/>
        <w:rPr>
          <w:sz w:val="28"/>
          <w:szCs w:val="28"/>
        </w:rPr>
      </w:pPr>
      <w:r w:rsidRPr="00160280">
        <w:rPr>
          <w:sz w:val="28"/>
          <w:szCs w:val="28"/>
        </w:rPr>
        <w:t>П</w:t>
      </w:r>
      <w:r w:rsidR="00062297">
        <w:rPr>
          <w:sz w:val="28"/>
          <w:szCs w:val="28"/>
        </w:rPr>
        <w:t>РИЛОЖЕНИЕ</w:t>
      </w:r>
      <w:r w:rsidRPr="00160280">
        <w:rPr>
          <w:sz w:val="28"/>
          <w:szCs w:val="28"/>
        </w:rPr>
        <w:t xml:space="preserve"> 4. Спецификация……………………………………</w:t>
      </w:r>
      <w:r w:rsidR="00062297">
        <w:rPr>
          <w:sz w:val="28"/>
          <w:szCs w:val="28"/>
        </w:rPr>
        <w:t>….…..</w:t>
      </w:r>
      <w:r w:rsidR="00DB6F3D">
        <w:rPr>
          <w:sz w:val="28"/>
          <w:szCs w:val="28"/>
        </w:rPr>
        <w:t>…</w:t>
      </w:r>
      <w:r w:rsidR="00062297">
        <w:rPr>
          <w:sz w:val="28"/>
          <w:szCs w:val="28"/>
        </w:rPr>
        <w:t>40</w:t>
      </w:r>
    </w:p>
    <w:p w14:paraId="627CAC93" w14:textId="75FCE190" w:rsidR="00AB1065" w:rsidRDefault="00062297" w:rsidP="00376EA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ПРИЛОЖЕНИЕ</w:t>
      </w:r>
      <w:r w:rsidR="00DB54B8" w:rsidRPr="00160280">
        <w:rPr>
          <w:sz w:val="28"/>
          <w:szCs w:val="28"/>
        </w:rPr>
        <w:t xml:space="preserve"> 5. Руководство пользователя……………………………</w:t>
      </w:r>
      <w:r>
        <w:rPr>
          <w:sz w:val="28"/>
          <w:szCs w:val="28"/>
        </w:rPr>
        <w:t>..</w:t>
      </w:r>
      <w:r w:rsidR="00DB6F3D">
        <w:rPr>
          <w:sz w:val="28"/>
          <w:szCs w:val="28"/>
        </w:rPr>
        <w:t>….</w:t>
      </w:r>
      <w:r>
        <w:rPr>
          <w:sz w:val="28"/>
          <w:szCs w:val="28"/>
        </w:rPr>
        <w:t>47</w:t>
      </w:r>
    </w:p>
    <w:p w14:paraId="7BF14FAD" w14:textId="77777777" w:rsidR="00AB1065" w:rsidRDefault="00AB1065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90EA7D" w14:textId="067BF103" w:rsidR="00DB54B8" w:rsidRDefault="00AB1065" w:rsidP="00AB1065">
      <w:pPr>
        <w:pStyle w:val="1"/>
        <w:numPr>
          <w:ilvl w:val="0"/>
          <w:numId w:val="0"/>
        </w:numPr>
        <w:ind w:left="360"/>
        <w:jc w:val="right"/>
      </w:pPr>
      <w:bookmarkStart w:id="22" w:name="_Toc183896848"/>
      <w:r>
        <w:lastRenderedPageBreak/>
        <w:t>ПРИЛОЖЕНИЕ Ж</w:t>
      </w:r>
      <w:bookmarkEnd w:id="22"/>
    </w:p>
    <w:p w14:paraId="5BD9BCEE" w14:textId="527C0407" w:rsidR="00AB1065" w:rsidRPr="00AB1065" w:rsidRDefault="00AB1065" w:rsidP="00AB1065">
      <w:pPr>
        <w:spacing w:line="276" w:lineRule="auto"/>
        <w:ind w:firstLine="709"/>
        <w:jc w:val="center"/>
        <w:rPr>
          <w:sz w:val="28"/>
          <w:szCs w:val="28"/>
        </w:rPr>
      </w:pPr>
      <w:r w:rsidRPr="00AB1065">
        <w:rPr>
          <w:sz w:val="28"/>
          <w:szCs w:val="28"/>
        </w:rPr>
        <w:t>Образец расчета технико-экономических показателей</w:t>
      </w:r>
    </w:p>
    <w:p w14:paraId="576529FD" w14:textId="6C46E803" w:rsidR="00AB1065" w:rsidRPr="00AB1065" w:rsidRDefault="00AB1065" w:rsidP="00AB1065">
      <w:pPr>
        <w:rPr>
          <w:lang w:eastAsia="x-none"/>
        </w:rPr>
      </w:pPr>
    </w:p>
    <w:p w14:paraId="121A2ABC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Любое техническое или программное решение предполагает вложение финансовых средств, отсюда возникает вопрос рационального их применения и выбора из многообразных способов решения задачи наиболее эффективного. Эффективность – широкое социально-экономическое понятие, предполагающее наличие положительных результатов, полезного эффекта, отдачи от всех средств, вложенных в разработку и внедрение проекта.</w:t>
      </w:r>
    </w:p>
    <w:p w14:paraId="10E636FB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Существует несколько видов эффективности, среди которых обычно выделяют:</w:t>
      </w:r>
    </w:p>
    <w:p w14:paraId="6AD7F600" w14:textId="77777777" w:rsidR="00AB1065" w:rsidRPr="00AB1065" w:rsidRDefault="00AB1065" w:rsidP="00AB1065">
      <w:pPr>
        <w:pStyle w:val="a6"/>
        <w:numPr>
          <w:ilvl w:val="0"/>
          <w:numId w:val="36"/>
        </w:numPr>
        <w:tabs>
          <w:tab w:val="num" w:pos="0"/>
        </w:tabs>
        <w:spacing w:line="360" w:lineRule="auto"/>
        <w:ind w:left="0" w:firstLine="0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коммерческую (финансовую) эффективность, учитывающую финансовые последствия реализации проекта для всех участников проекта;</w:t>
      </w:r>
    </w:p>
    <w:p w14:paraId="7A054E64" w14:textId="77777777" w:rsidR="00AB1065" w:rsidRPr="00AB1065" w:rsidRDefault="00AB1065" w:rsidP="00AB1065">
      <w:pPr>
        <w:pStyle w:val="a6"/>
        <w:numPr>
          <w:ilvl w:val="0"/>
          <w:numId w:val="36"/>
        </w:numPr>
        <w:tabs>
          <w:tab w:val="num" w:pos="0"/>
        </w:tabs>
        <w:spacing w:line="360" w:lineRule="auto"/>
        <w:ind w:left="0" w:firstLine="0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бюджетную эффективность, отражающую влияние последствий внедренного проекта на бюджет предприятия, отрасли или региона;</w:t>
      </w:r>
    </w:p>
    <w:p w14:paraId="389D3DDA" w14:textId="77777777" w:rsidR="00AB1065" w:rsidRPr="00AB1065" w:rsidRDefault="00AB1065" w:rsidP="00AB1065">
      <w:pPr>
        <w:pStyle w:val="a6"/>
        <w:numPr>
          <w:ilvl w:val="0"/>
          <w:numId w:val="36"/>
        </w:numPr>
        <w:tabs>
          <w:tab w:val="num" w:pos="0"/>
        </w:tabs>
        <w:spacing w:line="360" w:lineRule="auto"/>
        <w:ind w:left="0" w:firstLine="0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экономическую эффективность, учитывающую затраты и результаты, связанные с реализацией проекта.</w:t>
      </w:r>
    </w:p>
    <w:p w14:paraId="035AA0DA" w14:textId="4C31026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Экономическую эффективность (как и другие виды человеческой деятельности) в самом общем виде принято определять, как отношение планируемых результатов производства к затратам. Экономический эффект выступает как показатель результата производства, как достижение ранее поставленной цели. Сущность экономического эффекта заключается в создании материальных благ, удовлетворяющих соответствующие потребности и в экономии всех производственных ресурсов (живого труда, материалов, капитальных вложений).</w:t>
      </w:r>
    </w:p>
    <w:p w14:paraId="46D977B4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Эффективность – это мера соотношения затрат и результатов функционирования программного средства. </w:t>
      </w:r>
    </w:p>
    <w:p w14:paraId="1FD20A30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Экономический эффект – это результат внедрения некоторого мероприятия, выраженный в стоимостной форме в виде экономии от его осуществления. </w:t>
      </w:r>
    </w:p>
    <w:p w14:paraId="57DD8617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Коэффициент эффективности капитальных вложений – это величина </w:t>
      </w:r>
      <w:r w:rsidRPr="00AB1065">
        <w:rPr>
          <w:sz w:val="28"/>
          <w:szCs w:val="28"/>
        </w:rPr>
        <w:lastRenderedPageBreak/>
        <w:t xml:space="preserve">годового прироста прибыли, образующегося в результате производства или эксплуатации программного средства на 1 рубль </w:t>
      </w:r>
      <w:proofErr w:type="spellStart"/>
      <w:r w:rsidRPr="00AB1065">
        <w:rPr>
          <w:sz w:val="28"/>
          <w:szCs w:val="28"/>
        </w:rPr>
        <w:t>единоразовых</w:t>
      </w:r>
      <w:proofErr w:type="spellEnd"/>
      <w:r w:rsidRPr="00AB1065">
        <w:rPr>
          <w:sz w:val="28"/>
          <w:szCs w:val="28"/>
        </w:rPr>
        <w:t xml:space="preserve"> капитальных вложений. </w:t>
      </w:r>
    </w:p>
    <w:p w14:paraId="686DF21A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AB1065">
        <w:rPr>
          <w:sz w:val="28"/>
          <w:szCs w:val="28"/>
        </w:rPr>
        <w:t>C</w:t>
      </w:r>
      <w:proofErr w:type="gramEnd"/>
      <w:r w:rsidRPr="00AB1065">
        <w:rPr>
          <w:sz w:val="28"/>
          <w:szCs w:val="28"/>
        </w:rPr>
        <w:t>рок</w:t>
      </w:r>
      <w:proofErr w:type="spellEnd"/>
      <w:r w:rsidRPr="00AB1065">
        <w:rPr>
          <w:sz w:val="28"/>
          <w:szCs w:val="28"/>
        </w:rPr>
        <w:t xml:space="preserve"> окупаемости – это величина, обратная коэффициенту эффективности. Представляет собой период времени, в течение которого затраты на программное средство окупятся полученным эффектом.</w:t>
      </w:r>
    </w:p>
    <w:p w14:paraId="5CEDAFCD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В процессе разработки программного средства в качестве критериев экономической эффективности могут быть выбраны следующие критерии: </w:t>
      </w:r>
    </w:p>
    <w:p w14:paraId="257E3BF1" w14:textId="2F4870F9" w:rsidR="00AB1065" w:rsidRPr="00AB1065" w:rsidRDefault="00AB1065" w:rsidP="00AB1065">
      <w:pPr>
        <w:pStyle w:val="a6"/>
        <w:numPr>
          <w:ilvl w:val="1"/>
          <w:numId w:val="1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Максимальная экономическая эффективность функционирования программного средства за весь период жизненного цикла при ограниченных затратах на разработку программ; </w:t>
      </w:r>
    </w:p>
    <w:p w14:paraId="76CE58AD" w14:textId="58C34496" w:rsidR="00AB1065" w:rsidRPr="00AB1065" w:rsidRDefault="00AB1065" w:rsidP="00AB1065">
      <w:pPr>
        <w:pStyle w:val="a6"/>
        <w:numPr>
          <w:ilvl w:val="1"/>
          <w:numId w:val="1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Минимальные затраты на разработку программ при заданной экономической эффективности применения и заданном качестве программного средства; </w:t>
      </w:r>
    </w:p>
    <w:p w14:paraId="652CD3AA" w14:textId="11EB6B3A" w:rsidR="00AB1065" w:rsidRPr="00AB1065" w:rsidRDefault="00AB1065" w:rsidP="00AB1065">
      <w:pPr>
        <w:pStyle w:val="a6"/>
        <w:numPr>
          <w:ilvl w:val="1"/>
          <w:numId w:val="1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Максимальное отношение экономической эффективности применения программного средства в течение времени эксплуатации к затратам на его создание; </w:t>
      </w:r>
    </w:p>
    <w:p w14:paraId="03C1137A" w14:textId="6287D593" w:rsidR="00AB1065" w:rsidRPr="00AB1065" w:rsidRDefault="00AB1065" w:rsidP="00AB1065">
      <w:pPr>
        <w:pStyle w:val="a6"/>
        <w:numPr>
          <w:ilvl w:val="1"/>
          <w:numId w:val="1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Максимальная разность эффекта от функционирования программного средства за весь жизненный цикл и затрат на его разработку, эксплуатацию и сопровождение. </w:t>
      </w:r>
    </w:p>
    <w:p w14:paraId="2114E652" w14:textId="5AC01E85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Расчет экономической эффективности и срока окупаемости проектируемой программы, реализованной на ЭВМ, начинается с расчета трудовых затрат.</w:t>
      </w:r>
    </w:p>
    <w:p w14:paraId="2DCDC481" w14:textId="77777777" w:rsidR="00AB1065" w:rsidRDefault="00AB1065" w:rsidP="004B0689">
      <w:pPr>
        <w:spacing w:line="480" w:lineRule="auto"/>
        <w:ind w:firstLine="709"/>
        <w:jc w:val="both"/>
        <w:rPr>
          <w:sz w:val="28"/>
          <w:szCs w:val="28"/>
        </w:rPr>
      </w:pPr>
      <w:bookmarkStart w:id="23" w:name="_Toc11288538"/>
      <w:bookmarkStart w:id="24" w:name="_Toc11288611"/>
      <w:bookmarkStart w:id="25" w:name="_Toc11289392"/>
      <w:bookmarkStart w:id="26" w:name="_Toc11403254"/>
      <w:bookmarkStart w:id="27" w:name="_Toc258278039"/>
      <w:bookmarkStart w:id="28" w:name="_Toc11403255"/>
      <w:bookmarkEnd w:id="23"/>
      <w:bookmarkEnd w:id="24"/>
      <w:bookmarkEnd w:id="25"/>
      <w:bookmarkEnd w:id="26"/>
    </w:p>
    <w:p w14:paraId="65EBC31D" w14:textId="6C0DE857" w:rsidR="00AB1065" w:rsidRPr="006D5397" w:rsidRDefault="00AB1065" w:rsidP="006D5397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6D5397">
        <w:rPr>
          <w:sz w:val="28"/>
          <w:szCs w:val="28"/>
        </w:rPr>
        <w:t>Трудозатраты на разработку и отладку программы</w:t>
      </w:r>
      <w:bookmarkEnd w:id="27"/>
      <w:bookmarkEnd w:id="28"/>
    </w:p>
    <w:p w14:paraId="55CD74A5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20A91597" w14:textId="1AFC2BD2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9D6C51">
        <w:rPr>
          <w:sz w:val="28"/>
          <w:szCs w:val="28"/>
        </w:rPr>
        <w:t xml:space="preserve">Для разработки выбран язык программирования C# и </w:t>
      </w:r>
      <w:proofErr w:type="spellStart"/>
      <w:r w:rsidR="009D6C51" w:rsidRPr="009D6C51">
        <w:rPr>
          <w:sz w:val="28"/>
          <w:szCs w:val="28"/>
        </w:rPr>
        <w:t>Python</w:t>
      </w:r>
      <w:proofErr w:type="spellEnd"/>
      <w:r w:rsidRPr="009D6C51">
        <w:rPr>
          <w:sz w:val="28"/>
          <w:szCs w:val="28"/>
        </w:rPr>
        <w:t xml:space="preserve">, операционная система  </w:t>
      </w:r>
      <w:proofErr w:type="spellStart"/>
      <w:r w:rsidRPr="009D6C51">
        <w:rPr>
          <w:sz w:val="28"/>
          <w:szCs w:val="28"/>
        </w:rPr>
        <w:t>Windows</w:t>
      </w:r>
      <w:proofErr w:type="spellEnd"/>
      <w:r w:rsidRPr="009D6C51">
        <w:rPr>
          <w:sz w:val="28"/>
          <w:szCs w:val="28"/>
        </w:rPr>
        <w:t xml:space="preserve"> 10. </w:t>
      </w:r>
      <w:proofErr w:type="spellStart"/>
      <w:proofErr w:type="gramStart"/>
      <w:r w:rsidRPr="009D6C51">
        <w:rPr>
          <w:sz w:val="28"/>
          <w:szCs w:val="28"/>
        </w:rPr>
        <w:t>C</w:t>
      </w:r>
      <w:proofErr w:type="gramEnd"/>
      <w:r w:rsidRPr="009D6C51">
        <w:rPr>
          <w:sz w:val="28"/>
          <w:szCs w:val="28"/>
        </w:rPr>
        <w:t>редства</w:t>
      </w:r>
      <w:proofErr w:type="spellEnd"/>
      <w:r w:rsidRPr="009D6C51">
        <w:rPr>
          <w:sz w:val="28"/>
          <w:szCs w:val="28"/>
        </w:rPr>
        <w:t xml:space="preserve"> вычислительной техники – компьютер  </w:t>
      </w:r>
      <w:proofErr w:type="spellStart"/>
      <w:r w:rsidRPr="009D6C51">
        <w:rPr>
          <w:sz w:val="28"/>
          <w:szCs w:val="28"/>
        </w:rPr>
        <w:t>Intel</w:t>
      </w:r>
      <w:proofErr w:type="spellEnd"/>
      <w:r w:rsidRPr="009D6C51">
        <w:rPr>
          <w:sz w:val="28"/>
          <w:szCs w:val="28"/>
        </w:rPr>
        <w:t xml:space="preserve">® </w:t>
      </w:r>
      <w:proofErr w:type="spellStart"/>
      <w:r w:rsidRPr="009D6C51">
        <w:rPr>
          <w:sz w:val="28"/>
          <w:szCs w:val="28"/>
        </w:rPr>
        <w:t>Core</w:t>
      </w:r>
      <w:proofErr w:type="spellEnd"/>
      <w:r w:rsidRPr="009D6C51">
        <w:rPr>
          <w:sz w:val="28"/>
          <w:szCs w:val="28"/>
        </w:rPr>
        <w:t xml:space="preserve">™ i5-7200 </w:t>
      </w:r>
      <w:proofErr w:type="spellStart"/>
      <w:r w:rsidRPr="009D6C51">
        <w:rPr>
          <w:sz w:val="28"/>
          <w:szCs w:val="28"/>
        </w:rPr>
        <w:t>CрU</w:t>
      </w:r>
      <w:proofErr w:type="spellEnd"/>
      <w:r w:rsidRPr="009D6C51">
        <w:rPr>
          <w:sz w:val="28"/>
          <w:szCs w:val="28"/>
        </w:rPr>
        <w:t xml:space="preserve"> @ 2.50GHz 2.70GHz / DDR3 8 </w:t>
      </w:r>
      <w:proofErr w:type="spellStart"/>
      <w:r w:rsidRPr="009D6C51">
        <w:rPr>
          <w:sz w:val="28"/>
          <w:szCs w:val="28"/>
        </w:rPr>
        <w:t>Gb</w:t>
      </w:r>
      <w:proofErr w:type="spellEnd"/>
      <w:r w:rsidRPr="009D6C51">
        <w:rPr>
          <w:sz w:val="28"/>
          <w:szCs w:val="28"/>
        </w:rPr>
        <w:t xml:space="preserve"> / 256 </w:t>
      </w:r>
      <w:proofErr w:type="spellStart"/>
      <w:r w:rsidRPr="009D6C51">
        <w:rPr>
          <w:sz w:val="28"/>
          <w:szCs w:val="28"/>
        </w:rPr>
        <w:t>Gb</w:t>
      </w:r>
      <w:proofErr w:type="spellEnd"/>
      <w:r w:rsidRPr="009D6C51">
        <w:rPr>
          <w:sz w:val="28"/>
          <w:szCs w:val="28"/>
        </w:rPr>
        <w:t xml:space="preserve">, </w:t>
      </w:r>
      <w:proofErr w:type="spellStart"/>
      <w:r w:rsidR="00567D63" w:rsidRPr="009D6C51">
        <w:rPr>
          <w:sz w:val="28"/>
          <w:szCs w:val="28"/>
        </w:rPr>
        <w:t>мфу</w:t>
      </w:r>
      <w:proofErr w:type="spellEnd"/>
      <w:r w:rsidR="00567D63" w:rsidRPr="009D6C51">
        <w:rPr>
          <w:sz w:val="28"/>
          <w:szCs w:val="28"/>
        </w:rPr>
        <w:t xml:space="preserve"> </w:t>
      </w:r>
      <w:proofErr w:type="spellStart"/>
      <w:r w:rsidR="00567D63" w:rsidRPr="009D6C51">
        <w:rPr>
          <w:sz w:val="28"/>
          <w:szCs w:val="28"/>
        </w:rPr>
        <w:t>Pantum</w:t>
      </w:r>
      <w:proofErr w:type="spellEnd"/>
      <w:r w:rsidR="00567D63" w:rsidRPr="009D6C51">
        <w:rPr>
          <w:sz w:val="28"/>
          <w:szCs w:val="28"/>
        </w:rPr>
        <w:t xml:space="preserve"> M6550NW</w:t>
      </w:r>
      <w:r w:rsidRPr="009D6C51">
        <w:rPr>
          <w:sz w:val="28"/>
          <w:szCs w:val="28"/>
        </w:rPr>
        <w:t>.</w:t>
      </w:r>
    </w:p>
    <w:p w14:paraId="11AE0478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lastRenderedPageBreak/>
        <w:t xml:space="preserve">Процесс программирования необходимо планировать, контролировать и завершать в срок. Кроме того, труд программистов должен оплачиваться по результатам их труда (его качеству, количеству и интенсивности выполнения работ). Для этих целей определяют затраты труда (трудоемкость) на разработку программного продукта. </w:t>
      </w:r>
    </w:p>
    <w:p w14:paraId="5BEE356D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 Для определения затрат труда на разработку используются аналитические и экспертные методы оценок. Выбор метода осуществляется в зависимости от степени учета факторов, влияющих на трудоемкость разработки.  </w:t>
      </w:r>
      <w:proofErr w:type="gramStart"/>
      <w:r w:rsidRPr="00AB1065">
        <w:rPr>
          <w:sz w:val="28"/>
          <w:szCs w:val="28"/>
        </w:rPr>
        <w:t>Для более точного определения трудоемкости разработки программного продукта по отдельным элементам и операциям процесса может быть использован метод, в котором составляющие затраты труда определяются с учетом особенностей организации, ведущей разработку, и основных параметров программного продукта:  степени новизны задачи, сложности алгоритма, количества разновидностей входной и выходной информации, сложности организации контроля входной и выходной информации, языка программирования,  использования стандартных модулей и типовых</w:t>
      </w:r>
      <w:proofErr w:type="gramEnd"/>
      <w:r w:rsidRPr="00AB1065">
        <w:rPr>
          <w:sz w:val="28"/>
          <w:szCs w:val="28"/>
        </w:rPr>
        <w:t xml:space="preserve"> задач.</w:t>
      </w:r>
    </w:p>
    <w:p w14:paraId="5C847B86" w14:textId="4B72C1BD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Трудоемкость разработки программного обеспечения решения задачи можно рассчитать по формуле 1:</w:t>
      </w:r>
    </w:p>
    <w:p w14:paraId="6183B738" w14:textId="163DD708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54454431" w14:textId="77777777" w:rsidTr="006D5397">
        <w:tc>
          <w:tcPr>
            <w:tcW w:w="8364" w:type="dxa"/>
          </w:tcPr>
          <w:p w14:paraId="32D34BE5" w14:textId="22861874" w:rsidR="006D5397" w:rsidRDefault="006D5397" w:rsidP="006D539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D5397">
              <w:rPr>
                <w:sz w:val="28"/>
                <w:szCs w:val="40"/>
              </w:rPr>
              <w:t xml:space="preserve">t = </w:t>
            </w:r>
            <w:proofErr w:type="spellStart"/>
            <w:proofErr w:type="gramStart"/>
            <w:r w:rsidRPr="006D5397">
              <w:rPr>
                <w:sz w:val="28"/>
                <w:szCs w:val="40"/>
              </w:rPr>
              <w:t>t</w:t>
            </w:r>
            <w:proofErr w:type="gramEnd"/>
            <w:r w:rsidRPr="006D5397">
              <w:rPr>
                <w:sz w:val="28"/>
                <w:szCs w:val="40"/>
                <w:vertAlign w:val="subscript"/>
              </w:rPr>
              <w:t>и</w:t>
            </w:r>
            <w:proofErr w:type="spellEnd"/>
            <w:r w:rsidRPr="006D5397">
              <w:rPr>
                <w:sz w:val="28"/>
                <w:szCs w:val="40"/>
              </w:rPr>
              <w:t xml:space="preserve"> + </w:t>
            </w:r>
            <w:proofErr w:type="spellStart"/>
            <w:r w:rsidRPr="006D5397">
              <w:rPr>
                <w:sz w:val="28"/>
                <w:szCs w:val="40"/>
              </w:rPr>
              <w:t>t</w:t>
            </w:r>
            <w:r w:rsidRPr="006D5397">
              <w:rPr>
                <w:sz w:val="28"/>
                <w:szCs w:val="40"/>
                <w:vertAlign w:val="subscript"/>
              </w:rPr>
              <w:t>а</w:t>
            </w:r>
            <w:proofErr w:type="spellEnd"/>
            <w:r w:rsidRPr="006D5397">
              <w:rPr>
                <w:sz w:val="28"/>
                <w:szCs w:val="40"/>
              </w:rPr>
              <w:t xml:space="preserve"> + </w:t>
            </w:r>
            <w:proofErr w:type="spellStart"/>
            <w:r w:rsidRPr="006D5397">
              <w:rPr>
                <w:sz w:val="28"/>
                <w:szCs w:val="40"/>
              </w:rPr>
              <w:t>t</w:t>
            </w:r>
            <w:r w:rsidRPr="006D5397">
              <w:rPr>
                <w:sz w:val="28"/>
                <w:szCs w:val="40"/>
                <w:vertAlign w:val="subscript"/>
              </w:rPr>
              <w:t>п</w:t>
            </w:r>
            <w:proofErr w:type="spellEnd"/>
            <w:r w:rsidRPr="006D5397">
              <w:rPr>
                <w:sz w:val="28"/>
                <w:szCs w:val="40"/>
              </w:rPr>
              <w:t xml:space="preserve"> + </w:t>
            </w:r>
            <w:proofErr w:type="spellStart"/>
            <w:r w:rsidRPr="006D5397">
              <w:rPr>
                <w:sz w:val="28"/>
                <w:szCs w:val="40"/>
              </w:rPr>
              <w:t>t</w:t>
            </w:r>
            <w:r w:rsidRPr="006D5397">
              <w:rPr>
                <w:sz w:val="28"/>
                <w:szCs w:val="40"/>
                <w:vertAlign w:val="subscript"/>
              </w:rPr>
              <w:t>отл</w:t>
            </w:r>
            <w:proofErr w:type="spellEnd"/>
            <w:r w:rsidRPr="006D5397">
              <w:rPr>
                <w:sz w:val="28"/>
                <w:szCs w:val="40"/>
              </w:rPr>
              <w:t xml:space="preserve"> + </w:t>
            </w:r>
            <w:proofErr w:type="spellStart"/>
            <w:r w:rsidRPr="006D5397">
              <w:rPr>
                <w:sz w:val="28"/>
                <w:szCs w:val="40"/>
              </w:rPr>
              <w:t>t</w:t>
            </w:r>
            <w:r w:rsidRPr="006D5397">
              <w:rPr>
                <w:sz w:val="28"/>
                <w:szCs w:val="40"/>
                <w:vertAlign w:val="subscript"/>
              </w:rPr>
              <w:t>д</w:t>
            </w:r>
            <w:proofErr w:type="spellEnd"/>
          </w:p>
        </w:tc>
        <w:tc>
          <w:tcPr>
            <w:tcW w:w="983" w:type="dxa"/>
          </w:tcPr>
          <w:p w14:paraId="6F1358DF" w14:textId="27403593" w:rsidR="006D5397" w:rsidRDefault="006D5397" w:rsidP="006D539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</w:tbl>
    <w:p w14:paraId="71094BCB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0CADACC0" w14:textId="5E4A47B6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  </w:t>
      </w:r>
      <w:r w:rsidR="006D5397" w:rsidRPr="006D5397">
        <w:rPr>
          <w:sz w:val="28"/>
          <w:szCs w:val="28"/>
        </w:rPr>
        <w:t xml:space="preserve">где </w:t>
      </w:r>
      <w:proofErr w:type="spellStart"/>
      <w:r w:rsidR="006D5397" w:rsidRPr="006D5397">
        <w:rPr>
          <w:sz w:val="28"/>
          <w:szCs w:val="28"/>
        </w:rPr>
        <w:t>t</w:t>
      </w:r>
      <w:r w:rsidR="006D5397" w:rsidRPr="006D5397">
        <w:rPr>
          <w:sz w:val="28"/>
          <w:szCs w:val="28"/>
          <w:vertAlign w:val="subscript"/>
        </w:rPr>
        <w:t>и</w:t>
      </w:r>
      <w:proofErr w:type="spellEnd"/>
      <w:r w:rsidR="006D5397" w:rsidRPr="006D5397">
        <w:rPr>
          <w:sz w:val="28"/>
          <w:szCs w:val="28"/>
        </w:rPr>
        <w:t xml:space="preserve"> – затраты труда на изучение описания задачи; </w:t>
      </w:r>
      <w:proofErr w:type="spellStart"/>
      <w:r w:rsidR="006D5397" w:rsidRPr="006D5397">
        <w:rPr>
          <w:sz w:val="28"/>
          <w:szCs w:val="28"/>
        </w:rPr>
        <w:t>t</w:t>
      </w:r>
      <w:r w:rsidR="006D5397" w:rsidRPr="006D5397">
        <w:rPr>
          <w:sz w:val="28"/>
          <w:szCs w:val="28"/>
          <w:vertAlign w:val="subscript"/>
        </w:rPr>
        <w:t>a</w:t>
      </w:r>
      <w:proofErr w:type="spellEnd"/>
      <w:r w:rsidR="006D5397" w:rsidRPr="006D5397">
        <w:rPr>
          <w:sz w:val="28"/>
          <w:szCs w:val="28"/>
        </w:rPr>
        <w:t xml:space="preserve"> – затраты труда на разработку алгоритма решения задачи; </w:t>
      </w:r>
      <w:proofErr w:type="spellStart"/>
      <w:r w:rsidR="006D5397" w:rsidRPr="006D5397">
        <w:rPr>
          <w:sz w:val="28"/>
          <w:szCs w:val="28"/>
        </w:rPr>
        <w:t>t</w:t>
      </w:r>
      <w:proofErr w:type="gramStart"/>
      <w:r w:rsidR="006D5397" w:rsidRPr="006D5397">
        <w:rPr>
          <w:sz w:val="28"/>
          <w:szCs w:val="28"/>
          <w:vertAlign w:val="subscript"/>
        </w:rPr>
        <w:t>п</w:t>
      </w:r>
      <w:proofErr w:type="spellEnd"/>
      <w:r w:rsidR="006D5397" w:rsidRPr="006D5397">
        <w:rPr>
          <w:sz w:val="28"/>
          <w:szCs w:val="28"/>
        </w:rPr>
        <w:t>–</w:t>
      </w:r>
      <w:proofErr w:type="gramEnd"/>
      <w:r w:rsidR="006D5397" w:rsidRPr="006D5397">
        <w:rPr>
          <w:sz w:val="28"/>
          <w:szCs w:val="28"/>
        </w:rPr>
        <w:t xml:space="preserve"> затраты труда на программирование по готовой блок-схеме; </w:t>
      </w:r>
      <w:proofErr w:type="spellStart"/>
      <w:r w:rsidR="006D5397" w:rsidRPr="006D5397">
        <w:rPr>
          <w:sz w:val="28"/>
          <w:szCs w:val="28"/>
        </w:rPr>
        <w:t>t</w:t>
      </w:r>
      <w:r w:rsidR="006D5397" w:rsidRPr="006D5397">
        <w:rPr>
          <w:sz w:val="28"/>
          <w:szCs w:val="28"/>
          <w:vertAlign w:val="subscript"/>
        </w:rPr>
        <w:t>отл</w:t>
      </w:r>
      <w:proofErr w:type="spellEnd"/>
      <w:r w:rsidR="006D5397" w:rsidRPr="006D5397">
        <w:rPr>
          <w:sz w:val="28"/>
          <w:szCs w:val="28"/>
        </w:rPr>
        <w:t xml:space="preserve"> – затраты труда на отладку программы на ЭВМ; </w:t>
      </w:r>
      <w:proofErr w:type="spellStart"/>
      <w:r w:rsidR="006D5397" w:rsidRPr="006D5397">
        <w:rPr>
          <w:sz w:val="28"/>
          <w:szCs w:val="28"/>
        </w:rPr>
        <w:t>t</w:t>
      </w:r>
      <w:r w:rsidR="006D5397" w:rsidRPr="006D5397">
        <w:rPr>
          <w:sz w:val="28"/>
          <w:szCs w:val="28"/>
          <w:vertAlign w:val="subscript"/>
        </w:rPr>
        <w:t>д</w:t>
      </w:r>
      <w:proofErr w:type="spellEnd"/>
      <w:r w:rsidR="006D5397" w:rsidRPr="006D5397">
        <w:rPr>
          <w:sz w:val="28"/>
          <w:szCs w:val="28"/>
        </w:rPr>
        <w:t xml:space="preserve"> – затраты труда на подготовку документации.</w:t>
      </w:r>
    </w:p>
    <w:p w14:paraId="7DC8FAEB" w14:textId="0D7DBF48" w:rsidR="00AB1065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Составляющие</w:t>
      </w:r>
      <w:r w:rsidR="00AB1065" w:rsidRPr="00AB1065">
        <w:rPr>
          <w:sz w:val="28"/>
          <w:szCs w:val="28"/>
        </w:rPr>
        <w:t xml:space="preserve"> затрат можно определить через условное число операторов в разрабатываемом программном обеспечении. В их число входят те операторы, которые необходимо написать программисту в процессе работы над задачей с учетом возможных уточнений в постановке задачи и </w:t>
      </w:r>
      <w:r w:rsidR="00AB1065" w:rsidRPr="00AB1065">
        <w:rPr>
          <w:sz w:val="28"/>
          <w:szCs w:val="28"/>
        </w:rPr>
        <w:lastRenderedPageBreak/>
        <w:t>совершенствования алгоритма. Условное число операторов Q в программе может быть определено по формуле 2:</w:t>
      </w:r>
    </w:p>
    <w:p w14:paraId="224EF9EA" w14:textId="5E392300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5161CF23" w14:textId="77777777" w:rsidTr="00567D63">
        <w:tc>
          <w:tcPr>
            <w:tcW w:w="8364" w:type="dxa"/>
          </w:tcPr>
          <w:p w14:paraId="1FEF00B1" w14:textId="5290FD78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t xml:space="preserve">Q = q*c *(1 + р)  </w:t>
            </w:r>
          </w:p>
        </w:tc>
        <w:tc>
          <w:tcPr>
            <w:tcW w:w="983" w:type="dxa"/>
          </w:tcPr>
          <w:p w14:paraId="2EFA3F79" w14:textId="3903AD99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</w:tr>
    </w:tbl>
    <w:p w14:paraId="51009F60" w14:textId="77777777" w:rsidR="006D5397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349B9CE0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  где q – предполагаемое число операторов в программе; с – коэффициент сложности программы по отношению к типовой задаче (величина </w:t>
      </w:r>
      <w:proofErr w:type="gramStart"/>
      <w:r w:rsidRPr="00AB1065">
        <w:rPr>
          <w:sz w:val="28"/>
          <w:szCs w:val="28"/>
        </w:rPr>
        <w:t>с</w:t>
      </w:r>
      <w:proofErr w:type="gramEnd"/>
      <w:r w:rsidRPr="00AB1065">
        <w:rPr>
          <w:sz w:val="28"/>
          <w:szCs w:val="28"/>
        </w:rPr>
        <w:t xml:space="preserve"> лежит в пределах от 1,25 до 2); </w:t>
      </w:r>
      <w:proofErr w:type="gramStart"/>
      <w:r w:rsidRPr="00AB1065">
        <w:rPr>
          <w:sz w:val="28"/>
          <w:szCs w:val="28"/>
        </w:rPr>
        <w:t>р</w:t>
      </w:r>
      <w:proofErr w:type="gramEnd"/>
      <w:r w:rsidRPr="00AB1065">
        <w:rPr>
          <w:sz w:val="28"/>
          <w:szCs w:val="28"/>
        </w:rPr>
        <w:t xml:space="preserve"> – коэффициент коррекции программы в ходе ее разработки, увеличение объема работ за счет внесения изменений в алгоритм или программу по результатам уточнения постановок и описаний ее, изменения состава и структуры информации, а также уточнений, вносимых разработчиками для улучшения качества самой программы без изменения постановки задачи (величина р находится в пределах 0,05...0,1).</w:t>
      </w:r>
    </w:p>
    <w:p w14:paraId="053C4FCB" w14:textId="4788BDB0" w:rsidR="00AB1065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75CDD956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AB1065">
        <w:rPr>
          <w:sz w:val="28"/>
          <w:szCs w:val="28"/>
        </w:rPr>
        <w:t>Кроме этого, используются коэффициенты: квалификации разработчиков алгоритмов и программ – k, отражающий степень подготовленности исполнителя к порученной ему работе (он определяется в зависимости от стажа работы и составляет: для работающих до двух лет – 0,8; от двух до трех лет – 1,0; от трех до пяти лет – 1,1–1,2; от пяти до семи – 1,3–1,4;</w:t>
      </w:r>
      <w:proofErr w:type="gramEnd"/>
      <w:r w:rsidRPr="00AB1065">
        <w:rPr>
          <w:sz w:val="28"/>
          <w:szCs w:val="28"/>
        </w:rPr>
        <w:t xml:space="preserve"> </w:t>
      </w:r>
      <w:proofErr w:type="gramStart"/>
      <w:r w:rsidRPr="00AB1065">
        <w:rPr>
          <w:sz w:val="28"/>
          <w:szCs w:val="28"/>
        </w:rPr>
        <w:t xml:space="preserve">свыше семи лет – 1,5–1,6), и увеличения затрат труда вследствие недостаточного или некачественного описания задачи – В, оценивающий качество постановки задачи, выданной для разработки, в связи с тем, что задачи, как правило, требуют уточнения и некоторой доработки (этот коэффициент в зависимости от сложности задачи принимается от 1,2 до 1,5). </w:t>
      </w:r>
      <w:proofErr w:type="gramEnd"/>
    </w:p>
    <w:p w14:paraId="7517BA17" w14:textId="0B24561E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Затраты труда на изучение описания задачи </w:t>
      </w:r>
      <w:proofErr w:type="spellStart"/>
      <w:proofErr w:type="gramStart"/>
      <w:r w:rsidR="00837CD8" w:rsidRPr="006D5397">
        <w:rPr>
          <w:sz w:val="28"/>
          <w:szCs w:val="40"/>
        </w:rPr>
        <w:t>t</w:t>
      </w:r>
      <w:proofErr w:type="gramEnd"/>
      <w:r w:rsidR="00837CD8" w:rsidRPr="006D5397">
        <w:rPr>
          <w:sz w:val="28"/>
          <w:szCs w:val="40"/>
          <w:vertAlign w:val="subscript"/>
        </w:rPr>
        <w:t>и</w:t>
      </w:r>
      <w:proofErr w:type="spellEnd"/>
      <w:r w:rsidRPr="00AB1065">
        <w:rPr>
          <w:sz w:val="28"/>
          <w:szCs w:val="28"/>
        </w:rPr>
        <w:t xml:space="preserve"> с учетом уточнения описания и квалификации программиста могут быть определены по формуле 3, чел./ч</w:t>
      </w:r>
      <w:r w:rsidR="005765CB">
        <w:rPr>
          <w:sz w:val="28"/>
          <w:szCs w:val="28"/>
        </w:rPr>
        <w:t>.</w:t>
      </w:r>
    </w:p>
    <w:p w14:paraId="2A4AFC51" w14:textId="50C6291D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57F855D3" w14:textId="77777777" w:rsidTr="00567D63">
        <w:tc>
          <w:tcPr>
            <w:tcW w:w="8364" w:type="dxa"/>
          </w:tcPr>
          <w:p w14:paraId="69E4D7B2" w14:textId="053B1312" w:rsidR="006D5397" w:rsidRDefault="004B0689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proofErr w:type="spellStart"/>
            <w:proofErr w:type="gramStart"/>
            <w:r w:rsidR="006D5397" w:rsidRPr="006D5397">
              <w:rPr>
                <w:sz w:val="28"/>
                <w:szCs w:val="40"/>
              </w:rPr>
              <w:t>t</w:t>
            </w:r>
            <w:proofErr w:type="gramEnd"/>
            <w:r w:rsidR="006D5397" w:rsidRPr="006D5397">
              <w:rPr>
                <w:sz w:val="28"/>
                <w:szCs w:val="40"/>
                <w:vertAlign w:val="subscript"/>
              </w:rPr>
              <w:t>и</w:t>
            </w:r>
            <w:proofErr w:type="spellEnd"/>
            <w:r w:rsidR="006D5397" w:rsidRPr="006D5397">
              <w:rPr>
                <w:sz w:val="28"/>
                <w:szCs w:val="40"/>
              </w:rPr>
              <w:t xml:space="preserve"> = Q*B/(76* k)   </w:t>
            </w:r>
          </w:p>
        </w:tc>
        <w:tc>
          <w:tcPr>
            <w:tcW w:w="983" w:type="dxa"/>
          </w:tcPr>
          <w:p w14:paraId="0B33A973" w14:textId="06BE5DCC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</w:tr>
    </w:tbl>
    <w:p w14:paraId="26E9E3A6" w14:textId="77777777" w:rsidR="00837CD8" w:rsidRDefault="00837CD8" w:rsidP="00837CD8">
      <w:pPr>
        <w:spacing w:line="360" w:lineRule="auto"/>
        <w:ind w:firstLine="708"/>
        <w:jc w:val="both"/>
        <w:rPr>
          <w:sz w:val="28"/>
          <w:szCs w:val="28"/>
        </w:rPr>
      </w:pPr>
    </w:p>
    <w:p w14:paraId="3E8CFDFB" w14:textId="7935FAF8" w:rsidR="00AB1065" w:rsidRPr="00AB1065" w:rsidRDefault="00AB1065" w:rsidP="00837CD8">
      <w:pPr>
        <w:spacing w:line="360" w:lineRule="auto"/>
        <w:ind w:firstLine="708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 где k – коэффициент квалификации разработчиков; В – коэффициент увеличения затрат труда вследствие недостаточного описания задачи.</w:t>
      </w:r>
    </w:p>
    <w:p w14:paraId="76A4B4BB" w14:textId="77777777" w:rsidR="006D5397" w:rsidRPr="00AB1065" w:rsidRDefault="006D5397" w:rsidP="006D5397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0CED3999" w14:textId="324EB939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Затраты труда на разработку алгоритма решения задачи </w:t>
      </w:r>
      <w:proofErr w:type="spellStart"/>
      <w:proofErr w:type="gramStart"/>
      <w:r w:rsidR="00837CD8" w:rsidRPr="00837CD8">
        <w:rPr>
          <w:rFonts w:eastAsia="Calibri"/>
          <w:sz w:val="28"/>
          <w:szCs w:val="22"/>
          <w:lang w:eastAsia="en-US"/>
        </w:rPr>
        <w:t>t</w:t>
      </w:r>
      <w:proofErr w:type="gramEnd"/>
      <w:r w:rsidR="00837CD8" w:rsidRPr="00837CD8">
        <w:rPr>
          <w:rFonts w:eastAsia="Calibri"/>
          <w:sz w:val="28"/>
          <w:szCs w:val="22"/>
          <w:vertAlign w:val="subscript"/>
          <w:lang w:eastAsia="en-US"/>
        </w:rPr>
        <w:t>а</w:t>
      </w:r>
      <w:proofErr w:type="spellEnd"/>
      <w:r w:rsidR="00837CD8" w:rsidRPr="00837CD8">
        <w:rPr>
          <w:rFonts w:eastAsia="Calibri"/>
          <w:sz w:val="28"/>
          <w:szCs w:val="22"/>
          <w:lang w:eastAsia="en-US"/>
        </w:rPr>
        <w:t xml:space="preserve"> </w:t>
      </w:r>
      <w:r w:rsidRPr="00AB1065">
        <w:rPr>
          <w:sz w:val="28"/>
          <w:szCs w:val="28"/>
        </w:rPr>
        <w:t>рассчитываются   по формуле</w:t>
      </w:r>
      <w:r w:rsidR="00837CD8">
        <w:rPr>
          <w:sz w:val="28"/>
          <w:szCs w:val="28"/>
        </w:rPr>
        <w:t xml:space="preserve"> 4</w:t>
      </w:r>
      <w:r w:rsidRPr="00AB1065">
        <w:rPr>
          <w:sz w:val="28"/>
          <w:szCs w:val="28"/>
        </w:rPr>
        <w:t>, чел./ч.</w:t>
      </w:r>
    </w:p>
    <w:p w14:paraId="03C75FE1" w14:textId="3583E1EE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44D69AA3" w14:textId="77777777" w:rsidTr="00567D63">
        <w:tc>
          <w:tcPr>
            <w:tcW w:w="8364" w:type="dxa"/>
          </w:tcPr>
          <w:p w14:paraId="6C75411F" w14:textId="727356E8" w:rsidR="006D5397" w:rsidRPr="00837CD8" w:rsidRDefault="00837CD8" w:rsidP="00837CD8">
            <w:pPr>
              <w:widowControl/>
              <w:autoSpaceDE/>
              <w:autoSpaceDN/>
              <w:adjustRightInd/>
              <w:spacing w:line="360" w:lineRule="auto"/>
              <w:ind w:firstLine="425"/>
              <w:jc w:val="center"/>
              <w:rPr>
                <w:rFonts w:eastAsia="Calibri"/>
                <w:sz w:val="28"/>
                <w:szCs w:val="22"/>
                <w:lang w:eastAsia="en-US"/>
              </w:rPr>
            </w:pPr>
            <w:proofErr w:type="spellStart"/>
            <w:proofErr w:type="gramStart"/>
            <w:r w:rsidRPr="00837CD8">
              <w:rPr>
                <w:rFonts w:eastAsia="Calibri"/>
                <w:sz w:val="28"/>
                <w:szCs w:val="22"/>
                <w:lang w:eastAsia="en-US"/>
              </w:rPr>
              <w:t>t</w:t>
            </w:r>
            <w:proofErr w:type="gramEnd"/>
            <w:r w:rsidRPr="00837CD8">
              <w:rPr>
                <w:rFonts w:eastAsia="Calibri"/>
                <w:sz w:val="28"/>
                <w:szCs w:val="22"/>
                <w:vertAlign w:val="subscript"/>
                <w:lang w:eastAsia="en-US"/>
              </w:rPr>
              <w:t>а</w:t>
            </w:r>
            <w:proofErr w:type="spellEnd"/>
            <w:r w:rsidRPr="00837CD8">
              <w:rPr>
                <w:rFonts w:eastAsia="Calibri"/>
                <w:sz w:val="28"/>
                <w:szCs w:val="22"/>
                <w:lang w:eastAsia="en-US"/>
              </w:rPr>
              <w:t xml:space="preserve"> = Q /(22*k)   (4)</w:t>
            </w:r>
          </w:p>
        </w:tc>
        <w:tc>
          <w:tcPr>
            <w:tcW w:w="983" w:type="dxa"/>
          </w:tcPr>
          <w:p w14:paraId="6950338D" w14:textId="3EF1A88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837CD8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F7F29DA" w14:textId="77777777" w:rsidR="006D5397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59DE00E8" w14:textId="77777777" w:rsidR="006D5397" w:rsidRPr="00AB1065" w:rsidRDefault="006D5397" w:rsidP="006D5397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7F5FCF47" w14:textId="2D3CEAFA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Затраты труда на программирование по готовой блок-схеме </w:t>
      </w:r>
      <w:proofErr w:type="gramStart"/>
      <w:r w:rsidR="00837CD8" w:rsidRPr="00837CD8">
        <w:rPr>
          <w:sz w:val="28"/>
          <w:szCs w:val="40"/>
          <w:lang w:val="en-US"/>
        </w:rPr>
        <w:t>t</w:t>
      </w:r>
      <w:proofErr w:type="gramEnd"/>
      <w:r w:rsidR="00837CD8" w:rsidRPr="00837CD8">
        <w:rPr>
          <w:sz w:val="28"/>
          <w:szCs w:val="40"/>
          <w:vertAlign w:val="subscript"/>
        </w:rPr>
        <w:t>п</w:t>
      </w:r>
      <w:r w:rsidR="00837CD8" w:rsidRPr="00837CD8">
        <w:rPr>
          <w:sz w:val="28"/>
          <w:szCs w:val="40"/>
        </w:rPr>
        <w:t xml:space="preserve"> </w:t>
      </w:r>
      <w:r w:rsidRPr="00AB1065">
        <w:rPr>
          <w:sz w:val="28"/>
          <w:szCs w:val="28"/>
        </w:rPr>
        <w:t>определяются по формуле</w:t>
      </w:r>
      <w:r w:rsidR="00837CD8">
        <w:rPr>
          <w:sz w:val="28"/>
          <w:szCs w:val="28"/>
        </w:rPr>
        <w:t xml:space="preserve"> 5</w:t>
      </w:r>
      <w:r w:rsidRPr="00AB1065">
        <w:rPr>
          <w:sz w:val="28"/>
          <w:szCs w:val="28"/>
        </w:rPr>
        <w:t>, чел./ч.</w:t>
      </w:r>
    </w:p>
    <w:p w14:paraId="199FE1CA" w14:textId="47781294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6CE8C7F5" w14:textId="77777777" w:rsidTr="00567D63">
        <w:tc>
          <w:tcPr>
            <w:tcW w:w="8364" w:type="dxa"/>
          </w:tcPr>
          <w:p w14:paraId="5960E586" w14:textId="18F0B0C9" w:rsidR="006D5397" w:rsidRDefault="00837CD8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37CD8">
              <w:rPr>
                <w:sz w:val="28"/>
                <w:szCs w:val="40"/>
                <w:lang w:val="en-US"/>
              </w:rPr>
              <w:t>t</w:t>
            </w:r>
            <w:r w:rsidRPr="00837CD8">
              <w:rPr>
                <w:sz w:val="28"/>
                <w:szCs w:val="40"/>
                <w:vertAlign w:val="subscript"/>
              </w:rPr>
              <w:t>п</w:t>
            </w:r>
            <w:r w:rsidRPr="00837CD8">
              <w:rPr>
                <w:sz w:val="28"/>
                <w:szCs w:val="40"/>
              </w:rPr>
              <w:t xml:space="preserve"> = Q /(23*k)   </w:t>
            </w:r>
          </w:p>
        </w:tc>
        <w:tc>
          <w:tcPr>
            <w:tcW w:w="983" w:type="dxa"/>
          </w:tcPr>
          <w:p w14:paraId="75522F2D" w14:textId="2EA3EBC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837CD8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646D8A56" w14:textId="77777777" w:rsidR="006D5397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75B1E95B" w14:textId="77777777" w:rsidR="006D5397" w:rsidRPr="00AB1065" w:rsidRDefault="006D5397" w:rsidP="006D5397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6078E338" w14:textId="05B0896A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Затраты труда на отладку программы на ЭВМ </w:t>
      </w:r>
      <w:proofErr w:type="spellStart"/>
      <w:proofErr w:type="gramStart"/>
      <w:r w:rsidR="00837CD8" w:rsidRPr="00837CD8">
        <w:rPr>
          <w:sz w:val="28"/>
          <w:szCs w:val="28"/>
        </w:rPr>
        <w:t>t</w:t>
      </w:r>
      <w:proofErr w:type="gramEnd"/>
      <w:r w:rsidR="00837CD8" w:rsidRPr="00837CD8">
        <w:rPr>
          <w:sz w:val="28"/>
          <w:szCs w:val="28"/>
          <w:vertAlign w:val="subscript"/>
        </w:rPr>
        <w:t>отл</w:t>
      </w:r>
      <w:proofErr w:type="spellEnd"/>
      <w:r w:rsidR="00837CD8" w:rsidRPr="00837CD8">
        <w:rPr>
          <w:sz w:val="28"/>
          <w:szCs w:val="28"/>
        </w:rPr>
        <w:t xml:space="preserve"> </w:t>
      </w:r>
      <w:r w:rsidR="00837CD8" w:rsidRPr="00AB1065">
        <w:rPr>
          <w:sz w:val="28"/>
          <w:szCs w:val="28"/>
        </w:rPr>
        <w:t>рассчитываются</w:t>
      </w:r>
      <w:r w:rsidRPr="00AB1065">
        <w:rPr>
          <w:sz w:val="28"/>
          <w:szCs w:val="28"/>
        </w:rPr>
        <w:t xml:space="preserve"> по следующим формулам</w:t>
      </w:r>
      <w:r w:rsidR="00526408">
        <w:rPr>
          <w:sz w:val="28"/>
          <w:szCs w:val="28"/>
        </w:rPr>
        <w:t xml:space="preserve"> 6 (при автономной отладке), 7 (при комплексной)</w:t>
      </w:r>
      <w:r w:rsidRPr="00AB1065">
        <w:rPr>
          <w:sz w:val="28"/>
          <w:szCs w:val="28"/>
        </w:rPr>
        <w:t>, чел./ч.</w:t>
      </w:r>
    </w:p>
    <w:p w14:paraId="18B1BCFA" w14:textId="24316BA2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3B0C3F96" w14:textId="77777777" w:rsidTr="00567D63">
        <w:tc>
          <w:tcPr>
            <w:tcW w:w="8364" w:type="dxa"/>
          </w:tcPr>
          <w:p w14:paraId="344750F6" w14:textId="520EB905" w:rsidR="006D5397" w:rsidRDefault="00837CD8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837CD8">
              <w:rPr>
                <w:sz w:val="28"/>
                <w:szCs w:val="28"/>
              </w:rPr>
              <w:t>t</w:t>
            </w:r>
            <w:proofErr w:type="gramEnd"/>
            <w:r w:rsidRPr="00837CD8">
              <w:rPr>
                <w:sz w:val="28"/>
                <w:szCs w:val="28"/>
                <w:vertAlign w:val="subscript"/>
              </w:rPr>
              <w:t>отл</w:t>
            </w:r>
            <w:proofErr w:type="spellEnd"/>
            <w:r w:rsidRPr="00837CD8">
              <w:rPr>
                <w:sz w:val="28"/>
                <w:szCs w:val="28"/>
              </w:rPr>
              <w:t xml:space="preserve"> = Q /(4*k)    </w:t>
            </w:r>
          </w:p>
        </w:tc>
        <w:tc>
          <w:tcPr>
            <w:tcW w:w="983" w:type="dxa"/>
          </w:tcPr>
          <w:p w14:paraId="2EF9AA6F" w14:textId="7E45D4CD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837CD8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6FAF2F5" w14:textId="77777777" w:rsidR="006D5397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0FC87DBE" w14:textId="77777777" w:rsidR="006D5397" w:rsidRPr="00AB1065" w:rsidRDefault="006D5397" w:rsidP="006D5397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20098151" w14:textId="19BEAE66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3E4A57F7" w14:textId="77777777" w:rsidTr="00567D63">
        <w:tc>
          <w:tcPr>
            <w:tcW w:w="8364" w:type="dxa"/>
          </w:tcPr>
          <w:p w14:paraId="6CA0C8E7" w14:textId="687AE70E" w:rsidR="006D5397" w:rsidRDefault="00837CD8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837CD8">
              <w:rPr>
                <w:rFonts w:eastAsia="Calibri"/>
                <w:sz w:val="28"/>
                <w:szCs w:val="22"/>
                <w:lang w:eastAsia="en-US"/>
              </w:rPr>
              <w:t>t</w:t>
            </w:r>
            <w:proofErr w:type="gramEnd"/>
            <w:r w:rsidRPr="00837CD8">
              <w:rPr>
                <w:rFonts w:eastAsia="Calibri"/>
                <w:sz w:val="28"/>
                <w:szCs w:val="22"/>
                <w:vertAlign w:val="subscript"/>
                <w:lang w:eastAsia="en-US"/>
              </w:rPr>
              <w:t>котл</w:t>
            </w:r>
            <w:proofErr w:type="spellEnd"/>
            <w:r w:rsidRPr="00837CD8">
              <w:rPr>
                <w:rFonts w:eastAsia="Calibri"/>
                <w:sz w:val="28"/>
                <w:szCs w:val="22"/>
                <w:lang w:eastAsia="en-US"/>
              </w:rPr>
              <w:t xml:space="preserve"> = 1,5*</w:t>
            </w:r>
            <w:proofErr w:type="spellStart"/>
            <w:r w:rsidRPr="00837CD8">
              <w:rPr>
                <w:rFonts w:eastAsia="Calibri"/>
                <w:sz w:val="28"/>
                <w:szCs w:val="22"/>
                <w:lang w:eastAsia="en-US"/>
              </w:rPr>
              <w:t>t</w:t>
            </w:r>
            <w:r w:rsidRPr="00837CD8">
              <w:rPr>
                <w:rFonts w:eastAsia="Calibri"/>
                <w:sz w:val="28"/>
                <w:szCs w:val="22"/>
                <w:vertAlign w:val="subscript"/>
                <w:lang w:eastAsia="en-US"/>
              </w:rPr>
              <w:t>отл</w:t>
            </w:r>
            <w:proofErr w:type="spellEnd"/>
            <w:r w:rsidRPr="00837CD8">
              <w:rPr>
                <w:rFonts w:eastAsia="Calibri"/>
                <w:sz w:val="28"/>
                <w:szCs w:val="22"/>
                <w:vertAlign w:val="subscript"/>
                <w:lang w:eastAsia="en-US"/>
              </w:rPr>
              <w:t xml:space="preserve">    </w:t>
            </w:r>
            <w:r w:rsidRPr="00837CD8">
              <w:rPr>
                <w:rFonts w:eastAsia="Calibri"/>
                <w:sz w:val="28"/>
                <w:szCs w:val="22"/>
                <w:lang w:eastAsia="en-US"/>
              </w:rPr>
              <w:t xml:space="preserve"> </w:t>
            </w:r>
          </w:p>
        </w:tc>
        <w:tc>
          <w:tcPr>
            <w:tcW w:w="983" w:type="dxa"/>
          </w:tcPr>
          <w:p w14:paraId="6F482899" w14:textId="406A54C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837CD8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3353E38" w14:textId="77777777" w:rsidR="006D5397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627660DD" w14:textId="77777777" w:rsidR="006D5397" w:rsidRPr="00AB1065" w:rsidRDefault="006D5397" w:rsidP="006D5397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4327FCDD" w14:textId="2392A9EC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 Затраты труда на подготовку документации</w:t>
      </w:r>
      <w:r w:rsidR="00526408">
        <w:rPr>
          <w:sz w:val="28"/>
          <w:szCs w:val="28"/>
        </w:rPr>
        <w:t xml:space="preserve"> (формула 8)</w:t>
      </w:r>
      <w:r w:rsidR="005765CB">
        <w:rPr>
          <w:sz w:val="28"/>
          <w:szCs w:val="28"/>
        </w:rPr>
        <w:t>.</w:t>
      </w:r>
      <w:r w:rsidRPr="00AB1065">
        <w:rPr>
          <w:sz w:val="28"/>
          <w:szCs w:val="28"/>
        </w:rPr>
        <w:t xml:space="preserve">  </w:t>
      </w:r>
    </w:p>
    <w:p w14:paraId="701C8638" w14:textId="4E713067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27C4FAFB" w14:textId="77777777" w:rsidTr="00567D63">
        <w:tc>
          <w:tcPr>
            <w:tcW w:w="8364" w:type="dxa"/>
          </w:tcPr>
          <w:p w14:paraId="221CA123" w14:textId="36BDA042" w:rsidR="006D5397" w:rsidRDefault="00526408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526408">
              <w:rPr>
                <w:rFonts w:eastAsia="Calibri"/>
                <w:sz w:val="28"/>
                <w:szCs w:val="28"/>
                <w:lang w:eastAsia="en-US"/>
              </w:rPr>
              <w:t>t</w:t>
            </w:r>
            <w:proofErr w:type="gramEnd"/>
            <w:r w:rsidRPr="00526408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д</w:t>
            </w:r>
            <w:proofErr w:type="spellEnd"/>
            <w:r w:rsidRPr="00526408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 xml:space="preserve"> </w:t>
            </w:r>
            <w:r w:rsidRPr="00526408">
              <w:rPr>
                <w:rFonts w:eastAsia="Calibri"/>
                <w:sz w:val="28"/>
                <w:szCs w:val="28"/>
                <w:lang w:eastAsia="en-US"/>
              </w:rPr>
              <w:t xml:space="preserve">= </w:t>
            </w:r>
            <w:proofErr w:type="spellStart"/>
            <w:r w:rsidRPr="00526408">
              <w:rPr>
                <w:rFonts w:eastAsia="Calibri"/>
                <w:sz w:val="28"/>
                <w:szCs w:val="28"/>
                <w:lang w:eastAsia="en-US"/>
              </w:rPr>
              <w:t>t</w:t>
            </w:r>
            <w:r w:rsidRPr="00526408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др</w:t>
            </w:r>
            <w:proofErr w:type="spellEnd"/>
            <w:r w:rsidRPr="00526408">
              <w:rPr>
                <w:rFonts w:eastAsia="Calibri"/>
                <w:sz w:val="28"/>
                <w:szCs w:val="28"/>
                <w:lang w:eastAsia="en-US"/>
              </w:rPr>
              <w:t xml:space="preserve"> + </w:t>
            </w:r>
            <w:proofErr w:type="spellStart"/>
            <w:r w:rsidRPr="00526408">
              <w:rPr>
                <w:rFonts w:eastAsia="Calibri"/>
                <w:sz w:val="28"/>
                <w:szCs w:val="28"/>
                <w:lang w:eastAsia="en-US"/>
              </w:rPr>
              <w:t>t</w:t>
            </w:r>
            <w:r w:rsidRPr="00526408">
              <w:rPr>
                <w:rFonts w:eastAsia="Calibri"/>
                <w:sz w:val="28"/>
                <w:szCs w:val="28"/>
                <w:vertAlign w:val="subscript"/>
                <w:lang w:eastAsia="en-US"/>
              </w:rPr>
              <w:t>до</w:t>
            </w:r>
            <w:proofErr w:type="spellEnd"/>
          </w:p>
        </w:tc>
        <w:tc>
          <w:tcPr>
            <w:tcW w:w="983" w:type="dxa"/>
          </w:tcPr>
          <w:p w14:paraId="3F5E8299" w14:textId="6355412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526408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675AD14F" w14:textId="77777777" w:rsidR="006D5397" w:rsidRPr="00AB1065" w:rsidRDefault="006D5397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62873629" w14:textId="0B868DBB" w:rsidR="00526408" w:rsidRPr="00526408" w:rsidRDefault="00526408" w:rsidP="00526408">
      <w:pPr>
        <w:widowControl/>
        <w:autoSpaceDE/>
        <w:autoSpaceDN/>
        <w:adjustRightInd/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bookmarkStart w:id="29" w:name="_Toc11403256"/>
      <w:r w:rsidRPr="00526408">
        <w:rPr>
          <w:rFonts w:eastAsia="Calibri"/>
          <w:sz w:val="28"/>
          <w:szCs w:val="28"/>
          <w:lang w:eastAsia="en-US"/>
        </w:rPr>
        <w:t xml:space="preserve">где </w:t>
      </w:r>
      <w:proofErr w:type="spellStart"/>
      <w:proofErr w:type="gramStart"/>
      <w:r w:rsidRPr="00526408">
        <w:rPr>
          <w:rFonts w:eastAsia="Calibri"/>
          <w:sz w:val="28"/>
          <w:szCs w:val="28"/>
          <w:lang w:eastAsia="en-US"/>
        </w:rPr>
        <w:t>t</w:t>
      </w:r>
      <w:proofErr w:type="gramEnd"/>
      <w:r w:rsidRPr="00526408">
        <w:rPr>
          <w:rFonts w:eastAsia="Calibri"/>
          <w:sz w:val="28"/>
          <w:szCs w:val="28"/>
          <w:vertAlign w:val="subscript"/>
          <w:lang w:eastAsia="en-US"/>
        </w:rPr>
        <w:t>др</w:t>
      </w:r>
      <w:proofErr w:type="spellEnd"/>
      <w:r w:rsidRPr="00526408">
        <w:rPr>
          <w:rFonts w:eastAsia="Calibri"/>
          <w:sz w:val="28"/>
          <w:szCs w:val="28"/>
          <w:lang w:eastAsia="en-US"/>
        </w:rPr>
        <w:t xml:space="preserve"> = Q/(17*k) – затраты труда на подготовку материалов в рукописи; </w:t>
      </w:r>
      <w:proofErr w:type="spellStart"/>
      <w:r w:rsidRPr="00526408">
        <w:rPr>
          <w:rFonts w:eastAsia="Calibri"/>
          <w:sz w:val="28"/>
          <w:szCs w:val="28"/>
          <w:lang w:eastAsia="en-US"/>
        </w:rPr>
        <w:t>t</w:t>
      </w:r>
      <w:r w:rsidRPr="00526408">
        <w:rPr>
          <w:rFonts w:eastAsia="Calibri"/>
          <w:sz w:val="28"/>
          <w:szCs w:val="28"/>
          <w:vertAlign w:val="subscript"/>
          <w:lang w:eastAsia="en-US"/>
        </w:rPr>
        <w:t>дo</w:t>
      </w:r>
      <w:proofErr w:type="spellEnd"/>
      <w:r w:rsidRPr="00526408">
        <w:rPr>
          <w:rFonts w:eastAsia="Calibri"/>
          <w:sz w:val="28"/>
          <w:szCs w:val="28"/>
          <w:lang w:eastAsia="en-US"/>
        </w:rPr>
        <w:t xml:space="preserve"> = 0,75*</w:t>
      </w:r>
      <w:proofErr w:type="spellStart"/>
      <w:r w:rsidRPr="00526408">
        <w:rPr>
          <w:rFonts w:eastAsia="Calibri"/>
          <w:sz w:val="28"/>
          <w:szCs w:val="28"/>
          <w:lang w:eastAsia="en-US"/>
        </w:rPr>
        <w:t>t</w:t>
      </w:r>
      <w:r w:rsidRPr="00526408">
        <w:rPr>
          <w:rFonts w:eastAsia="Calibri"/>
          <w:sz w:val="28"/>
          <w:szCs w:val="28"/>
          <w:vertAlign w:val="subscript"/>
          <w:lang w:eastAsia="en-US"/>
        </w:rPr>
        <w:t>др</w:t>
      </w:r>
      <w:proofErr w:type="spellEnd"/>
      <w:r w:rsidRPr="00526408">
        <w:rPr>
          <w:rFonts w:eastAsia="Calibri"/>
          <w:sz w:val="28"/>
          <w:szCs w:val="28"/>
          <w:lang w:eastAsia="en-US"/>
        </w:rPr>
        <w:t xml:space="preserve"> – затраты труда на редактирование, печать и оформление документации. </w:t>
      </w:r>
    </w:p>
    <w:p w14:paraId="3164981F" w14:textId="43F7FAF4" w:rsidR="00837CD8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0FEDB6C5" w14:textId="77777777" w:rsidR="00526408" w:rsidRPr="00AB1065" w:rsidRDefault="00526408" w:rsidP="004B0689">
      <w:pPr>
        <w:spacing w:line="480" w:lineRule="auto"/>
        <w:ind w:firstLine="709"/>
        <w:jc w:val="both"/>
        <w:rPr>
          <w:sz w:val="28"/>
          <w:szCs w:val="28"/>
        </w:rPr>
      </w:pPr>
    </w:p>
    <w:p w14:paraId="3050D939" w14:textId="28421825" w:rsidR="00AB1065" w:rsidRPr="00526408" w:rsidRDefault="00AB1065" w:rsidP="00526408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526408">
        <w:rPr>
          <w:sz w:val="28"/>
          <w:szCs w:val="28"/>
        </w:rPr>
        <w:t>Расчет себестоимости программного продукта</w:t>
      </w:r>
      <w:bookmarkEnd w:id="29"/>
    </w:p>
    <w:p w14:paraId="09D4478D" w14:textId="7AA6829D" w:rsidR="00526408" w:rsidRPr="00AB1065" w:rsidRDefault="004B0689" w:rsidP="004B0689">
      <w:pPr>
        <w:tabs>
          <w:tab w:val="left" w:pos="232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8AA1DF9" w14:textId="22B72944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В себестоимость разработки входят: основная заработная плата разработчиков, дополнительная заработная плата, единый социальный налог, затраты на использование машинного </w:t>
      </w:r>
      <w:r w:rsidR="005765CB" w:rsidRPr="00AB1065">
        <w:rPr>
          <w:sz w:val="28"/>
          <w:szCs w:val="28"/>
        </w:rPr>
        <w:t>времени, затраты</w:t>
      </w:r>
      <w:r w:rsidRPr="00AB1065">
        <w:rPr>
          <w:sz w:val="28"/>
          <w:szCs w:val="28"/>
        </w:rPr>
        <w:t xml:space="preserve"> на носители информации, затраты на текущий и профилактический ремонт вычислительной техники, прочие эксплуатационные расходы</w:t>
      </w:r>
      <w:r w:rsidR="005765CB">
        <w:rPr>
          <w:sz w:val="28"/>
          <w:szCs w:val="28"/>
        </w:rPr>
        <w:t xml:space="preserve"> (формула 9)</w:t>
      </w:r>
      <w:r w:rsidRPr="00AB1065">
        <w:rPr>
          <w:sz w:val="28"/>
          <w:szCs w:val="28"/>
        </w:rPr>
        <w:t>.</w:t>
      </w:r>
    </w:p>
    <w:p w14:paraId="5D8EB086" w14:textId="77777777" w:rsidR="005765CB" w:rsidRPr="00AB1065" w:rsidRDefault="005765CB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6742520B" w14:textId="77777777" w:rsidTr="00567D63">
        <w:tc>
          <w:tcPr>
            <w:tcW w:w="8364" w:type="dxa"/>
          </w:tcPr>
          <w:p w14:paraId="213BDF6B" w14:textId="1EB4D937" w:rsidR="006D5397" w:rsidRDefault="005765CB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3260" w:dyaOrig="380" w14:anchorId="0038D0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2.5pt;height:20.25pt" o:ole="">
                  <v:imagedata r:id="rId19" o:title="" gain="2147483647f"/>
                </v:shape>
                <o:OLEObject Type="Embed" ProgID="Equation.3" ShapeID="_x0000_i1025" DrawAspect="Content" ObjectID="_1822459279" r:id="rId20"/>
              </w:object>
            </w:r>
          </w:p>
        </w:tc>
        <w:tc>
          <w:tcPr>
            <w:tcW w:w="983" w:type="dxa"/>
          </w:tcPr>
          <w:p w14:paraId="10F6CDD0" w14:textId="4D962D4A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5765CB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14CB120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4F2C2F93" w14:textId="77777777" w:rsidR="005765CB" w:rsidRPr="005765CB" w:rsidRDefault="005765CB" w:rsidP="005765CB">
      <w:pPr>
        <w:widowControl/>
        <w:autoSpaceDE/>
        <w:autoSpaceDN/>
        <w:adjustRightInd/>
        <w:spacing w:line="360" w:lineRule="auto"/>
        <w:ind w:firstLine="708"/>
        <w:jc w:val="both"/>
        <w:rPr>
          <w:rFonts w:eastAsia="Calibri"/>
          <w:sz w:val="28"/>
          <w:szCs w:val="22"/>
          <w:lang w:eastAsia="en-US"/>
        </w:rPr>
      </w:pPr>
      <w:r w:rsidRPr="005765CB">
        <w:rPr>
          <w:rFonts w:eastAsia="Calibri"/>
          <w:sz w:val="28"/>
          <w:szCs w:val="22"/>
          <w:lang w:eastAsia="en-US"/>
        </w:rPr>
        <w:t xml:space="preserve">где </w:t>
      </w:r>
      <w:proofErr w:type="spellStart"/>
      <w:r w:rsidRPr="005765CB">
        <w:rPr>
          <w:rFonts w:eastAsia="Calibri"/>
          <w:sz w:val="28"/>
          <w:szCs w:val="22"/>
          <w:lang w:eastAsia="en-US"/>
        </w:rPr>
        <w:t>C</w:t>
      </w:r>
      <w:r w:rsidRPr="005765CB">
        <w:rPr>
          <w:rFonts w:eastAsia="Calibri"/>
          <w:sz w:val="28"/>
          <w:szCs w:val="22"/>
          <w:vertAlign w:val="subscript"/>
          <w:lang w:eastAsia="en-US"/>
        </w:rPr>
        <w:t>п</w:t>
      </w:r>
      <w:proofErr w:type="gramStart"/>
      <w:r w:rsidRPr="005765CB">
        <w:rPr>
          <w:rFonts w:eastAsia="Calibri"/>
          <w:sz w:val="28"/>
          <w:szCs w:val="22"/>
          <w:vertAlign w:val="subscript"/>
          <w:lang w:eastAsia="en-US"/>
        </w:rPr>
        <w:t>.п</w:t>
      </w:r>
      <w:proofErr w:type="spellEnd"/>
      <w:proofErr w:type="gramEnd"/>
      <w:r w:rsidRPr="005765CB">
        <w:rPr>
          <w:rFonts w:eastAsia="Calibri"/>
          <w:sz w:val="28"/>
          <w:szCs w:val="22"/>
          <w:lang w:eastAsia="en-US"/>
        </w:rPr>
        <w:t xml:space="preserve"> – себестоимость программного продукта, руб.; </w:t>
      </w:r>
      <w:proofErr w:type="spellStart"/>
      <w:r w:rsidRPr="005765CB">
        <w:rPr>
          <w:rFonts w:eastAsia="Calibri"/>
          <w:sz w:val="28"/>
          <w:szCs w:val="22"/>
          <w:lang w:eastAsia="en-US"/>
        </w:rPr>
        <w:t>З</w:t>
      </w:r>
      <w:r w:rsidRPr="005765CB">
        <w:rPr>
          <w:rFonts w:eastAsia="Calibri"/>
          <w:sz w:val="28"/>
          <w:szCs w:val="22"/>
          <w:vertAlign w:val="subscript"/>
          <w:lang w:eastAsia="en-US"/>
        </w:rPr>
        <w:t>тр</w:t>
      </w:r>
      <w:proofErr w:type="spellEnd"/>
      <w:r w:rsidRPr="005765CB">
        <w:rPr>
          <w:rFonts w:eastAsia="Calibri"/>
          <w:sz w:val="28"/>
          <w:szCs w:val="22"/>
          <w:lang w:eastAsia="en-US"/>
        </w:rPr>
        <w:t xml:space="preserve"> – затраты на оплату труда, руб.; </w:t>
      </w:r>
      <w:proofErr w:type="spellStart"/>
      <w:r w:rsidRPr="005765CB">
        <w:rPr>
          <w:rFonts w:eastAsia="Calibri"/>
          <w:sz w:val="28"/>
          <w:szCs w:val="22"/>
          <w:lang w:eastAsia="en-US"/>
        </w:rPr>
        <w:t>З</w:t>
      </w:r>
      <w:r w:rsidRPr="005765CB">
        <w:rPr>
          <w:rFonts w:eastAsia="Calibri"/>
          <w:sz w:val="28"/>
          <w:szCs w:val="22"/>
          <w:vertAlign w:val="subscript"/>
          <w:lang w:eastAsia="en-US"/>
        </w:rPr>
        <w:t>м.вр</w:t>
      </w:r>
      <w:proofErr w:type="spellEnd"/>
      <w:r w:rsidRPr="005765CB">
        <w:rPr>
          <w:rFonts w:eastAsia="Calibri"/>
          <w:sz w:val="28"/>
          <w:szCs w:val="22"/>
          <w:lang w:eastAsia="en-US"/>
        </w:rPr>
        <w:t xml:space="preserve"> – затраты на использование машинного времени, руб.; </w:t>
      </w:r>
      <w:proofErr w:type="spellStart"/>
      <w:r w:rsidRPr="005765CB">
        <w:rPr>
          <w:rFonts w:eastAsia="Calibri"/>
          <w:sz w:val="28"/>
          <w:szCs w:val="22"/>
          <w:lang w:eastAsia="en-US"/>
        </w:rPr>
        <w:t>З</w:t>
      </w:r>
      <w:r w:rsidRPr="005765CB">
        <w:rPr>
          <w:rFonts w:eastAsia="Calibri"/>
          <w:sz w:val="28"/>
          <w:szCs w:val="22"/>
          <w:vertAlign w:val="subscript"/>
          <w:lang w:eastAsia="en-US"/>
        </w:rPr>
        <w:t>н.и</w:t>
      </w:r>
      <w:proofErr w:type="spellEnd"/>
      <w:r w:rsidRPr="005765CB">
        <w:rPr>
          <w:rFonts w:eastAsia="Calibri"/>
          <w:sz w:val="28"/>
          <w:szCs w:val="22"/>
          <w:lang w:eastAsia="en-US"/>
        </w:rPr>
        <w:t xml:space="preserve"> – затраты на носители информации, руб.; </w:t>
      </w:r>
      <w:proofErr w:type="spellStart"/>
      <w:r w:rsidRPr="005765CB">
        <w:rPr>
          <w:rFonts w:eastAsia="Calibri"/>
          <w:sz w:val="28"/>
          <w:szCs w:val="22"/>
          <w:lang w:eastAsia="en-US"/>
        </w:rPr>
        <w:t>З</w:t>
      </w:r>
      <w:r w:rsidRPr="005765CB">
        <w:rPr>
          <w:rFonts w:eastAsia="Calibri"/>
          <w:sz w:val="28"/>
          <w:szCs w:val="22"/>
          <w:vertAlign w:val="subscript"/>
          <w:lang w:eastAsia="en-US"/>
        </w:rPr>
        <w:t>рем</w:t>
      </w:r>
      <w:proofErr w:type="spellEnd"/>
      <w:r w:rsidRPr="005765CB">
        <w:rPr>
          <w:rFonts w:eastAsia="Calibri"/>
          <w:sz w:val="28"/>
          <w:szCs w:val="22"/>
          <w:lang w:eastAsia="en-US"/>
        </w:rPr>
        <w:t xml:space="preserve"> – затраты на текущий и профилактический ремонт вычислительной техники, руб.; </w:t>
      </w:r>
      <w:proofErr w:type="spellStart"/>
      <w:r w:rsidRPr="005765CB">
        <w:rPr>
          <w:rFonts w:eastAsia="Calibri"/>
          <w:sz w:val="28"/>
          <w:szCs w:val="22"/>
          <w:lang w:eastAsia="en-US"/>
        </w:rPr>
        <w:t>З</w:t>
      </w:r>
      <w:r w:rsidRPr="005765CB">
        <w:rPr>
          <w:rFonts w:eastAsia="Calibri"/>
          <w:sz w:val="28"/>
          <w:szCs w:val="22"/>
          <w:vertAlign w:val="subscript"/>
          <w:lang w:eastAsia="en-US"/>
        </w:rPr>
        <w:t>пр</w:t>
      </w:r>
      <w:proofErr w:type="spellEnd"/>
      <w:r w:rsidRPr="005765CB">
        <w:rPr>
          <w:rFonts w:eastAsia="Calibri"/>
          <w:sz w:val="28"/>
          <w:szCs w:val="22"/>
          <w:lang w:eastAsia="en-US"/>
        </w:rPr>
        <w:t xml:space="preserve"> – прочие эксплуатационные расходы, руб</w:t>
      </w:r>
      <w:r w:rsidRPr="005765CB">
        <w:rPr>
          <w:rFonts w:eastAsia="Calibri"/>
          <w:sz w:val="32"/>
          <w:szCs w:val="32"/>
          <w:lang w:eastAsia="en-US"/>
        </w:rPr>
        <w:t>.</w:t>
      </w:r>
    </w:p>
    <w:p w14:paraId="1B5DDE0C" w14:textId="71221E40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Примерный состав разработчиков: </w:t>
      </w:r>
      <w:r w:rsidRPr="009D6C51">
        <w:rPr>
          <w:sz w:val="28"/>
          <w:szCs w:val="28"/>
        </w:rPr>
        <w:t>программист-диплом</w:t>
      </w:r>
      <w:r w:rsidRPr="009D6C51">
        <w:rPr>
          <w:sz w:val="28"/>
          <w:szCs w:val="28"/>
        </w:rPr>
        <w:softHyphen/>
        <w:t xml:space="preserve">ник, руководитель </w:t>
      </w:r>
      <w:r w:rsidR="002A6700">
        <w:rPr>
          <w:sz w:val="28"/>
          <w:szCs w:val="28"/>
        </w:rPr>
        <w:t>Дипломного проекта</w:t>
      </w:r>
      <w:r w:rsidRPr="009D6C51">
        <w:rPr>
          <w:sz w:val="28"/>
          <w:szCs w:val="28"/>
        </w:rPr>
        <w:t>.</w:t>
      </w:r>
    </w:p>
    <w:p w14:paraId="7B1C2E13" w14:textId="6EC50F40" w:rsidR="00AB1065" w:rsidRPr="00AB1065" w:rsidRDefault="00AB1065" w:rsidP="005765CB">
      <w:pPr>
        <w:spacing w:line="360" w:lineRule="auto"/>
        <w:ind w:firstLine="708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Затраты на оплату труда при разработке программного продукта вычисляются по формул</w:t>
      </w:r>
      <w:r w:rsidR="005765CB">
        <w:rPr>
          <w:sz w:val="28"/>
          <w:szCs w:val="28"/>
        </w:rPr>
        <w:t>ам 10-11.</w:t>
      </w:r>
    </w:p>
    <w:p w14:paraId="026D4601" w14:textId="77777777" w:rsidR="005765CB" w:rsidRDefault="005765CB" w:rsidP="002A6700">
      <w:pPr>
        <w:spacing w:line="48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4355950A" w14:textId="77777777" w:rsidTr="00567D63">
        <w:tc>
          <w:tcPr>
            <w:tcW w:w="8364" w:type="dxa"/>
          </w:tcPr>
          <w:p w14:paraId="5A55D762" w14:textId="2FAD8539" w:rsidR="006D5397" w:rsidRDefault="005765CB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2299" w:dyaOrig="380" w14:anchorId="08C2AE83">
                <v:shape id="_x0000_i1026" type="#_x0000_t75" style="width:124.5pt;height:20.25pt" o:ole="">
                  <v:imagedata r:id="rId21" o:title="" gain="2147483647f"/>
                </v:shape>
                <o:OLEObject Type="Embed" ProgID="Equation.3" ShapeID="_x0000_i1026" DrawAspect="Content" ObjectID="_1822459280" r:id="rId22"/>
              </w:object>
            </w:r>
          </w:p>
        </w:tc>
        <w:tc>
          <w:tcPr>
            <w:tcW w:w="983" w:type="dxa"/>
          </w:tcPr>
          <w:p w14:paraId="2A34B6CD" w14:textId="6ECC8EE7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5765CB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)</w:t>
            </w:r>
          </w:p>
        </w:tc>
      </w:tr>
      <w:tr w:rsidR="005765CB" w14:paraId="33D024CD" w14:textId="77777777" w:rsidTr="00567D63">
        <w:tc>
          <w:tcPr>
            <w:tcW w:w="8364" w:type="dxa"/>
          </w:tcPr>
          <w:p w14:paraId="3A8BCD0B" w14:textId="2792ED85" w:rsidR="005765CB" w:rsidRPr="00AB1065" w:rsidRDefault="005765CB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2439" w:dyaOrig="380" w14:anchorId="18D4677D">
                <v:shape id="_x0000_i1027" type="#_x0000_t75" style="width:131.25pt;height:20.25pt" o:ole="">
                  <v:imagedata r:id="rId23" o:title="" gain="2147483647f"/>
                </v:shape>
                <o:OLEObject Type="Embed" ProgID="Equation.3" ShapeID="_x0000_i1027" DrawAspect="Content" ObjectID="_1822459281" r:id="rId24"/>
              </w:object>
            </w:r>
          </w:p>
        </w:tc>
        <w:tc>
          <w:tcPr>
            <w:tcW w:w="983" w:type="dxa"/>
          </w:tcPr>
          <w:p w14:paraId="2045E0DC" w14:textId="686147C0" w:rsidR="005765CB" w:rsidRDefault="005765CB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(11)</w:t>
            </w:r>
          </w:p>
        </w:tc>
      </w:tr>
    </w:tbl>
    <w:p w14:paraId="0464EE01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2F0B5C21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lastRenderedPageBreak/>
        <w:t xml:space="preserve">где </w:t>
      </w:r>
      <w:r w:rsidRPr="00AB1065">
        <w:rPr>
          <w:sz w:val="28"/>
          <w:szCs w:val="28"/>
        </w:rPr>
        <w:object w:dxaOrig="460" w:dyaOrig="360" w14:anchorId="50B39078">
          <v:shape id="_x0000_i1028" type="#_x0000_t75" style="width:24pt;height:19.5pt" o:ole="">
            <v:imagedata r:id="rId25" o:title="" gain="2147483647f"/>
          </v:shape>
          <o:OLEObject Type="Embed" ProgID="Equation.3" ShapeID="_x0000_i1028" DrawAspect="Content" ObjectID="_1822459282" r:id="rId26"/>
        </w:object>
      </w:r>
      <w:r w:rsidRPr="00AB1065">
        <w:rPr>
          <w:sz w:val="28"/>
          <w:szCs w:val="28"/>
        </w:rPr>
        <w:t xml:space="preserve"> – общая зарплата работника за час;</w:t>
      </w:r>
    </w:p>
    <w:p w14:paraId="61DA2791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object w:dxaOrig="400" w:dyaOrig="240" w14:anchorId="13BA19AC">
          <v:shape id="_x0000_i1029" type="#_x0000_t75" style="width:21.75pt;height:13.5pt" o:ole="">
            <v:imagedata r:id="rId27" o:title="" gain="2147483647f"/>
          </v:shape>
          <o:OLEObject Type="Embed" ProgID="Equation.3" ShapeID="_x0000_i1029" DrawAspect="Content" ObjectID="_1822459283" r:id="rId28"/>
        </w:object>
      </w:r>
      <w:r w:rsidRPr="00AB1065">
        <w:rPr>
          <w:sz w:val="28"/>
          <w:szCs w:val="28"/>
        </w:rPr>
        <w:t xml:space="preserve"> – отчисления с зарплаты</w:t>
      </w:r>
      <w:proofErr w:type="gramStart"/>
      <w:r w:rsidRPr="00AB1065">
        <w:rPr>
          <w:sz w:val="28"/>
          <w:szCs w:val="28"/>
        </w:rPr>
        <w:t>, %;</w:t>
      </w:r>
      <w:proofErr w:type="gramEnd"/>
    </w:p>
    <w:p w14:paraId="092CCDC1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object w:dxaOrig="320" w:dyaOrig="340" w14:anchorId="6577994C">
          <v:shape id="_x0000_i1030" type="#_x0000_t75" style="width:17.25pt;height:18.75pt" o:ole="">
            <v:imagedata r:id="rId29" o:title="" gain="2147483647f"/>
          </v:shape>
          <o:OLEObject Type="Embed" ProgID="Equation.3" ShapeID="_x0000_i1030" DrawAspect="Content" ObjectID="_1822459284" r:id="rId30"/>
        </w:object>
      </w:r>
      <w:r w:rsidRPr="00AB1065">
        <w:rPr>
          <w:sz w:val="28"/>
          <w:szCs w:val="28"/>
        </w:rPr>
        <w:t xml:space="preserve"> – время написания программы.</w:t>
      </w:r>
    </w:p>
    <w:p w14:paraId="16DE240E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Время написания программы </w:t>
      </w:r>
      <w:r w:rsidRPr="00AB1065">
        <w:rPr>
          <w:sz w:val="28"/>
          <w:szCs w:val="28"/>
        </w:rPr>
        <w:object w:dxaOrig="320" w:dyaOrig="340" w14:anchorId="3840F331">
          <v:shape id="_x0000_i1031" type="#_x0000_t75" style="width:17.25pt;height:18.75pt" o:ole="">
            <v:imagedata r:id="rId31" o:title="" gain="2147483647f"/>
          </v:shape>
          <o:OLEObject Type="Embed" ProgID="Equation.3" ShapeID="_x0000_i1031" DrawAspect="Content" ObjectID="_1822459285" r:id="rId32"/>
        </w:object>
      </w:r>
      <w:r w:rsidRPr="00AB1065">
        <w:rPr>
          <w:sz w:val="28"/>
          <w:szCs w:val="28"/>
        </w:rPr>
        <w:t xml:space="preserve"> совпадает </w:t>
      </w:r>
      <w:proofErr w:type="gramStart"/>
      <w:r w:rsidRPr="00AB1065">
        <w:rPr>
          <w:sz w:val="28"/>
          <w:szCs w:val="28"/>
        </w:rPr>
        <w:t>с</w:t>
      </w:r>
      <w:proofErr w:type="gramEnd"/>
      <w:r w:rsidRPr="00AB1065">
        <w:rPr>
          <w:sz w:val="28"/>
          <w:szCs w:val="28"/>
        </w:rPr>
        <w:t xml:space="preserve"> временем работы компьютера.</w:t>
      </w:r>
    </w:p>
    <w:p w14:paraId="6319F6BD" w14:textId="0EE2F123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Заработная плата программиста за час определяется по формуле</w:t>
      </w:r>
      <w:r w:rsidR="00E44A62">
        <w:rPr>
          <w:sz w:val="28"/>
          <w:szCs w:val="28"/>
        </w:rPr>
        <w:t xml:space="preserve"> 12.</w:t>
      </w:r>
    </w:p>
    <w:p w14:paraId="33498483" w14:textId="77777777" w:rsidR="00E44A62" w:rsidRPr="00AB1065" w:rsidRDefault="00E44A62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0EF46C98" w14:textId="77777777" w:rsidTr="00567D63">
        <w:tc>
          <w:tcPr>
            <w:tcW w:w="8364" w:type="dxa"/>
          </w:tcPr>
          <w:p w14:paraId="62F14E61" w14:textId="7D29FB68" w:rsidR="006D5397" w:rsidRDefault="00E44A62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1100" w:dyaOrig="720" w14:anchorId="3D36DF86">
                <v:shape id="_x0000_i1032" type="#_x0000_t75" style="width:59.25pt;height:39pt" o:ole="">
                  <v:imagedata r:id="rId33" o:title="" gain="2147483647f"/>
                </v:shape>
                <o:OLEObject Type="Embed" ProgID="Equation.3" ShapeID="_x0000_i1032" DrawAspect="Content" ObjectID="_1822459286" r:id="rId34"/>
              </w:object>
            </w:r>
          </w:p>
        </w:tc>
        <w:tc>
          <w:tcPr>
            <w:tcW w:w="983" w:type="dxa"/>
          </w:tcPr>
          <w:p w14:paraId="5E58C7C3" w14:textId="53475930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44A62"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40BDA82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75CA795A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где </w:t>
      </w:r>
      <w:r w:rsidRPr="00AB1065">
        <w:rPr>
          <w:sz w:val="28"/>
          <w:szCs w:val="28"/>
        </w:rPr>
        <w:object w:dxaOrig="499" w:dyaOrig="380" w14:anchorId="5D187263">
          <v:shape id="_x0000_i1033" type="#_x0000_t75" style="width:27pt;height:20.25pt" o:ole="">
            <v:imagedata r:id="rId35" o:title="" gain="2147483647f"/>
          </v:shape>
          <o:OLEObject Type="Embed" ProgID="Equation.3" ShapeID="_x0000_i1033" DrawAspect="Content" ObjectID="_1822459287" r:id="rId36"/>
        </w:object>
      </w:r>
      <w:r w:rsidRPr="00AB1065">
        <w:rPr>
          <w:sz w:val="28"/>
          <w:szCs w:val="28"/>
        </w:rPr>
        <w:t xml:space="preserve"> – ставка программиста;</w:t>
      </w:r>
    </w:p>
    <w:p w14:paraId="739E6083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object w:dxaOrig="420" w:dyaOrig="340" w14:anchorId="0DE91875">
          <v:shape id="_x0000_i1034" type="#_x0000_t75" style="width:22.5pt;height:18.75pt" o:ole="">
            <v:imagedata r:id="rId37" o:title="" gain="2147483647f"/>
          </v:shape>
          <o:OLEObject Type="Embed" ProgID="Equation.3" ShapeID="_x0000_i1034" DrawAspect="Content" ObjectID="_1822459288" r:id="rId38"/>
        </w:object>
      </w:r>
      <w:r w:rsidRPr="00AB1065">
        <w:rPr>
          <w:sz w:val="28"/>
          <w:szCs w:val="28"/>
        </w:rPr>
        <w:t xml:space="preserve"> – фонд рабочего времени в месяц, </w:t>
      </w:r>
      <w:proofErr w:type="gramStart"/>
      <w:r w:rsidRPr="00AB1065">
        <w:rPr>
          <w:sz w:val="28"/>
          <w:szCs w:val="28"/>
        </w:rPr>
        <w:t>ч</w:t>
      </w:r>
      <w:proofErr w:type="gramEnd"/>
      <w:r w:rsidRPr="00AB1065">
        <w:rPr>
          <w:sz w:val="28"/>
          <w:szCs w:val="28"/>
        </w:rPr>
        <w:t>.</w:t>
      </w:r>
    </w:p>
    <w:p w14:paraId="1DE9744F" w14:textId="74A73695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Заработная плата дополнительная определяется по формуле</w:t>
      </w:r>
      <w:r w:rsidR="00E44A62">
        <w:rPr>
          <w:sz w:val="28"/>
          <w:szCs w:val="28"/>
        </w:rPr>
        <w:t xml:space="preserve"> 13.</w:t>
      </w:r>
    </w:p>
    <w:p w14:paraId="4D86F595" w14:textId="77777777" w:rsidR="00E44A62" w:rsidRPr="00AB1065" w:rsidRDefault="00E44A62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7CAD7B4A" w14:textId="77777777" w:rsidTr="00567D63">
        <w:tc>
          <w:tcPr>
            <w:tcW w:w="8364" w:type="dxa"/>
          </w:tcPr>
          <w:p w14:paraId="7286DC16" w14:textId="478F394C" w:rsidR="006D5397" w:rsidRDefault="00E44A62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1579" w:dyaOrig="660" w14:anchorId="1B7A8D66">
                <v:shape id="_x0000_i1035" type="#_x0000_t75" style="width:85.5pt;height:35.25pt" o:ole="">
                  <v:imagedata r:id="rId39" o:title="" gain="2147483647f"/>
                </v:shape>
                <o:OLEObject Type="Embed" ProgID="Equation.3" ShapeID="_x0000_i1035" DrawAspect="Content" ObjectID="_1822459289" r:id="rId40"/>
              </w:object>
            </w:r>
          </w:p>
        </w:tc>
        <w:tc>
          <w:tcPr>
            <w:tcW w:w="983" w:type="dxa"/>
          </w:tcPr>
          <w:p w14:paraId="3AB63F77" w14:textId="4DE5E43F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44A6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3)</w:t>
            </w:r>
          </w:p>
        </w:tc>
      </w:tr>
    </w:tbl>
    <w:p w14:paraId="201FB1C6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0044D44A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где </w:t>
      </w:r>
      <w:r w:rsidRPr="00AB1065">
        <w:rPr>
          <w:sz w:val="28"/>
          <w:szCs w:val="28"/>
        </w:rPr>
        <w:object w:dxaOrig="340" w:dyaOrig="380" w14:anchorId="5FA57395">
          <v:shape id="_x0000_i1036" type="#_x0000_t75" style="width:18.75pt;height:20.25pt" o:ole="">
            <v:imagedata r:id="rId41" o:title="" gain="2147483647f"/>
          </v:shape>
          <o:OLEObject Type="Embed" ProgID="Equation.3" ShapeID="_x0000_i1036" DrawAspect="Content" ObjectID="_1822459290" r:id="rId42"/>
        </w:object>
      </w:r>
      <w:r w:rsidRPr="00AB1065">
        <w:rPr>
          <w:sz w:val="28"/>
          <w:szCs w:val="28"/>
        </w:rPr>
        <w:t xml:space="preserve"> – заработная плата программиста;</w:t>
      </w:r>
    </w:p>
    <w:p w14:paraId="6B90DE17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object w:dxaOrig="499" w:dyaOrig="360" w14:anchorId="695008F9">
          <v:shape id="_x0000_i1037" type="#_x0000_t75" style="width:27pt;height:19.5pt" o:ole="">
            <v:imagedata r:id="rId43" o:title="" gain="2147483647f"/>
          </v:shape>
          <o:OLEObject Type="Embed" ProgID="Equation.3" ShapeID="_x0000_i1037" DrawAspect="Content" ObjectID="_1822459291" r:id="rId44"/>
        </w:object>
      </w:r>
      <w:r w:rsidRPr="00AB1065">
        <w:rPr>
          <w:sz w:val="28"/>
          <w:szCs w:val="28"/>
        </w:rPr>
        <w:t xml:space="preserve"> – норма отчислений на дополнительную зарплату (10%).</w:t>
      </w:r>
    </w:p>
    <w:p w14:paraId="2FA515F0" w14:textId="077210F1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Зарплата общая вычисляется по следующей формуле:</w:t>
      </w:r>
    </w:p>
    <w:p w14:paraId="3E00AF0A" w14:textId="77777777" w:rsidR="00E44A62" w:rsidRPr="00AB1065" w:rsidRDefault="00E44A62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3F4538E6" w14:textId="77777777" w:rsidTr="00567D63">
        <w:tc>
          <w:tcPr>
            <w:tcW w:w="8364" w:type="dxa"/>
          </w:tcPr>
          <w:p w14:paraId="7501A09A" w14:textId="6BD93FB5" w:rsidR="006D5397" w:rsidRDefault="00E44A62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1600" w:dyaOrig="380" w14:anchorId="0455D501">
                <v:shape id="_x0000_i1038" type="#_x0000_t75" style="width:84.75pt;height:20.25pt" o:ole="">
                  <v:imagedata r:id="rId45" o:title="" gain="2147483647f"/>
                </v:shape>
                <o:OLEObject Type="Embed" ProgID="Equation.3" ShapeID="_x0000_i1038" DrawAspect="Content" ObjectID="_1822459292" r:id="rId46"/>
              </w:object>
            </w:r>
          </w:p>
        </w:tc>
        <w:tc>
          <w:tcPr>
            <w:tcW w:w="983" w:type="dxa"/>
          </w:tcPr>
          <w:p w14:paraId="5A7B1799" w14:textId="7F816EA7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44A62"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72D3E273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45A35934" w14:textId="4EE77F7F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Отчисления на соцстрах, фонд занятости и пенсионный фонд вычисляются по формуле</w:t>
      </w:r>
      <w:r w:rsidR="00E44A62">
        <w:rPr>
          <w:sz w:val="28"/>
          <w:szCs w:val="28"/>
        </w:rPr>
        <w:t xml:space="preserve"> 15.</w:t>
      </w:r>
    </w:p>
    <w:p w14:paraId="08A7921A" w14:textId="77777777" w:rsidR="002A6700" w:rsidRPr="00AB1065" w:rsidRDefault="002A6700" w:rsidP="002A6700">
      <w:pPr>
        <w:spacing w:line="48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34BF1399" w14:textId="77777777" w:rsidTr="00567D63">
        <w:tc>
          <w:tcPr>
            <w:tcW w:w="8364" w:type="dxa"/>
          </w:tcPr>
          <w:p w14:paraId="649D2B4E" w14:textId="71924F42" w:rsidR="006D5397" w:rsidRDefault="00E44A62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2200" w:dyaOrig="380" w14:anchorId="6ED16165">
                <v:shape id="_x0000_i1039" type="#_x0000_t75" style="width:117pt;height:20.25pt" o:ole="">
                  <v:imagedata r:id="rId47" o:title="" gain="2147483647f"/>
                </v:shape>
                <o:OLEObject Type="Embed" ProgID="Equation.3" ShapeID="_x0000_i1039" DrawAspect="Content" ObjectID="_1822459293" r:id="rId48"/>
              </w:object>
            </w:r>
          </w:p>
        </w:tc>
        <w:tc>
          <w:tcPr>
            <w:tcW w:w="983" w:type="dxa"/>
          </w:tcPr>
          <w:p w14:paraId="7C9329FF" w14:textId="14300A5A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44A62"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6A1EA72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1AC24AE4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lastRenderedPageBreak/>
        <w:t xml:space="preserve">где </w:t>
      </w:r>
      <w:r w:rsidRPr="00AB1065">
        <w:rPr>
          <w:sz w:val="28"/>
          <w:szCs w:val="28"/>
        </w:rPr>
        <w:object w:dxaOrig="380" w:dyaOrig="360" w14:anchorId="551E6A95">
          <v:shape id="_x0000_i1040" type="#_x0000_t75" style="width:20.25pt;height:19.5pt" o:ole="">
            <v:imagedata r:id="rId49" o:title="" gain="2147483647f"/>
          </v:shape>
          <o:OLEObject Type="Embed" ProgID="Equation.3" ShapeID="_x0000_i1040" DrawAspect="Content" ObjectID="_1822459294" r:id="rId50"/>
        </w:object>
      </w:r>
      <w:r w:rsidRPr="00AB1065">
        <w:rPr>
          <w:sz w:val="28"/>
          <w:szCs w:val="28"/>
        </w:rPr>
        <w:t xml:space="preserve"> – отчисления на соцстрах (0,5% </w:t>
      </w:r>
      <w:proofErr w:type="gramStart"/>
      <w:r w:rsidRPr="00AB1065">
        <w:rPr>
          <w:sz w:val="28"/>
          <w:szCs w:val="28"/>
        </w:rPr>
        <w:t>от</w:t>
      </w:r>
      <w:proofErr w:type="gramEnd"/>
      <w:r w:rsidRPr="00AB1065">
        <w:rPr>
          <w:sz w:val="28"/>
          <w:szCs w:val="28"/>
        </w:rPr>
        <w:t xml:space="preserve"> </w:t>
      </w:r>
      <w:r w:rsidRPr="00AB1065">
        <w:rPr>
          <w:sz w:val="28"/>
          <w:szCs w:val="28"/>
        </w:rPr>
        <w:object w:dxaOrig="460" w:dyaOrig="360" w14:anchorId="0AEBB4B1">
          <v:shape id="_x0000_i1041" type="#_x0000_t75" style="width:24.75pt;height:19.5pt" o:ole="">
            <v:imagedata r:id="rId51" o:title="" gain="2147483647f"/>
          </v:shape>
          <o:OLEObject Type="Embed" ProgID="Equation.3" ShapeID="_x0000_i1041" DrawAspect="Content" ObjectID="_1822459295" r:id="rId52"/>
        </w:object>
      </w:r>
      <w:r w:rsidRPr="00AB1065">
        <w:rPr>
          <w:sz w:val="28"/>
          <w:szCs w:val="28"/>
        </w:rPr>
        <w:t>);</w:t>
      </w:r>
    </w:p>
    <w:p w14:paraId="2ABFCE18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object w:dxaOrig="400" w:dyaOrig="380" w14:anchorId="0F7FA69F">
          <v:shape id="_x0000_i1042" type="#_x0000_t75" style="width:21pt;height:20.25pt" o:ole="">
            <v:imagedata r:id="rId53" o:title="" gain="2147483647f"/>
          </v:shape>
          <o:OLEObject Type="Embed" ProgID="Equation.3" ShapeID="_x0000_i1042" DrawAspect="Content" ObjectID="_1822459296" r:id="rId54"/>
        </w:object>
      </w:r>
      <w:r w:rsidRPr="00AB1065">
        <w:rPr>
          <w:sz w:val="28"/>
          <w:szCs w:val="28"/>
        </w:rPr>
        <w:t xml:space="preserve"> – отчисления в фонд занятости (0,5% </w:t>
      </w:r>
      <w:proofErr w:type="gramStart"/>
      <w:r w:rsidRPr="00AB1065">
        <w:rPr>
          <w:sz w:val="28"/>
          <w:szCs w:val="28"/>
        </w:rPr>
        <w:t>от</w:t>
      </w:r>
      <w:proofErr w:type="gramEnd"/>
      <w:r w:rsidRPr="00AB1065">
        <w:rPr>
          <w:sz w:val="28"/>
          <w:szCs w:val="28"/>
        </w:rPr>
        <w:t xml:space="preserve"> </w:t>
      </w:r>
      <w:r w:rsidRPr="00AB1065">
        <w:rPr>
          <w:sz w:val="28"/>
          <w:szCs w:val="28"/>
        </w:rPr>
        <w:object w:dxaOrig="460" w:dyaOrig="360" w14:anchorId="2F27DDB5">
          <v:shape id="_x0000_i1043" type="#_x0000_t75" style="width:24.75pt;height:19.5pt" o:ole="">
            <v:imagedata r:id="rId55" o:title="" gain="2147483647f"/>
          </v:shape>
          <o:OLEObject Type="Embed" ProgID="Equation.3" ShapeID="_x0000_i1043" DrawAspect="Content" ObjectID="_1822459297" r:id="rId56"/>
        </w:object>
      </w:r>
      <w:r w:rsidRPr="00AB1065">
        <w:rPr>
          <w:sz w:val="28"/>
          <w:szCs w:val="28"/>
        </w:rPr>
        <w:t>);</w:t>
      </w:r>
    </w:p>
    <w:p w14:paraId="1B522A37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object w:dxaOrig="420" w:dyaOrig="380" w14:anchorId="27712838">
          <v:shape id="_x0000_i1044" type="#_x0000_t75" style="width:22.5pt;height:20.25pt" o:ole="">
            <v:imagedata r:id="rId57" o:title="" gain="2147483647f"/>
          </v:shape>
          <o:OLEObject Type="Embed" ProgID="Equation.3" ShapeID="_x0000_i1044" DrawAspect="Content" ObjectID="_1822459298" r:id="rId58"/>
        </w:object>
      </w:r>
      <w:r w:rsidRPr="00AB1065">
        <w:rPr>
          <w:sz w:val="28"/>
          <w:szCs w:val="28"/>
        </w:rPr>
        <w:t xml:space="preserve"> – отчисления в пенсионный фонд (2% </w:t>
      </w:r>
      <w:proofErr w:type="gramStart"/>
      <w:r w:rsidRPr="00AB1065">
        <w:rPr>
          <w:sz w:val="28"/>
          <w:szCs w:val="28"/>
        </w:rPr>
        <w:t>от</w:t>
      </w:r>
      <w:proofErr w:type="gramEnd"/>
      <w:r w:rsidRPr="00AB1065">
        <w:rPr>
          <w:sz w:val="28"/>
          <w:szCs w:val="28"/>
        </w:rPr>
        <w:t xml:space="preserve"> </w:t>
      </w:r>
      <w:r w:rsidRPr="00AB1065">
        <w:rPr>
          <w:sz w:val="28"/>
          <w:szCs w:val="28"/>
        </w:rPr>
        <w:object w:dxaOrig="460" w:dyaOrig="360" w14:anchorId="3B20C06A">
          <v:shape id="_x0000_i1045" type="#_x0000_t75" style="width:24.75pt;height:19.5pt" o:ole="">
            <v:imagedata r:id="rId55" o:title="" gain="2147483647f"/>
          </v:shape>
          <o:OLEObject Type="Embed" ProgID="Equation.3" ShapeID="_x0000_i1045" DrawAspect="Content" ObjectID="_1822459299" r:id="rId59"/>
        </w:object>
      </w:r>
      <w:r w:rsidRPr="00AB1065">
        <w:rPr>
          <w:sz w:val="28"/>
          <w:szCs w:val="28"/>
        </w:rPr>
        <w:t>).</w:t>
      </w:r>
    </w:p>
    <w:p w14:paraId="3A2A3C00" w14:textId="040607A8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Все данные по заработной плате сводятся </w:t>
      </w:r>
      <w:proofErr w:type="gramStart"/>
      <w:r w:rsidRPr="00AB1065">
        <w:rPr>
          <w:sz w:val="28"/>
          <w:szCs w:val="28"/>
        </w:rPr>
        <w:t>в</w:t>
      </w:r>
      <w:proofErr w:type="gramEnd"/>
      <w:r w:rsidRPr="00AB1065">
        <w:rPr>
          <w:sz w:val="28"/>
          <w:szCs w:val="28"/>
        </w:rPr>
        <w:t xml:space="preserve"> </w:t>
      </w:r>
      <w:proofErr w:type="gramStart"/>
      <w:r w:rsidR="00E44A62">
        <w:rPr>
          <w:sz w:val="28"/>
          <w:szCs w:val="28"/>
        </w:rPr>
        <w:t>прим</w:t>
      </w:r>
      <w:r w:rsidR="00C61D13">
        <w:rPr>
          <w:sz w:val="28"/>
          <w:szCs w:val="28"/>
        </w:rPr>
        <w:t>ерного</w:t>
      </w:r>
      <w:proofErr w:type="gramEnd"/>
      <w:r w:rsidR="00C61D13">
        <w:rPr>
          <w:sz w:val="28"/>
          <w:szCs w:val="28"/>
        </w:rPr>
        <w:t xml:space="preserve"> вида таблицу, представленную в таблице 3.</w:t>
      </w:r>
      <w:r w:rsidR="00E44A62">
        <w:rPr>
          <w:sz w:val="28"/>
          <w:szCs w:val="28"/>
        </w:rPr>
        <w:t xml:space="preserve"> </w:t>
      </w:r>
    </w:p>
    <w:p w14:paraId="21BBC3D3" w14:textId="32252D11" w:rsidR="00E44A62" w:rsidRPr="00E44A62" w:rsidRDefault="00E44A62" w:rsidP="00344478">
      <w:pPr>
        <w:spacing w:before="120" w:line="360" w:lineRule="auto"/>
        <w:jc w:val="both"/>
        <w:rPr>
          <w:sz w:val="28"/>
          <w:szCs w:val="28"/>
        </w:rPr>
      </w:pPr>
      <w:r w:rsidRPr="00E44A62">
        <w:rPr>
          <w:sz w:val="28"/>
          <w:szCs w:val="28"/>
        </w:rPr>
        <w:t xml:space="preserve">Таблица </w:t>
      </w:r>
      <w:r w:rsidRPr="00E44A62">
        <w:rPr>
          <w:sz w:val="28"/>
          <w:szCs w:val="28"/>
        </w:rPr>
        <w:fldChar w:fldCharType="begin"/>
      </w:r>
      <w:r w:rsidRPr="00E44A62">
        <w:rPr>
          <w:sz w:val="28"/>
          <w:szCs w:val="28"/>
        </w:rPr>
        <w:instrText xml:space="preserve"> SEQ Таблица \* ARABIC </w:instrText>
      </w:r>
      <w:r w:rsidRPr="00E44A62">
        <w:rPr>
          <w:sz w:val="28"/>
          <w:szCs w:val="28"/>
        </w:rPr>
        <w:fldChar w:fldCharType="separate"/>
      </w:r>
      <w:r w:rsidR="000552F3">
        <w:rPr>
          <w:noProof/>
          <w:sz w:val="28"/>
          <w:szCs w:val="28"/>
        </w:rPr>
        <w:t>3</w:t>
      </w:r>
      <w:r w:rsidRPr="00E44A62">
        <w:rPr>
          <w:sz w:val="28"/>
          <w:szCs w:val="28"/>
        </w:rPr>
        <w:fldChar w:fldCharType="end"/>
      </w:r>
      <w:r w:rsidR="00C61D13">
        <w:rPr>
          <w:sz w:val="28"/>
          <w:szCs w:val="28"/>
        </w:rPr>
        <w:t xml:space="preserve"> -</w:t>
      </w:r>
      <w:r w:rsidRPr="00E44A62">
        <w:rPr>
          <w:sz w:val="28"/>
          <w:szCs w:val="28"/>
        </w:rPr>
        <w:t xml:space="preserve"> Данные по заработной плате</w:t>
      </w:r>
    </w:p>
    <w:tbl>
      <w:tblPr>
        <w:tblW w:w="9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5"/>
        <w:gridCol w:w="522"/>
        <w:gridCol w:w="1105"/>
        <w:gridCol w:w="1051"/>
        <w:gridCol w:w="950"/>
        <w:gridCol w:w="1036"/>
        <w:gridCol w:w="1077"/>
        <w:gridCol w:w="1028"/>
        <w:gridCol w:w="933"/>
      </w:tblGrid>
      <w:tr w:rsidR="00E44A62" w:rsidRPr="00AB1065" w14:paraId="50B27E97" w14:textId="77777777" w:rsidTr="00E44A62">
        <w:trPr>
          <w:cantSplit/>
          <w:trHeight w:val="1134"/>
          <w:jc w:val="center"/>
        </w:trPr>
        <w:tc>
          <w:tcPr>
            <w:tcW w:w="880" w:type="pct"/>
            <w:vAlign w:val="center"/>
          </w:tcPr>
          <w:p w14:paraId="4E9E5C00" w14:textId="77777777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 w:rsidRPr="00AB1065">
              <w:rPr>
                <w:sz w:val="24"/>
                <w:szCs w:val="24"/>
              </w:rPr>
              <w:t xml:space="preserve">Должность </w:t>
            </w:r>
          </w:p>
          <w:p w14:paraId="2C3C57D3" w14:textId="77777777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 w:rsidRPr="00AB1065">
              <w:rPr>
                <w:sz w:val="24"/>
                <w:szCs w:val="24"/>
              </w:rPr>
              <w:t>разработчика</w:t>
            </w:r>
          </w:p>
        </w:tc>
        <w:tc>
          <w:tcPr>
            <w:tcW w:w="279" w:type="pct"/>
            <w:textDirection w:val="btLr"/>
            <w:vAlign w:val="center"/>
          </w:tcPr>
          <w:p w14:paraId="2201FBBE" w14:textId="77777777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 w:rsidRPr="00AB1065">
              <w:rPr>
                <w:sz w:val="24"/>
                <w:szCs w:val="24"/>
              </w:rPr>
              <w:t>разряд</w:t>
            </w:r>
          </w:p>
        </w:tc>
        <w:tc>
          <w:tcPr>
            <w:tcW w:w="591" w:type="pct"/>
            <w:vAlign w:val="center"/>
          </w:tcPr>
          <w:p w14:paraId="58DB369F" w14:textId="77777777" w:rsidR="00E44A62" w:rsidRPr="001B3C09" w:rsidRDefault="00E44A62" w:rsidP="00E44A62">
            <w:pPr>
              <w:rPr>
                <w:sz w:val="22"/>
                <w:szCs w:val="26"/>
              </w:rPr>
            </w:pPr>
            <w:r w:rsidRPr="001B3C09">
              <w:rPr>
                <w:sz w:val="22"/>
                <w:szCs w:val="26"/>
              </w:rPr>
              <w:t>В</w:t>
            </w: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 xml:space="preserve">емя </w:t>
            </w: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>аботы,</w:t>
            </w:r>
          </w:p>
          <w:p w14:paraId="05AAC178" w14:textId="6CCB6466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 w:rsidRPr="001B3C09">
              <w:rPr>
                <w:sz w:val="22"/>
                <w:szCs w:val="26"/>
              </w:rPr>
              <w:t>ме</w:t>
            </w:r>
            <w:r>
              <w:rPr>
                <w:sz w:val="22"/>
                <w:szCs w:val="26"/>
              </w:rPr>
              <w:t>с</w:t>
            </w:r>
            <w:r w:rsidRPr="001B3C09">
              <w:rPr>
                <w:sz w:val="22"/>
                <w:szCs w:val="26"/>
              </w:rPr>
              <w:t>.</w:t>
            </w:r>
          </w:p>
        </w:tc>
        <w:tc>
          <w:tcPr>
            <w:tcW w:w="562" w:type="pct"/>
            <w:vAlign w:val="center"/>
          </w:tcPr>
          <w:p w14:paraId="573484AC" w14:textId="77777777" w:rsidR="00E44A62" w:rsidRPr="001B3C09" w:rsidRDefault="00E44A62" w:rsidP="00E44A62">
            <w:pPr>
              <w:rPr>
                <w:sz w:val="22"/>
                <w:szCs w:val="26"/>
              </w:rPr>
            </w:pPr>
            <w:proofErr w:type="spellStart"/>
            <w:proofErr w:type="gramStart"/>
            <w:r>
              <w:rPr>
                <w:sz w:val="22"/>
                <w:szCs w:val="26"/>
              </w:rPr>
              <w:t>C</w:t>
            </w:r>
            <w:proofErr w:type="gramEnd"/>
            <w:r w:rsidRPr="001B3C09">
              <w:rPr>
                <w:sz w:val="22"/>
                <w:szCs w:val="26"/>
              </w:rPr>
              <w:t>т</w:t>
            </w:r>
            <w:r w:rsidRPr="001B3C09">
              <w:rPr>
                <w:sz w:val="22"/>
                <w:szCs w:val="26"/>
                <w:vertAlign w:val="subscript"/>
              </w:rPr>
              <w:t>п</w:t>
            </w:r>
            <w:r>
              <w:rPr>
                <w:sz w:val="22"/>
                <w:szCs w:val="26"/>
                <w:vertAlign w:val="subscript"/>
              </w:rPr>
              <w:t>р</w:t>
            </w:r>
            <w:proofErr w:type="spellEnd"/>
            <w:r w:rsidRPr="001B3C09">
              <w:rPr>
                <w:sz w:val="22"/>
                <w:szCs w:val="26"/>
              </w:rPr>
              <w:t>,</w:t>
            </w:r>
          </w:p>
          <w:p w14:paraId="03733A99" w14:textId="14D29899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>уб.</w:t>
            </w:r>
          </w:p>
        </w:tc>
        <w:tc>
          <w:tcPr>
            <w:tcW w:w="508" w:type="pct"/>
            <w:vAlign w:val="center"/>
          </w:tcPr>
          <w:p w14:paraId="7D46DCCE" w14:textId="77777777" w:rsidR="00E44A62" w:rsidRPr="001B3C09" w:rsidRDefault="00E44A62" w:rsidP="00E44A62">
            <w:pPr>
              <w:rPr>
                <w:sz w:val="22"/>
                <w:szCs w:val="26"/>
              </w:rPr>
            </w:pPr>
            <w:proofErr w:type="spellStart"/>
            <w:r w:rsidRPr="001B3C09">
              <w:rPr>
                <w:sz w:val="22"/>
                <w:szCs w:val="26"/>
              </w:rPr>
              <w:t>З</w:t>
            </w:r>
            <w:r w:rsidRPr="001B3C09">
              <w:rPr>
                <w:sz w:val="22"/>
                <w:szCs w:val="26"/>
                <w:vertAlign w:val="subscript"/>
              </w:rPr>
              <w:t>п</w:t>
            </w:r>
            <w:r>
              <w:rPr>
                <w:sz w:val="22"/>
                <w:szCs w:val="26"/>
                <w:vertAlign w:val="subscript"/>
              </w:rPr>
              <w:t>р</w:t>
            </w:r>
            <w:proofErr w:type="spellEnd"/>
            <w:r w:rsidRPr="001B3C09">
              <w:rPr>
                <w:sz w:val="22"/>
                <w:szCs w:val="26"/>
              </w:rPr>
              <w:t>,</w:t>
            </w:r>
          </w:p>
          <w:p w14:paraId="4DA17595" w14:textId="2291D4EE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>уб.</w:t>
            </w:r>
          </w:p>
        </w:tc>
        <w:tc>
          <w:tcPr>
            <w:tcW w:w="554" w:type="pct"/>
            <w:vAlign w:val="center"/>
          </w:tcPr>
          <w:p w14:paraId="27FAD32A" w14:textId="77777777" w:rsidR="00E44A62" w:rsidRPr="001B3C09" w:rsidRDefault="00E44A62" w:rsidP="00E44A62">
            <w:pPr>
              <w:rPr>
                <w:sz w:val="22"/>
                <w:szCs w:val="26"/>
              </w:rPr>
            </w:pPr>
            <w:proofErr w:type="spellStart"/>
            <w:r w:rsidRPr="001B3C09">
              <w:rPr>
                <w:sz w:val="22"/>
                <w:szCs w:val="26"/>
              </w:rPr>
              <w:t>З</w:t>
            </w:r>
            <w:r w:rsidRPr="001B3C09">
              <w:rPr>
                <w:sz w:val="22"/>
                <w:szCs w:val="26"/>
                <w:vertAlign w:val="subscript"/>
              </w:rPr>
              <w:t>доп</w:t>
            </w:r>
            <w:proofErr w:type="spellEnd"/>
            <w:r w:rsidRPr="001B3C09">
              <w:rPr>
                <w:sz w:val="22"/>
                <w:szCs w:val="26"/>
              </w:rPr>
              <w:t>,</w:t>
            </w:r>
          </w:p>
          <w:p w14:paraId="203AC3E0" w14:textId="5C83C773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>уб.</w:t>
            </w:r>
          </w:p>
        </w:tc>
        <w:tc>
          <w:tcPr>
            <w:tcW w:w="576" w:type="pct"/>
            <w:vAlign w:val="center"/>
          </w:tcPr>
          <w:p w14:paraId="55979C48" w14:textId="77777777" w:rsidR="00E44A62" w:rsidRPr="001B3C09" w:rsidRDefault="00E44A62" w:rsidP="00E44A62">
            <w:pPr>
              <w:rPr>
                <w:sz w:val="22"/>
                <w:szCs w:val="26"/>
              </w:rPr>
            </w:pPr>
            <w:proofErr w:type="spellStart"/>
            <w:r w:rsidRPr="001B3C09">
              <w:rPr>
                <w:sz w:val="22"/>
                <w:szCs w:val="26"/>
              </w:rPr>
              <w:t>З</w:t>
            </w:r>
            <w:r w:rsidRPr="001B3C09">
              <w:rPr>
                <w:sz w:val="22"/>
                <w:szCs w:val="26"/>
                <w:vertAlign w:val="subscript"/>
              </w:rPr>
              <w:t>общ</w:t>
            </w:r>
            <w:proofErr w:type="spellEnd"/>
            <w:r w:rsidRPr="001B3C09">
              <w:rPr>
                <w:sz w:val="22"/>
                <w:szCs w:val="26"/>
              </w:rPr>
              <w:t>,</w:t>
            </w:r>
          </w:p>
          <w:p w14:paraId="06568A0F" w14:textId="34535385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>уб.</w:t>
            </w:r>
          </w:p>
        </w:tc>
        <w:tc>
          <w:tcPr>
            <w:tcW w:w="550" w:type="pct"/>
            <w:vAlign w:val="center"/>
          </w:tcPr>
          <w:p w14:paraId="567C0FF3" w14:textId="77777777" w:rsidR="00E44A62" w:rsidRPr="001B3C09" w:rsidRDefault="00E44A62" w:rsidP="00E44A62">
            <w:pPr>
              <w:rPr>
                <w:sz w:val="22"/>
                <w:szCs w:val="26"/>
              </w:rPr>
            </w:pPr>
            <w:proofErr w:type="spellStart"/>
            <w:r w:rsidRPr="001B3C09">
              <w:rPr>
                <w:sz w:val="22"/>
                <w:szCs w:val="26"/>
              </w:rPr>
              <w:t>Отч</w:t>
            </w:r>
            <w:proofErr w:type="spellEnd"/>
            <w:r w:rsidRPr="001B3C09">
              <w:rPr>
                <w:sz w:val="22"/>
                <w:szCs w:val="26"/>
              </w:rPr>
              <w:t>,</w:t>
            </w:r>
          </w:p>
          <w:p w14:paraId="7E2779B1" w14:textId="707CBD1C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>уб.</w:t>
            </w:r>
          </w:p>
        </w:tc>
        <w:tc>
          <w:tcPr>
            <w:tcW w:w="499" w:type="pct"/>
            <w:vAlign w:val="center"/>
          </w:tcPr>
          <w:p w14:paraId="4B7488D7" w14:textId="665490D4" w:rsidR="00E44A62" w:rsidRPr="00AB1065" w:rsidRDefault="00E44A62" w:rsidP="00E44A62">
            <w:pPr>
              <w:jc w:val="both"/>
              <w:rPr>
                <w:sz w:val="24"/>
                <w:szCs w:val="24"/>
              </w:rPr>
            </w:pPr>
            <w:proofErr w:type="spellStart"/>
            <w:r w:rsidRPr="001B3C09">
              <w:rPr>
                <w:sz w:val="22"/>
                <w:szCs w:val="26"/>
              </w:rPr>
              <w:t>З</w:t>
            </w:r>
            <w:r w:rsidRPr="001B3C09">
              <w:rPr>
                <w:sz w:val="22"/>
                <w:szCs w:val="26"/>
                <w:vertAlign w:val="subscript"/>
              </w:rPr>
              <w:t>т</w:t>
            </w:r>
            <w:r>
              <w:rPr>
                <w:sz w:val="22"/>
                <w:szCs w:val="26"/>
                <w:vertAlign w:val="subscript"/>
              </w:rPr>
              <w:t>р</w:t>
            </w:r>
            <w:proofErr w:type="spellEnd"/>
            <w:r w:rsidRPr="001B3C09">
              <w:rPr>
                <w:sz w:val="22"/>
                <w:szCs w:val="26"/>
              </w:rPr>
              <w:t xml:space="preserve">, </w:t>
            </w:r>
            <w:r>
              <w:rPr>
                <w:sz w:val="22"/>
                <w:szCs w:val="26"/>
              </w:rPr>
              <w:t>р</w:t>
            </w:r>
            <w:r w:rsidRPr="001B3C09">
              <w:rPr>
                <w:sz w:val="22"/>
                <w:szCs w:val="26"/>
              </w:rPr>
              <w:t>уб.</w:t>
            </w:r>
          </w:p>
        </w:tc>
      </w:tr>
      <w:tr w:rsidR="00E44A62" w:rsidRPr="00AB1065" w14:paraId="2B54E4AA" w14:textId="77777777" w:rsidTr="00E44A62">
        <w:trPr>
          <w:trHeight w:val="252"/>
          <w:jc w:val="center"/>
        </w:trPr>
        <w:tc>
          <w:tcPr>
            <w:tcW w:w="880" w:type="pct"/>
            <w:vAlign w:val="center"/>
          </w:tcPr>
          <w:p w14:paraId="6AAF4291" w14:textId="77777777" w:rsidR="00AB1065" w:rsidRPr="009D6C51" w:rsidRDefault="00AB1065" w:rsidP="00E44A62">
            <w:pPr>
              <w:jc w:val="both"/>
              <w:rPr>
                <w:sz w:val="24"/>
                <w:szCs w:val="24"/>
              </w:rPr>
            </w:pPr>
            <w:r w:rsidRPr="009D6C51">
              <w:rPr>
                <w:sz w:val="24"/>
                <w:szCs w:val="24"/>
              </w:rPr>
              <w:t>программист-дипломник</w:t>
            </w:r>
          </w:p>
        </w:tc>
        <w:tc>
          <w:tcPr>
            <w:tcW w:w="279" w:type="pct"/>
            <w:vAlign w:val="center"/>
          </w:tcPr>
          <w:p w14:paraId="60999B1A" w14:textId="77777777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91" w:type="pct"/>
            <w:vAlign w:val="center"/>
          </w:tcPr>
          <w:p w14:paraId="7FE019E5" w14:textId="03516E3D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2" w:type="pct"/>
            <w:vAlign w:val="center"/>
          </w:tcPr>
          <w:p w14:paraId="534E6425" w14:textId="1B7F7252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8" w:type="pct"/>
            <w:vAlign w:val="center"/>
          </w:tcPr>
          <w:p w14:paraId="0164C652" w14:textId="2B9F5B54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54" w:type="pct"/>
            <w:vAlign w:val="center"/>
          </w:tcPr>
          <w:p w14:paraId="1218FA54" w14:textId="3E35A8F4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6" w:type="pct"/>
            <w:vAlign w:val="center"/>
          </w:tcPr>
          <w:p w14:paraId="63482761" w14:textId="5793050D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50" w:type="pct"/>
            <w:vAlign w:val="center"/>
          </w:tcPr>
          <w:p w14:paraId="621BA8CA" w14:textId="72C3AB64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14:paraId="5A2728CB" w14:textId="40616099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</w:tr>
      <w:tr w:rsidR="00E44A62" w:rsidRPr="00AB1065" w14:paraId="5C8C8254" w14:textId="77777777" w:rsidTr="00E44A62">
        <w:trPr>
          <w:trHeight w:val="252"/>
          <w:jc w:val="center"/>
        </w:trPr>
        <w:tc>
          <w:tcPr>
            <w:tcW w:w="880" w:type="pct"/>
            <w:vAlign w:val="center"/>
          </w:tcPr>
          <w:p w14:paraId="72D51D54" w14:textId="1A755E57" w:rsidR="00AB1065" w:rsidRPr="009D6C51" w:rsidRDefault="00AB1065" w:rsidP="00E44A62">
            <w:pPr>
              <w:jc w:val="both"/>
              <w:rPr>
                <w:sz w:val="24"/>
                <w:szCs w:val="24"/>
              </w:rPr>
            </w:pPr>
            <w:r w:rsidRPr="009D6C51">
              <w:rPr>
                <w:sz w:val="24"/>
                <w:szCs w:val="24"/>
              </w:rPr>
              <w:t xml:space="preserve">руководитель </w:t>
            </w:r>
            <w:r w:rsidR="009D6C51" w:rsidRPr="009D6C51">
              <w:rPr>
                <w:sz w:val="24"/>
                <w:szCs w:val="24"/>
              </w:rPr>
              <w:t>Дипломного проекта (работы)</w:t>
            </w:r>
          </w:p>
        </w:tc>
        <w:tc>
          <w:tcPr>
            <w:tcW w:w="279" w:type="pct"/>
            <w:vAlign w:val="center"/>
          </w:tcPr>
          <w:p w14:paraId="74D31BF8" w14:textId="77777777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91" w:type="pct"/>
            <w:vAlign w:val="center"/>
          </w:tcPr>
          <w:p w14:paraId="61E4EE0E" w14:textId="6A5903E0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62" w:type="pct"/>
            <w:vAlign w:val="center"/>
          </w:tcPr>
          <w:p w14:paraId="268D7DC2" w14:textId="24123A73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8" w:type="pct"/>
            <w:vAlign w:val="center"/>
          </w:tcPr>
          <w:p w14:paraId="1D1E39D2" w14:textId="375DC9C4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54" w:type="pct"/>
            <w:vAlign w:val="center"/>
          </w:tcPr>
          <w:p w14:paraId="2B9CE590" w14:textId="6CB6AED3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6" w:type="pct"/>
            <w:vAlign w:val="center"/>
          </w:tcPr>
          <w:p w14:paraId="3D1F8899" w14:textId="7F3699C9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50" w:type="pct"/>
            <w:vAlign w:val="center"/>
          </w:tcPr>
          <w:p w14:paraId="7DC833C3" w14:textId="794C4D18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14:paraId="0476CC69" w14:textId="65FEC158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</w:tr>
      <w:tr w:rsidR="00E44A62" w:rsidRPr="00AB1065" w14:paraId="36874C5C" w14:textId="77777777" w:rsidTr="00E44A62">
        <w:trPr>
          <w:trHeight w:val="252"/>
          <w:jc w:val="center"/>
        </w:trPr>
        <w:tc>
          <w:tcPr>
            <w:tcW w:w="1750" w:type="pct"/>
            <w:gridSpan w:val="3"/>
            <w:vAlign w:val="center"/>
          </w:tcPr>
          <w:p w14:paraId="1570B479" w14:textId="77777777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  <w:r w:rsidRPr="00AB1065">
              <w:rPr>
                <w:sz w:val="24"/>
                <w:szCs w:val="24"/>
              </w:rPr>
              <w:t>Итого:</w:t>
            </w:r>
          </w:p>
        </w:tc>
        <w:tc>
          <w:tcPr>
            <w:tcW w:w="562" w:type="pct"/>
            <w:vAlign w:val="center"/>
          </w:tcPr>
          <w:p w14:paraId="1FC84546" w14:textId="2629FCBE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8" w:type="pct"/>
            <w:vAlign w:val="center"/>
          </w:tcPr>
          <w:p w14:paraId="61165490" w14:textId="6FD7000E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54" w:type="pct"/>
            <w:vAlign w:val="center"/>
          </w:tcPr>
          <w:p w14:paraId="30B6F2C1" w14:textId="0B1CEDAF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6" w:type="pct"/>
            <w:vAlign w:val="center"/>
          </w:tcPr>
          <w:p w14:paraId="758B92CD" w14:textId="7AE700F7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50" w:type="pct"/>
            <w:vAlign w:val="center"/>
          </w:tcPr>
          <w:p w14:paraId="068BC7A0" w14:textId="53C30015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14:paraId="3B75F00F" w14:textId="73F687C2" w:rsidR="00AB1065" w:rsidRPr="00AB1065" w:rsidRDefault="00AB1065" w:rsidP="00E44A62">
            <w:pPr>
              <w:jc w:val="both"/>
              <w:rPr>
                <w:sz w:val="24"/>
                <w:szCs w:val="24"/>
              </w:rPr>
            </w:pPr>
          </w:p>
        </w:tc>
      </w:tr>
    </w:tbl>
    <w:p w14:paraId="7F894840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50A5AF7E" w14:textId="6443D1E5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Затраты на использование машинного времени вычисляются по формуле</w:t>
      </w:r>
      <w:r w:rsidR="00E44A62">
        <w:rPr>
          <w:sz w:val="28"/>
          <w:szCs w:val="28"/>
        </w:rPr>
        <w:t xml:space="preserve"> 16.</w:t>
      </w:r>
    </w:p>
    <w:p w14:paraId="665C2D53" w14:textId="77777777" w:rsidR="00344478" w:rsidRPr="00AB1065" w:rsidRDefault="00344478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739ACAD2" w14:textId="77777777" w:rsidTr="00567D63">
        <w:tc>
          <w:tcPr>
            <w:tcW w:w="8364" w:type="dxa"/>
          </w:tcPr>
          <w:p w14:paraId="410B4AF5" w14:textId="0E9A4909" w:rsidR="006D5397" w:rsidRDefault="00E44A62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2520" w:dyaOrig="480" w14:anchorId="2BF5C52E">
                <v:shape id="_x0000_i1046" type="#_x0000_t75" style="width:126pt;height:24pt" o:ole="">
                  <v:imagedata r:id="rId60" o:title=""/>
                </v:shape>
                <o:OLEObject Type="Embed" ProgID="Equation.3" ShapeID="_x0000_i1046" DrawAspect="Content" ObjectID="_1822459300" r:id="rId61"/>
              </w:object>
            </w:r>
          </w:p>
        </w:tc>
        <w:tc>
          <w:tcPr>
            <w:tcW w:w="983" w:type="dxa"/>
          </w:tcPr>
          <w:p w14:paraId="6947692D" w14:textId="78B869AD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44A62">
              <w:rPr>
                <w:sz w:val="28"/>
                <w:szCs w:val="28"/>
              </w:rPr>
              <w:t>16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1A6B19C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45544D62" w14:textId="77777777" w:rsidR="00E44A62" w:rsidRPr="00E44A62" w:rsidRDefault="00E44A62" w:rsidP="00E44A62">
      <w:pPr>
        <w:spacing w:line="360" w:lineRule="auto"/>
        <w:ind w:firstLine="709"/>
        <w:jc w:val="both"/>
        <w:rPr>
          <w:sz w:val="28"/>
          <w:szCs w:val="28"/>
        </w:rPr>
      </w:pPr>
      <w:r w:rsidRPr="00E44A62">
        <w:rPr>
          <w:sz w:val="28"/>
          <w:szCs w:val="28"/>
        </w:rPr>
        <w:t xml:space="preserve">где </w:t>
      </w:r>
      <w:proofErr w:type="spellStart"/>
      <w:r w:rsidRPr="00E44A62">
        <w:rPr>
          <w:sz w:val="28"/>
          <w:szCs w:val="28"/>
        </w:rPr>
        <w:t>З</w:t>
      </w:r>
      <w:r w:rsidRPr="00E44A62">
        <w:rPr>
          <w:sz w:val="28"/>
          <w:szCs w:val="28"/>
          <w:vertAlign w:val="subscript"/>
        </w:rPr>
        <w:t>м</w:t>
      </w:r>
      <w:proofErr w:type="gramStart"/>
      <w:r w:rsidRPr="00E44A62">
        <w:rPr>
          <w:sz w:val="28"/>
          <w:szCs w:val="28"/>
          <w:vertAlign w:val="subscript"/>
        </w:rPr>
        <w:t>.в</w:t>
      </w:r>
      <w:proofErr w:type="gramEnd"/>
      <w:r w:rsidRPr="00E44A62">
        <w:rPr>
          <w:sz w:val="28"/>
          <w:szCs w:val="28"/>
          <w:vertAlign w:val="subscript"/>
        </w:rPr>
        <w:t>р</w:t>
      </w:r>
      <w:proofErr w:type="spellEnd"/>
      <w:r w:rsidRPr="00E44A62">
        <w:rPr>
          <w:sz w:val="28"/>
          <w:szCs w:val="28"/>
        </w:rPr>
        <w:t xml:space="preserve"> – затраты на использование машинного времени, руб.; </w:t>
      </w:r>
      <w:proofErr w:type="spellStart"/>
      <w:r w:rsidRPr="00E44A62">
        <w:rPr>
          <w:sz w:val="28"/>
          <w:szCs w:val="28"/>
        </w:rPr>
        <w:t>C</w:t>
      </w:r>
      <w:r w:rsidRPr="00E44A62">
        <w:rPr>
          <w:sz w:val="28"/>
          <w:szCs w:val="28"/>
          <w:vertAlign w:val="subscript"/>
        </w:rPr>
        <w:t>м.вр</w:t>
      </w:r>
      <w:proofErr w:type="spellEnd"/>
      <w:r w:rsidRPr="00E44A62">
        <w:rPr>
          <w:sz w:val="28"/>
          <w:szCs w:val="28"/>
        </w:rPr>
        <w:t xml:space="preserve"> – стоимость одного часа машинного времени, руб./ч; </w:t>
      </w:r>
      <w:r w:rsidRPr="00E44A62">
        <w:rPr>
          <w:sz w:val="28"/>
          <w:szCs w:val="28"/>
        </w:rPr>
        <w:br/>
      </w:r>
      <w:proofErr w:type="spellStart"/>
      <w:r w:rsidRPr="00E44A62">
        <w:rPr>
          <w:sz w:val="28"/>
          <w:szCs w:val="28"/>
        </w:rPr>
        <w:t>Вр</w:t>
      </w:r>
      <w:r w:rsidRPr="00E44A62">
        <w:rPr>
          <w:sz w:val="28"/>
          <w:szCs w:val="28"/>
          <w:vertAlign w:val="subscript"/>
        </w:rPr>
        <w:t>в.т</w:t>
      </w:r>
      <w:proofErr w:type="spellEnd"/>
      <w:r w:rsidRPr="00E44A62">
        <w:rPr>
          <w:sz w:val="28"/>
          <w:szCs w:val="28"/>
        </w:rPr>
        <w:t xml:space="preserve"> – время использования вычислительной техники, ч.</w:t>
      </w:r>
    </w:p>
    <w:p w14:paraId="00F83AD9" w14:textId="7DAC5E8C" w:rsidR="00AB1065" w:rsidRDefault="00E44A62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Стоимость</w:t>
      </w:r>
      <w:r w:rsidR="00AB1065" w:rsidRPr="00AB1065">
        <w:rPr>
          <w:sz w:val="28"/>
          <w:szCs w:val="28"/>
        </w:rPr>
        <w:t xml:space="preserve"> одного часа машинного времени рассчитывается по формуле</w:t>
      </w:r>
      <w:r>
        <w:rPr>
          <w:sz w:val="28"/>
          <w:szCs w:val="28"/>
        </w:rPr>
        <w:t xml:space="preserve"> 17.</w:t>
      </w:r>
    </w:p>
    <w:p w14:paraId="77F4B33A" w14:textId="77777777" w:rsidR="00E44A62" w:rsidRPr="00AB1065" w:rsidRDefault="00E44A62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08974750" w14:textId="77777777" w:rsidTr="00567D63">
        <w:tc>
          <w:tcPr>
            <w:tcW w:w="8364" w:type="dxa"/>
          </w:tcPr>
          <w:p w14:paraId="28D8C1E4" w14:textId="126E0863" w:rsidR="006D5397" w:rsidRDefault="00E44A62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3460" w:dyaOrig="700" w14:anchorId="4C5C77D5">
                <v:shape id="_x0000_i1047" type="#_x0000_t75" style="width:187.5pt;height:37.5pt" o:ole="">
                  <v:imagedata r:id="rId62" o:title="" gain="2147483647f"/>
                </v:shape>
                <o:OLEObject Type="Embed" ProgID="Equation.3" ShapeID="_x0000_i1047" DrawAspect="Content" ObjectID="_1822459301" r:id="rId63"/>
              </w:object>
            </w:r>
          </w:p>
        </w:tc>
        <w:tc>
          <w:tcPr>
            <w:tcW w:w="983" w:type="dxa"/>
          </w:tcPr>
          <w:p w14:paraId="1E9300ED" w14:textId="66F5C5A6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E44A62">
              <w:rPr>
                <w:sz w:val="28"/>
                <w:szCs w:val="28"/>
              </w:rPr>
              <w:t>17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DF63FE4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48AF0E86" w14:textId="77777777" w:rsidR="00E44A62" w:rsidRPr="00E44A62" w:rsidRDefault="00E44A62" w:rsidP="00E44A62">
      <w:pPr>
        <w:spacing w:line="360" w:lineRule="auto"/>
        <w:ind w:firstLine="709"/>
        <w:jc w:val="both"/>
        <w:rPr>
          <w:sz w:val="28"/>
          <w:szCs w:val="28"/>
        </w:rPr>
      </w:pPr>
      <w:r w:rsidRPr="00E44A62">
        <w:rPr>
          <w:sz w:val="28"/>
          <w:szCs w:val="28"/>
        </w:rPr>
        <w:t xml:space="preserve">где </w:t>
      </w:r>
      <w:proofErr w:type="spellStart"/>
      <w:r w:rsidRPr="00E44A62">
        <w:rPr>
          <w:sz w:val="28"/>
          <w:szCs w:val="28"/>
        </w:rPr>
        <w:t>C</w:t>
      </w:r>
      <w:r w:rsidRPr="00E44A62">
        <w:rPr>
          <w:sz w:val="28"/>
          <w:szCs w:val="28"/>
          <w:vertAlign w:val="subscript"/>
        </w:rPr>
        <w:t>м</w:t>
      </w:r>
      <w:proofErr w:type="gramStart"/>
      <w:r w:rsidRPr="00E44A62">
        <w:rPr>
          <w:sz w:val="28"/>
          <w:szCs w:val="28"/>
          <w:vertAlign w:val="subscript"/>
        </w:rPr>
        <w:t>.в</w:t>
      </w:r>
      <w:proofErr w:type="gramEnd"/>
      <w:r w:rsidRPr="00E44A62">
        <w:rPr>
          <w:sz w:val="28"/>
          <w:szCs w:val="28"/>
          <w:vertAlign w:val="subscript"/>
        </w:rPr>
        <w:t>р</w:t>
      </w:r>
      <w:proofErr w:type="spellEnd"/>
      <w:r w:rsidRPr="00E44A62">
        <w:rPr>
          <w:sz w:val="28"/>
          <w:szCs w:val="28"/>
        </w:rPr>
        <w:t xml:space="preserve"> – стоимость  одного часа машинного времени, руб./ч; </w:t>
      </w:r>
      <w:proofErr w:type="spellStart"/>
      <w:r w:rsidRPr="00E44A62">
        <w:rPr>
          <w:sz w:val="28"/>
          <w:szCs w:val="28"/>
        </w:rPr>
        <w:t>Ц</w:t>
      </w:r>
      <w:r w:rsidRPr="00E44A62">
        <w:rPr>
          <w:sz w:val="28"/>
          <w:szCs w:val="28"/>
          <w:vertAlign w:val="subscript"/>
        </w:rPr>
        <w:t>к</w:t>
      </w:r>
      <w:proofErr w:type="spellEnd"/>
      <w:r w:rsidRPr="00E44A62">
        <w:rPr>
          <w:sz w:val="28"/>
          <w:szCs w:val="28"/>
        </w:rPr>
        <w:t xml:space="preserve"> – </w:t>
      </w:r>
      <w:r w:rsidRPr="00E44A62">
        <w:rPr>
          <w:sz w:val="28"/>
          <w:szCs w:val="28"/>
        </w:rPr>
        <w:lastRenderedPageBreak/>
        <w:t xml:space="preserve">покупная цена компьютера, руб.; </w:t>
      </w:r>
      <w:proofErr w:type="spellStart"/>
      <w:r w:rsidRPr="00E44A62">
        <w:rPr>
          <w:sz w:val="28"/>
          <w:szCs w:val="28"/>
        </w:rPr>
        <w:t>C</w:t>
      </w:r>
      <w:r w:rsidRPr="00E44A62">
        <w:rPr>
          <w:sz w:val="28"/>
          <w:szCs w:val="28"/>
          <w:vertAlign w:val="subscript"/>
        </w:rPr>
        <w:t>сл.к</w:t>
      </w:r>
      <w:proofErr w:type="spellEnd"/>
      <w:r w:rsidRPr="00E44A62">
        <w:rPr>
          <w:sz w:val="28"/>
          <w:szCs w:val="28"/>
        </w:rPr>
        <w:t xml:space="preserve"> – срок службы компьютера, год; </w:t>
      </w:r>
      <w:proofErr w:type="spellStart"/>
      <w:r w:rsidRPr="00E44A62">
        <w:rPr>
          <w:sz w:val="28"/>
          <w:szCs w:val="28"/>
        </w:rPr>
        <w:t>К</w:t>
      </w:r>
      <w:r w:rsidRPr="00E44A62">
        <w:rPr>
          <w:sz w:val="28"/>
          <w:szCs w:val="28"/>
          <w:vertAlign w:val="subscript"/>
        </w:rPr>
        <w:t>р.д</w:t>
      </w:r>
      <w:proofErr w:type="spellEnd"/>
      <w:r w:rsidRPr="00E44A62">
        <w:rPr>
          <w:sz w:val="28"/>
          <w:szCs w:val="28"/>
        </w:rPr>
        <w:t xml:space="preserve"> – количество рабочих дней в году; </w:t>
      </w:r>
      <w:proofErr w:type="spellStart"/>
      <w:r w:rsidRPr="00E44A62">
        <w:rPr>
          <w:sz w:val="28"/>
          <w:szCs w:val="28"/>
        </w:rPr>
        <w:t>Вр</w:t>
      </w:r>
      <w:r w:rsidRPr="00E44A62">
        <w:rPr>
          <w:sz w:val="28"/>
          <w:szCs w:val="28"/>
          <w:vertAlign w:val="subscript"/>
        </w:rPr>
        <w:t>с</w:t>
      </w:r>
      <w:proofErr w:type="spellEnd"/>
      <w:r w:rsidRPr="00E44A62">
        <w:rPr>
          <w:sz w:val="28"/>
          <w:szCs w:val="28"/>
        </w:rPr>
        <w:t xml:space="preserve"> – время работы компьютера в течение суток, ч; </w:t>
      </w:r>
      <w:proofErr w:type="spellStart"/>
      <w:r w:rsidRPr="00E44A62">
        <w:rPr>
          <w:sz w:val="28"/>
          <w:szCs w:val="28"/>
        </w:rPr>
        <w:t>Cт</w:t>
      </w:r>
      <w:r w:rsidRPr="00E44A62">
        <w:rPr>
          <w:sz w:val="28"/>
          <w:szCs w:val="28"/>
          <w:vertAlign w:val="subscript"/>
        </w:rPr>
        <w:t>э</w:t>
      </w:r>
      <w:proofErr w:type="spellEnd"/>
      <w:r w:rsidRPr="00E44A62">
        <w:rPr>
          <w:sz w:val="28"/>
          <w:szCs w:val="28"/>
        </w:rPr>
        <w:t xml:space="preserve"> – стоимость одного  кВт*ч электроэнергии, руб.; </w:t>
      </w:r>
      <w:proofErr w:type="spellStart"/>
      <w:r w:rsidRPr="00E44A62">
        <w:rPr>
          <w:sz w:val="28"/>
          <w:szCs w:val="28"/>
        </w:rPr>
        <w:t>М</w:t>
      </w:r>
      <w:r w:rsidRPr="00E44A62">
        <w:rPr>
          <w:sz w:val="28"/>
          <w:szCs w:val="28"/>
          <w:vertAlign w:val="subscript"/>
        </w:rPr>
        <w:t>вс</w:t>
      </w:r>
      <w:proofErr w:type="spellEnd"/>
      <w:r w:rsidRPr="00E44A62">
        <w:rPr>
          <w:sz w:val="28"/>
          <w:szCs w:val="28"/>
        </w:rPr>
        <w:t xml:space="preserve"> – мощность вычислительной системы, кВт.</w:t>
      </w:r>
    </w:p>
    <w:p w14:paraId="26399898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2C711E48" w14:textId="4FBD0E04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Время использования вычислительной техники рассчитывается по формуле</w:t>
      </w:r>
      <w:r w:rsidR="00CF77A3">
        <w:rPr>
          <w:sz w:val="28"/>
          <w:szCs w:val="28"/>
        </w:rPr>
        <w:t xml:space="preserve"> 18.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66F3C939" w14:textId="77777777" w:rsidTr="00567D63">
        <w:tc>
          <w:tcPr>
            <w:tcW w:w="8364" w:type="dxa"/>
          </w:tcPr>
          <w:p w14:paraId="5FD27B4A" w14:textId="0CE10B7C" w:rsidR="006D5397" w:rsidRDefault="00CF77A3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2380" w:dyaOrig="480" w14:anchorId="41DB15D3">
                <v:shape id="_x0000_i1048" type="#_x0000_t75" style="width:118.5pt;height:24pt" o:ole="">
                  <v:imagedata r:id="rId64" o:title=""/>
                </v:shape>
                <o:OLEObject Type="Embed" ProgID="Equation.3" ShapeID="_x0000_i1048" DrawAspect="Content" ObjectID="_1822459302" r:id="rId65"/>
              </w:object>
            </w:r>
          </w:p>
        </w:tc>
        <w:tc>
          <w:tcPr>
            <w:tcW w:w="983" w:type="dxa"/>
          </w:tcPr>
          <w:p w14:paraId="28D0A26C" w14:textId="07EA54F3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18)</w:t>
            </w:r>
          </w:p>
        </w:tc>
      </w:tr>
    </w:tbl>
    <w:p w14:paraId="0AA38CC5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5CE960DD" w14:textId="77777777" w:rsidR="00CF77A3" w:rsidRPr="00CF77A3" w:rsidRDefault="00CF77A3" w:rsidP="00CF77A3">
      <w:pPr>
        <w:spacing w:line="360" w:lineRule="auto"/>
        <w:ind w:firstLine="709"/>
        <w:jc w:val="both"/>
        <w:rPr>
          <w:sz w:val="28"/>
          <w:szCs w:val="28"/>
        </w:rPr>
      </w:pPr>
      <w:r w:rsidRPr="00CF77A3">
        <w:rPr>
          <w:sz w:val="28"/>
          <w:szCs w:val="28"/>
        </w:rPr>
        <w:t xml:space="preserve">где </w:t>
      </w:r>
      <w:proofErr w:type="spellStart"/>
      <w:r w:rsidRPr="00CF77A3">
        <w:rPr>
          <w:sz w:val="28"/>
          <w:szCs w:val="28"/>
        </w:rPr>
        <w:t>Вр</w:t>
      </w:r>
      <w:r w:rsidRPr="00CF77A3">
        <w:rPr>
          <w:sz w:val="28"/>
          <w:szCs w:val="28"/>
          <w:vertAlign w:val="subscript"/>
        </w:rPr>
        <w:t>в</w:t>
      </w:r>
      <w:proofErr w:type="gramStart"/>
      <w:r w:rsidRPr="00CF77A3">
        <w:rPr>
          <w:sz w:val="28"/>
          <w:szCs w:val="28"/>
          <w:vertAlign w:val="subscript"/>
        </w:rPr>
        <w:t>.т</w:t>
      </w:r>
      <w:proofErr w:type="spellEnd"/>
      <w:proofErr w:type="gramEnd"/>
      <w:r w:rsidRPr="00CF77A3">
        <w:rPr>
          <w:sz w:val="28"/>
          <w:szCs w:val="28"/>
        </w:rPr>
        <w:t xml:space="preserve"> – время использования вычислительной техники, ч; </w:t>
      </w:r>
      <w:proofErr w:type="spellStart"/>
      <w:r w:rsidRPr="00CF77A3">
        <w:rPr>
          <w:sz w:val="28"/>
          <w:szCs w:val="28"/>
        </w:rPr>
        <w:t>К</w:t>
      </w:r>
      <w:r w:rsidRPr="00CF77A3">
        <w:rPr>
          <w:sz w:val="28"/>
          <w:szCs w:val="28"/>
          <w:vertAlign w:val="subscript"/>
        </w:rPr>
        <w:t>д.р</w:t>
      </w:r>
      <w:proofErr w:type="spellEnd"/>
      <w:r w:rsidRPr="00CF77A3">
        <w:rPr>
          <w:sz w:val="28"/>
          <w:szCs w:val="28"/>
        </w:rPr>
        <w:t xml:space="preserve"> – количество дней разработки ПО. </w:t>
      </w:r>
    </w:p>
    <w:p w14:paraId="32A64B60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60B42E7A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 xml:space="preserve">Затраты на носители информации принимаются в размере </w:t>
      </w:r>
      <w:r w:rsidRPr="00AB1065">
        <w:rPr>
          <w:sz w:val="28"/>
          <w:szCs w:val="28"/>
        </w:rPr>
        <w:br/>
        <w:t>2 % от цены вычислительной техники.</w:t>
      </w:r>
    </w:p>
    <w:p w14:paraId="51E4D7EC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5CE1ABC7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Затраты на текущий и профилактический ремонт принимаются в размере 4 % от цены  вычислительной техники.</w:t>
      </w:r>
    </w:p>
    <w:p w14:paraId="7FB9D573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6D12A2D0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10 % от стоимости помещения (или его аренды), где происходит разработка программного продукта.</w:t>
      </w:r>
    </w:p>
    <w:p w14:paraId="23E40943" w14:textId="0D949A27" w:rsidR="00837CD8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bookmarkStart w:id="30" w:name="_Toc11403257"/>
      <w:r w:rsidRPr="006D5397">
        <w:rPr>
          <w:sz w:val="28"/>
          <w:szCs w:val="28"/>
          <w:highlight w:val="yellow"/>
        </w:rPr>
        <w:t>*</w:t>
      </w:r>
      <w:proofErr w:type="gramStart"/>
      <w:r w:rsidRPr="006D5397">
        <w:rPr>
          <w:sz w:val="28"/>
          <w:szCs w:val="28"/>
          <w:highlight w:val="yellow"/>
        </w:rPr>
        <w:t>р</w:t>
      </w:r>
      <w:proofErr w:type="gramEnd"/>
      <w:r w:rsidRPr="006D5397">
        <w:rPr>
          <w:sz w:val="28"/>
          <w:szCs w:val="28"/>
          <w:highlight w:val="yellow"/>
        </w:rPr>
        <w:t>асчет по формуле*</w:t>
      </w:r>
    </w:p>
    <w:p w14:paraId="5CD7E93C" w14:textId="2CACD9CF" w:rsidR="00CF77A3" w:rsidRPr="00AB1065" w:rsidRDefault="004B0689" w:rsidP="00344478">
      <w:pPr>
        <w:tabs>
          <w:tab w:val="left" w:pos="3915"/>
        </w:tabs>
        <w:spacing w:line="48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D57151C" w14:textId="5FFE2B22" w:rsidR="00AB1065" w:rsidRDefault="00AB1065" w:rsidP="00CF77A3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F77A3">
        <w:rPr>
          <w:sz w:val="28"/>
          <w:szCs w:val="28"/>
        </w:rPr>
        <w:t>Расчет цены программного продукта</w:t>
      </w:r>
      <w:bookmarkEnd w:id="30"/>
    </w:p>
    <w:p w14:paraId="24354EAE" w14:textId="77777777" w:rsidR="00344478" w:rsidRPr="00344478" w:rsidRDefault="00344478" w:rsidP="00344478">
      <w:pPr>
        <w:spacing w:line="360" w:lineRule="auto"/>
        <w:ind w:left="709"/>
        <w:jc w:val="both"/>
        <w:rPr>
          <w:sz w:val="28"/>
          <w:szCs w:val="28"/>
        </w:rPr>
      </w:pPr>
    </w:p>
    <w:p w14:paraId="40D1D0C1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Определение цены является одной из труднейших задач, стоящих перед любым предприятием. И именно цена предопределяет успехи предприятия – объемы продаж, доходы, получаемую прибыль.</w:t>
      </w:r>
    </w:p>
    <w:p w14:paraId="4C424013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lastRenderedPageBreak/>
        <w:t>Установление определенной цены на программный продукт служит для последующей его продажи и получения прибыли. Очень важно назначить цену таким образом, чтобы она не оказалась слишком высокой или слишком низкой.</w:t>
      </w:r>
    </w:p>
    <w:p w14:paraId="24A0E914" w14:textId="620D4A2E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используется формула</w:t>
      </w:r>
      <w:r w:rsidR="00CF77A3">
        <w:rPr>
          <w:sz w:val="28"/>
          <w:szCs w:val="28"/>
        </w:rPr>
        <w:t xml:space="preserve"> 19</w:t>
      </w:r>
      <w:r w:rsidRPr="00AB1065">
        <w:rPr>
          <w:sz w:val="28"/>
          <w:szCs w:val="28"/>
        </w:rPr>
        <w:t>:</w:t>
      </w:r>
    </w:p>
    <w:p w14:paraId="0007E430" w14:textId="77777777" w:rsidR="00CF77A3" w:rsidRPr="00AB1065" w:rsidRDefault="00CF77A3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012A87F4" w14:textId="77777777" w:rsidTr="00567D63">
        <w:tc>
          <w:tcPr>
            <w:tcW w:w="8364" w:type="dxa"/>
          </w:tcPr>
          <w:p w14:paraId="47239BAD" w14:textId="1BC9AB12" w:rsidR="006D5397" w:rsidRDefault="00CF77A3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3000" w:dyaOrig="480" w14:anchorId="2D2C6920">
                <v:shape id="_x0000_i1049" type="#_x0000_t75" style="width:150pt;height:24pt" o:ole="">
                  <v:imagedata r:id="rId66" o:title=""/>
                </v:shape>
                <o:OLEObject Type="Embed" ProgID="Equation.3" ShapeID="_x0000_i1049" DrawAspect="Content" ObjectID="_1822459303" r:id="rId67"/>
              </w:object>
            </w:r>
          </w:p>
        </w:tc>
        <w:tc>
          <w:tcPr>
            <w:tcW w:w="983" w:type="dxa"/>
          </w:tcPr>
          <w:p w14:paraId="3C180953" w14:textId="1C5E4760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19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C1A6561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34E6FB66" w14:textId="77777777" w:rsidR="00CF77A3" w:rsidRPr="00CF77A3" w:rsidRDefault="00CF77A3" w:rsidP="00CF77A3">
      <w:pPr>
        <w:spacing w:line="360" w:lineRule="auto"/>
        <w:ind w:firstLine="709"/>
        <w:jc w:val="both"/>
        <w:rPr>
          <w:sz w:val="28"/>
          <w:szCs w:val="28"/>
        </w:rPr>
      </w:pPr>
      <w:r w:rsidRPr="00CF77A3">
        <w:rPr>
          <w:sz w:val="28"/>
          <w:szCs w:val="28"/>
        </w:rPr>
        <w:t xml:space="preserve">где </w:t>
      </w:r>
      <w:proofErr w:type="spellStart"/>
      <w:r w:rsidRPr="00CF77A3">
        <w:rPr>
          <w:sz w:val="28"/>
          <w:szCs w:val="28"/>
        </w:rPr>
        <w:t>Ц</w:t>
      </w:r>
      <w:r w:rsidRPr="00CF77A3">
        <w:rPr>
          <w:sz w:val="28"/>
          <w:szCs w:val="28"/>
          <w:vertAlign w:val="subscript"/>
        </w:rPr>
        <w:t>п</w:t>
      </w:r>
      <w:proofErr w:type="gramStart"/>
      <w:r w:rsidRPr="00CF77A3">
        <w:rPr>
          <w:sz w:val="28"/>
          <w:szCs w:val="28"/>
          <w:vertAlign w:val="subscript"/>
        </w:rPr>
        <w:t>.п</w:t>
      </w:r>
      <w:proofErr w:type="spellEnd"/>
      <w:proofErr w:type="gramEnd"/>
      <w:r w:rsidRPr="00CF77A3">
        <w:rPr>
          <w:sz w:val="28"/>
          <w:szCs w:val="28"/>
        </w:rPr>
        <w:t xml:space="preserve"> – цена программного продукта, руб.; </w:t>
      </w:r>
      <w:proofErr w:type="spellStart"/>
      <w:r w:rsidRPr="00CF77A3">
        <w:rPr>
          <w:sz w:val="28"/>
          <w:szCs w:val="28"/>
        </w:rPr>
        <w:t>C</w:t>
      </w:r>
      <w:r w:rsidRPr="00CF77A3">
        <w:rPr>
          <w:sz w:val="28"/>
          <w:szCs w:val="28"/>
          <w:vertAlign w:val="subscript"/>
        </w:rPr>
        <w:t>п.п</w:t>
      </w:r>
      <w:proofErr w:type="spellEnd"/>
      <w:r w:rsidRPr="00CF77A3">
        <w:rPr>
          <w:sz w:val="28"/>
          <w:szCs w:val="28"/>
        </w:rPr>
        <w:t xml:space="preserve"> – себестоимость программного продукта, руб.; </w:t>
      </w:r>
      <w:proofErr w:type="spellStart"/>
      <w:r w:rsidRPr="00CF77A3">
        <w:rPr>
          <w:sz w:val="28"/>
          <w:szCs w:val="28"/>
        </w:rPr>
        <w:t>Н</w:t>
      </w:r>
      <w:r w:rsidRPr="00CF77A3">
        <w:rPr>
          <w:sz w:val="28"/>
          <w:szCs w:val="28"/>
          <w:vertAlign w:val="subscript"/>
        </w:rPr>
        <w:t>пр</w:t>
      </w:r>
      <w:proofErr w:type="spellEnd"/>
      <w:r w:rsidRPr="00CF77A3">
        <w:rPr>
          <w:sz w:val="28"/>
          <w:szCs w:val="28"/>
        </w:rPr>
        <w:t xml:space="preserve"> – норматив прибыли </w:t>
      </w:r>
      <w:r w:rsidRPr="00CF77A3">
        <w:rPr>
          <w:sz w:val="28"/>
          <w:szCs w:val="28"/>
        </w:rPr>
        <w:br/>
        <w:t xml:space="preserve">(20 %, в формуле </w:t>
      </w:r>
      <w:proofErr w:type="spellStart"/>
      <w:r w:rsidRPr="00CF77A3">
        <w:rPr>
          <w:sz w:val="28"/>
          <w:szCs w:val="28"/>
        </w:rPr>
        <w:t>Н</w:t>
      </w:r>
      <w:r w:rsidRPr="00CF77A3">
        <w:rPr>
          <w:sz w:val="28"/>
          <w:szCs w:val="28"/>
          <w:vertAlign w:val="subscript"/>
        </w:rPr>
        <w:t>пр</w:t>
      </w:r>
      <w:proofErr w:type="spellEnd"/>
      <w:r w:rsidRPr="00CF77A3">
        <w:rPr>
          <w:sz w:val="28"/>
          <w:szCs w:val="28"/>
        </w:rPr>
        <w:t xml:space="preserve"> = 0,2).</w:t>
      </w:r>
    </w:p>
    <w:p w14:paraId="4BD10DDF" w14:textId="56AB8550" w:rsidR="00837CD8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bookmarkStart w:id="31" w:name="_Toc11403258"/>
      <w:r w:rsidRPr="006D5397">
        <w:rPr>
          <w:sz w:val="28"/>
          <w:szCs w:val="28"/>
          <w:highlight w:val="yellow"/>
        </w:rPr>
        <w:t>*расчет по формуле*</w:t>
      </w:r>
    </w:p>
    <w:p w14:paraId="0D263E15" w14:textId="6EBA3721" w:rsidR="00CF77A3" w:rsidRDefault="00CF77A3" w:rsidP="00C77743">
      <w:pPr>
        <w:spacing w:line="480" w:lineRule="auto"/>
        <w:ind w:firstLine="709"/>
        <w:jc w:val="both"/>
        <w:rPr>
          <w:sz w:val="28"/>
          <w:szCs w:val="28"/>
        </w:rPr>
      </w:pPr>
    </w:p>
    <w:p w14:paraId="5D09F253" w14:textId="23869ED3" w:rsidR="00AB1065" w:rsidRDefault="00AB1065" w:rsidP="00CF77A3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F77A3">
        <w:rPr>
          <w:sz w:val="28"/>
          <w:szCs w:val="28"/>
        </w:rPr>
        <w:t>Расчет экономической эффективности</w:t>
      </w:r>
      <w:bookmarkEnd w:id="31"/>
    </w:p>
    <w:p w14:paraId="7E87C6CF" w14:textId="1EA88D06" w:rsidR="00CF77A3" w:rsidRPr="00CF77A3" w:rsidRDefault="00C77743" w:rsidP="00344478">
      <w:pPr>
        <w:pStyle w:val="a6"/>
        <w:tabs>
          <w:tab w:val="left" w:pos="2610"/>
        </w:tabs>
        <w:spacing w:line="360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1A240BA" w14:textId="4FAF2E97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В расчет экономической эффективности входит определение эксплуатационных расходов и капитальных затрат потребителя, годовой экономии эксплуатационных расходов у одного потребителя, срока окупаемости программного продукта, годового экономического эффекта. Расходы потребителя, связанные с эксплуатацией программы, определяются по формуле</w:t>
      </w:r>
      <w:r w:rsidR="00CF77A3">
        <w:rPr>
          <w:sz w:val="28"/>
          <w:szCs w:val="28"/>
        </w:rPr>
        <w:t xml:space="preserve"> 20.</w:t>
      </w:r>
    </w:p>
    <w:p w14:paraId="288B81A0" w14:textId="7F3161DA" w:rsidR="00CF77A3" w:rsidRPr="00AB1065" w:rsidRDefault="00CF77A3" w:rsidP="00CF77A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097AB637" w14:textId="77777777" w:rsidTr="00567D63">
        <w:tc>
          <w:tcPr>
            <w:tcW w:w="8364" w:type="dxa"/>
          </w:tcPr>
          <w:p w14:paraId="5E3509D8" w14:textId="57C825C0" w:rsidR="006D5397" w:rsidRDefault="00CF77A3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3840" w:dyaOrig="480" w14:anchorId="501F31D9">
                <v:shape id="_x0000_i1050" type="#_x0000_t75" style="width:192pt;height:24pt" o:ole="">
                  <v:imagedata r:id="rId68" o:title=""/>
                </v:shape>
                <o:OLEObject Type="Embed" ProgID="Equation.3" ShapeID="_x0000_i1050" DrawAspect="Content" ObjectID="_1822459304" r:id="rId69"/>
              </w:object>
            </w:r>
          </w:p>
        </w:tc>
        <w:tc>
          <w:tcPr>
            <w:tcW w:w="983" w:type="dxa"/>
          </w:tcPr>
          <w:p w14:paraId="33C78D0B" w14:textId="7C9233A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20)</w:t>
            </w:r>
          </w:p>
        </w:tc>
      </w:tr>
    </w:tbl>
    <w:p w14:paraId="289A12F6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47E7641C" w14:textId="77777777" w:rsidR="00CF77A3" w:rsidRPr="00CF77A3" w:rsidRDefault="00CF77A3" w:rsidP="00CF77A3">
      <w:pPr>
        <w:spacing w:line="360" w:lineRule="auto"/>
        <w:ind w:firstLine="709"/>
        <w:jc w:val="both"/>
        <w:rPr>
          <w:sz w:val="28"/>
          <w:szCs w:val="28"/>
        </w:rPr>
      </w:pPr>
      <w:r w:rsidRPr="00CF77A3">
        <w:rPr>
          <w:sz w:val="28"/>
          <w:szCs w:val="28"/>
        </w:rPr>
        <w:t xml:space="preserve">где </w:t>
      </w:r>
      <w:proofErr w:type="spellStart"/>
      <w:r w:rsidRPr="00CF77A3">
        <w:rPr>
          <w:sz w:val="28"/>
          <w:szCs w:val="28"/>
        </w:rPr>
        <w:t>р</w:t>
      </w:r>
      <w:r w:rsidRPr="00CF77A3">
        <w:rPr>
          <w:sz w:val="28"/>
          <w:szCs w:val="28"/>
          <w:vertAlign w:val="subscript"/>
        </w:rPr>
        <w:t>э</w:t>
      </w:r>
      <w:proofErr w:type="gramStart"/>
      <w:r w:rsidRPr="00CF77A3">
        <w:rPr>
          <w:sz w:val="28"/>
          <w:szCs w:val="28"/>
          <w:vertAlign w:val="subscript"/>
        </w:rPr>
        <w:t>.п</w:t>
      </w:r>
      <w:proofErr w:type="spellEnd"/>
      <w:proofErr w:type="gramEnd"/>
      <w:r w:rsidRPr="00CF77A3">
        <w:rPr>
          <w:sz w:val="28"/>
          <w:szCs w:val="28"/>
        </w:rPr>
        <w:t xml:space="preserve"> – эксплуатационные расходы потребителя, руб.; </w:t>
      </w:r>
      <w:proofErr w:type="spellStart"/>
      <w:r w:rsidRPr="00CF77A3">
        <w:rPr>
          <w:sz w:val="28"/>
          <w:szCs w:val="28"/>
        </w:rPr>
        <w:t>Вр</w:t>
      </w:r>
      <w:r w:rsidRPr="00CF77A3">
        <w:rPr>
          <w:sz w:val="28"/>
          <w:szCs w:val="28"/>
          <w:vertAlign w:val="subscript"/>
        </w:rPr>
        <w:t>п.п</w:t>
      </w:r>
      <w:proofErr w:type="spellEnd"/>
      <w:r w:rsidRPr="00CF77A3">
        <w:rPr>
          <w:sz w:val="28"/>
          <w:szCs w:val="28"/>
        </w:rPr>
        <w:t xml:space="preserve"> – объем машинного времени в течение года, необходимый для решения данной задачи с использованием программы, ч; </w:t>
      </w:r>
      <w:proofErr w:type="spellStart"/>
      <w:r w:rsidRPr="00CF77A3">
        <w:rPr>
          <w:sz w:val="28"/>
          <w:szCs w:val="28"/>
        </w:rPr>
        <w:t>C</w:t>
      </w:r>
      <w:r w:rsidRPr="00CF77A3">
        <w:rPr>
          <w:sz w:val="28"/>
          <w:szCs w:val="28"/>
          <w:vertAlign w:val="subscript"/>
        </w:rPr>
        <w:t>м.вр</w:t>
      </w:r>
      <w:proofErr w:type="spellEnd"/>
      <w:r w:rsidRPr="00CF77A3">
        <w:rPr>
          <w:sz w:val="28"/>
          <w:szCs w:val="28"/>
        </w:rPr>
        <w:t xml:space="preserve"> – стоимость одного часа машинного времени, руб./ч; </w:t>
      </w:r>
      <w:proofErr w:type="spellStart"/>
      <w:r w:rsidRPr="00CF77A3">
        <w:rPr>
          <w:sz w:val="28"/>
          <w:szCs w:val="28"/>
        </w:rPr>
        <w:t>Ц</w:t>
      </w:r>
      <w:r w:rsidRPr="00CF77A3">
        <w:rPr>
          <w:sz w:val="28"/>
          <w:szCs w:val="28"/>
          <w:vertAlign w:val="subscript"/>
        </w:rPr>
        <w:t>п.п</w:t>
      </w:r>
      <w:proofErr w:type="spellEnd"/>
      <w:r w:rsidRPr="00CF77A3">
        <w:rPr>
          <w:sz w:val="28"/>
          <w:szCs w:val="28"/>
        </w:rPr>
        <w:t xml:space="preserve"> – цена программного продукта, руб.; </w:t>
      </w:r>
      <w:proofErr w:type="spellStart"/>
      <w:r w:rsidRPr="00CF77A3">
        <w:rPr>
          <w:sz w:val="28"/>
          <w:szCs w:val="28"/>
        </w:rPr>
        <w:t>C</w:t>
      </w:r>
      <w:r w:rsidRPr="00CF77A3">
        <w:rPr>
          <w:sz w:val="28"/>
          <w:szCs w:val="28"/>
          <w:vertAlign w:val="subscript"/>
        </w:rPr>
        <w:t>сл</w:t>
      </w:r>
      <w:proofErr w:type="spellEnd"/>
      <w:r w:rsidRPr="00CF77A3">
        <w:rPr>
          <w:sz w:val="28"/>
          <w:szCs w:val="28"/>
        </w:rPr>
        <w:t xml:space="preserve"> – </w:t>
      </w:r>
      <w:r w:rsidRPr="00CF77A3">
        <w:rPr>
          <w:sz w:val="28"/>
          <w:szCs w:val="28"/>
        </w:rPr>
        <w:lastRenderedPageBreak/>
        <w:t>срок службы программного продукта, год. Обычно составляет 1 – 2 года, затем выпускается новая версия программного продукта.</w:t>
      </w:r>
    </w:p>
    <w:p w14:paraId="5AF4CD43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768D3AE3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Если на момент внедрения программного продукта у потребителя все работы выполнялись вручную, тогда капитальные затраты рассчитываются по формуле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1B8FDAFA" w14:textId="77777777" w:rsidTr="00567D63">
        <w:tc>
          <w:tcPr>
            <w:tcW w:w="8364" w:type="dxa"/>
          </w:tcPr>
          <w:p w14:paraId="00BB00CF" w14:textId="28CFC420" w:rsidR="006D5397" w:rsidRDefault="00CF77A3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3580" w:dyaOrig="920" w14:anchorId="2AEB8811">
                <v:shape id="_x0000_i1051" type="#_x0000_t75" style="width:178.5pt;height:45.75pt" o:ole="">
                  <v:imagedata r:id="rId70" o:title=""/>
                </v:shape>
                <o:OLEObject Type="Embed" ProgID="Equation.3" ShapeID="_x0000_i1051" DrawAspect="Content" ObjectID="_1822459305" r:id="rId71"/>
              </w:object>
            </w:r>
          </w:p>
        </w:tc>
        <w:tc>
          <w:tcPr>
            <w:tcW w:w="983" w:type="dxa"/>
          </w:tcPr>
          <w:p w14:paraId="211AC8A3" w14:textId="77061F0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21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318FBEB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7B4A76F8" w14:textId="77777777" w:rsidR="00CF77A3" w:rsidRPr="00CF77A3" w:rsidRDefault="00CF77A3" w:rsidP="00CF77A3">
      <w:pPr>
        <w:spacing w:line="360" w:lineRule="auto"/>
        <w:ind w:firstLine="709"/>
        <w:jc w:val="both"/>
        <w:rPr>
          <w:sz w:val="28"/>
          <w:szCs w:val="28"/>
        </w:rPr>
      </w:pPr>
      <w:r w:rsidRPr="00CF77A3">
        <w:rPr>
          <w:sz w:val="28"/>
          <w:szCs w:val="28"/>
        </w:rPr>
        <w:t xml:space="preserve">где </w:t>
      </w:r>
      <w:proofErr w:type="spellStart"/>
      <w:r w:rsidRPr="00CF77A3">
        <w:rPr>
          <w:sz w:val="28"/>
          <w:szCs w:val="28"/>
        </w:rPr>
        <w:t>р</w:t>
      </w:r>
      <w:r w:rsidRPr="00CF77A3">
        <w:rPr>
          <w:sz w:val="28"/>
          <w:szCs w:val="28"/>
          <w:vertAlign w:val="subscript"/>
        </w:rPr>
        <w:t>кап</w:t>
      </w:r>
      <w:proofErr w:type="spellEnd"/>
      <w:r w:rsidRPr="00CF77A3">
        <w:rPr>
          <w:sz w:val="28"/>
          <w:szCs w:val="28"/>
        </w:rPr>
        <w:t xml:space="preserve"> –  капитальные расходы потребителя, руб.; </w:t>
      </w:r>
      <w:proofErr w:type="spellStart"/>
      <w:r w:rsidRPr="00CF77A3">
        <w:rPr>
          <w:sz w:val="28"/>
          <w:szCs w:val="28"/>
        </w:rPr>
        <w:t>Ф</w:t>
      </w:r>
      <w:r w:rsidRPr="00CF77A3">
        <w:rPr>
          <w:sz w:val="28"/>
          <w:szCs w:val="28"/>
          <w:vertAlign w:val="subscript"/>
        </w:rPr>
        <w:t>вр</w:t>
      </w:r>
      <w:proofErr w:type="spellEnd"/>
      <w:r w:rsidRPr="00CF77A3">
        <w:rPr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К</w:t>
      </w:r>
      <w:r w:rsidRPr="00CF77A3">
        <w:rPr>
          <w:sz w:val="28"/>
          <w:szCs w:val="28"/>
          <w:vertAlign w:val="subscript"/>
        </w:rPr>
        <w:t>ЭВМ</w:t>
      </w:r>
      <w:r w:rsidRPr="00CF77A3">
        <w:rPr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14:paraId="5B1AE6FA" w14:textId="121C3185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Капитальные затраты на вычислительную технику рассчитываются по формуле</w:t>
      </w:r>
      <w:r w:rsidR="00CF77A3">
        <w:rPr>
          <w:sz w:val="28"/>
          <w:szCs w:val="28"/>
        </w:rPr>
        <w:t xml:space="preserve"> 22.</w:t>
      </w:r>
    </w:p>
    <w:p w14:paraId="5EA46AAB" w14:textId="77777777" w:rsidR="00CF77A3" w:rsidRPr="00AB1065" w:rsidRDefault="00CF77A3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39AF74FB" w14:textId="77777777" w:rsidTr="00567D63">
        <w:tc>
          <w:tcPr>
            <w:tcW w:w="8364" w:type="dxa"/>
          </w:tcPr>
          <w:p w14:paraId="4858C5F8" w14:textId="270C127E" w:rsidR="006D5397" w:rsidRDefault="00CF77A3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2580" w:dyaOrig="440" w14:anchorId="542EEB77">
                <v:shape id="_x0000_i1052" type="#_x0000_t75" style="width:129pt;height:21.75pt" o:ole="">
                  <v:imagedata r:id="rId72" o:title=""/>
                </v:shape>
                <o:OLEObject Type="Embed" ProgID="Equation.3" ShapeID="_x0000_i1052" DrawAspect="Content" ObjectID="_1822459306" r:id="rId73"/>
              </w:object>
            </w:r>
          </w:p>
        </w:tc>
        <w:tc>
          <w:tcPr>
            <w:tcW w:w="983" w:type="dxa"/>
          </w:tcPr>
          <w:p w14:paraId="10AF8C8B" w14:textId="2FA79F26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22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321BE674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3F3DFB7C" w14:textId="77777777" w:rsidR="00CF77A3" w:rsidRPr="00CF77A3" w:rsidRDefault="00CF77A3" w:rsidP="00CF77A3">
      <w:pPr>
        <w:spacing w:line="360" w:lineRule="auto"/>
        <w:ind w:firstLine="709"/>
        <w:jc w:val="both"/>
        <w:rPr>
          <w:sz w:val="28"/>
          <w:szCs w:val="28"/>
        </w:rPr>
      </w:pPr>
      <w:r w:rsidRPr="00CF77A3">
        <w:rPr>
          <w:sz w:val="28"/>
          <w:szCs w:val="28"/>
        </w:rPr>
        <w:t>где Ц</w:t>
      </w:r>
      <w:r w:rsidRPr="00CF77A3">
        <w:rPr>
          <w:sz w:val="28"/>
          <w:szCs w:val="28"/>
          <w:vertAlign w:val="subscript"/>
        </w:rPr>
        <w:t>ЭВМ</w:t>
      </w:r>
      <w:r w:rsidRPr="00CF77A3">
        <w:rPr>
          <w:sz w:val="28"/>
          <w:szCs w:val="28"/>
        </w:rPr>
        <w:t xml:space="preserve"> – цена вычислительной техники, руб.; </w:t>
      </w:r>
      <w:proofErr w:type="spellStart"/>
      <w:r w:rsidRPr="00CF77A3">
        <w:rPr>
          <w:sz w:val="28"/>
          <w:szCs w:val="28"/>
        </w:rPr>
        <w:t>р</w:t>
      </w:r>
      <w:r w:rsidRPr="00CF77A3">
        <w:rPr>
          <w:sz w:val="28"/>
          <w:szCs w:val="28"/>
          <w:vertAlign w:val="subscript"/>
        </w:rPr>
        <w:t>п</w:t>
      </w:r>
      <w:proofErr w:type="gramStart"/>
      <w:r w:rsidRPr="00CF77A3">
        <w:rPr>
          <w:sz w:val="28"/>
          <w:szCs w:val="28"/>
          <w:vertAlign w:val="subscript"/>
        </w:rPr>
        <w:t>.п</w:t>
      </w:r>
      <w:proofErr w:type="spellEnd"/>
      <w:proofErr w:type="gramEnd"/>
      <w:r w:rsidRPr="00CF77A3">
        <w:rPr>
          <w:sz w:val="28"/>
          <w:szCs w:val="28"/>
        </w:rPr>
        <w:t xml:space="preserve">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 </w:t>
      </w:r>
    </w:p>
    <w:p w14:paraId="2A50A94F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37B78550" w14:textId="030255A2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</w:t>
      </w:r>
      <w:r w:rsidRPr="00AB1065">
        <w:rPr>
          <w:sz w:val="28"/>
          <w:szCs w:val="28"/>
        </w:rPr>
        <w:softHyphen/>
        <w:t>теля при решении задачи вручную</w:t>
      </w:r>
      <w:r w:rsidR="00CF77A3">
        <w:rPr>
          <w:sz w:val="28"/>
          <w:szCs w:val="28"/>
        </w:rPr>
        <w:t xml:space="preserve"> по формуле 23.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17577AE1" w14:textId="77777777" w:rsidTr="00567D63">
        <w:tc>
          <w:tcPr>
            <w:tcW w:w="8364" w:type="dxa"/>
          </w:tcPr>
          <w:p w14:paraId="7E4BB627" w14:textId="57087704" w:rsidR="006D5397" w:rsidRDefault="00CF77A3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B1065">
              <w:rPr>
                <w:sz w:val="28"/>
                <w:szCs w:val="28"/>
              </w:rPr>
              <w:object w:dxaOrig="3260" w:dyaOrig="480" w14:anchorId="7CEE24D8">
                <v:shape id="_x0000_i1053" type="#_x0000_t75" style="width:163.5pt;height:24pt" o:ole="">
                  <v:imagedata r:id="rId74" o:title=""/>
                </v:shape>
                <o:OLEObject Type="Embed" ProgID="Equation.3" ShapeID="_x0000_i1053" DrawAspect="Content" ObjectID="_1822459307" r:id="rId75"/>
              </w:object>
            </w:r>
          </w:p>
        </w:tc>
        <w:tc>
          <w:tcPr>
            <w:tcW w:w="983" w:type="dxa"/>
          </w:tcPr>
          <w:p w14:paraId="3998007C" w14:textId="64426E9C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3)</w:t>
            </w:r>
          </w:p>
        </w:tc>
      </w:tr>
    </w:tbl>
    <w:p w14:paraId="16822AD4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4BC92779" w14:textId="77777777" w:rsidR="00CF77A3" w:rsidRPr="00CF77A3" w:rsidRDefault="00CF77A3" w:rsidP="00CF77A3">
      <w:pPr>
        <w:spacing w:line="360" w:lineRule="auto"/>
        <w:ind w:firstLine="709"/>
        <w:jc w:val="both"/>
        <w:rPr>
          <w:sz w:val="28"/>
          <w:szCs w:val="28"/>
        </w:rPr>
      </w:pPr>
      <w:r w:rsidRPr="00CF77A3">
        <w:rPr>
          <w:sz w:val="28"/>
          <w:szCs w:val="28"/>
        </w:rPr>
        <w:t xml:space="preserve">где </w:t>
      </w:r>
      <w:proofErr w:type="spellStart"/>
      <w:r w:rsidRPr="00CF77A3">
        <w:rPr>
          <w:sz w:val="28"/>
          <w:szCs w:val="28"/>
        </w:rPr>
        <w:t>р</w:t>
      </w:r>
      <w:r w:rsidRPr="00CF77A3">
        <w:rPr>
          <w:sz w:val="28"/>
          <w:szCs w:val="28"/>
          <w:vertAlign w:val="subscript"/>
        </w:rPr>
        <w:t>э</w:t>
      </w:r>
      <w:proofErr w:type="gramStart"/>
      <w:r w:rsidRPr="00CF77A3">
        <w:rPr>
          <w:sz w:val="28"/>
          <w:szCs w:val="28"/>
          <w:vertAlign w:val="subscript"/>
        </w:rPr>
        <w:t>.р</w:t>
      </w:r>
      <w:proofErr w:type="gramEnd"/>
      <w:r w:rsidRPr="00CF77A3">
        <w:rPr>
          <w:sz w:val="28"/>
          <w:szCs w:val="28"/>
          <w:vertAlign w:val="subscript"/>
        </w:rPr>
        <w:t>уч</w:t>
      </w:r>
      <w:proofErr w:type="spellEnd"/>
      <w:r w:rsidRPr="00CF77A3">
        <w:rPr>
          <w:sz w:val="28"/>
          <w:szCs w:val="28"/>
        </w:rPr>
        <w:t xml:space="preserve"> – эксплуатационные расходы потребителя при решении задачи </w:t>
      </w:r>
      <w:r w:rsidRPr="00CF77A3">
        <w:rPr>
          <w:sz w:val="28"/>
          <w:szCs w:val="28"/>
        </w:rPr>
        <w:lastRenderedPageBreak/>
        <w:t>вручную, руб.; ФЗП – фонд заработной платы персонала, обслуживающего решение задачи вручную, руб.; 12  – количество месяцев в году; 1,21 – поправочный коэффициент.</w:t>
      </w:r>
    </w:p>
    <w:p w14:paraId="549CC2AC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2E20E3E8" w14:textId="34FDF26A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Тогда годовая экономия эксплуатационных расходов у одного потребителя рассчитывается по формуле</w:t>
      </w:r>
      <w:r w:rsidR="00CF77A3">
        <w:rPr>
          <w:sz w:val="28"/>
          <w:szCs w:val="28"/>
        </w:rPr>
        <w:t xml:space="preserve"> 24.</w:t>
      </w:r>
    </w:p>
    <w:p w14:paraId="2F186E2F" w14:textId="77777777" w:rsidR="00CF77A3" w:rsidRPr="00AB1065" w:rsidRDefault="00CF77A3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025C2D4C" w14:textId="77777777" w:rsidTr="00567D63">
        <w:tc>
          <w:tcPr>
            <w:tcW w:w="8364" w:type="dxa"/>
          </w:tcPr>
          <w:p w14:paraId="4E4D7779" w14:textId="12863361" w:rsidR="006D5397" w:rsidRDefault="00CF77A3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61FB1">
              <w:rPr>
                <w:sz w:val="32"/>
                <w:szCs w:val="32"/>
              </w:rPr>
              <w:t xml:space="preserve">Э = </w:t>
            </w:r>
            <w:proofErr w:type="spellStart"/>
            <w:r w:rsidRPr="00361FB1">
              <w:rPr>
                <w:sz w:val="32"/>
                <w:szCs w:val="32"/>
              </w:rPr>
              <w:t>р</w:t>
            </w:r>
            <w:r w:rsidRPr="00361FB1">
              <w:rPr>
                <w:sz w:val="32"/>
                <w:szCs w:val="32"/>
                <w:vertAlign w:val="subscript"/>
              </w:rPr>
              <w:t>э</w:t>
            </w:r>
            <w:proofErr w:type="gramStart"/>
            <w:r w:rsidRPr="00361FB1">
              <w:rPr>
                <w:sz w:val="32"/>
                <w:szCs w:val="32"/>
                <w:vertAlign w:val="subscript"/>
              </w:rPr>
              <w:t>.р</w:t>
            </w:r>
            <w:proofErr w:type="gramEnd"/>
            <w:r w:rsidRPr="00361FB1">
              <w:rPr>
                <w:sz w:val="32"/>
                <w:szCs w:val="32"/>
                <w:vertAlign w:val="subscript"/>
              </w:rPr>
              <w:t>уч</w:t>
            </w:r>
            <w:proofErr w:type="spellEnd"/>
            <w:r w:rsidRPr="00361FB1">
              <w:rPr>
                <w:sz w:val="32"/>
                <w:szCs w:val="32"/>
                <w:vertAlign w:val="subscript"/>
              </w:rPr>
              <w:t xml:space="preserve"> </w:t>
            </w:r>
            <w:r w:rsidRPr="00361FB1">
              <w:rPr>
                <w:sz w:val="32"/>
                <w:szCs w:val="32"/>
              </w:rPr>
              <w:t xml:space="preserve"> – </w:t>
            </w:r>
            <w:proofErr w:type="spellStart"/>
            <w:r>
              <w:rPr>
                <w:sz w:val="32"/>
                <w:szCs w:val="32"/>
              </w:rPr>
              <w:t>Р</w:t>
            </w:r>
            <w:r w:rsidRPr="00361FB1">
              <w:rPr>
                <w:sz w:val="32"/>
                <w:szCs w:val="32"/>
                <w:vertAlign w:val="subscript"/>
              </w:rPr>
              <w:t>э.п</w:t>
            </w:r>
            <w:proofErr w:type="spellEnd"/>
            <w:r w:rsidRPr="00361FB1">
              <w:rPr>
                <w:sz w:val="32"/>
                <w:szCs w:val="32"/>
                <w:vertAlign w:val="subscript"/>
              </w:rPr>
              <w:t>.</w:t>
            </w:r>
          </w:p>
        </w:tc>
        <w:tc>
          <w:tcPr>
            <w:tcW w:w="983" w:type="dxa"/>
          </w:tcPr>
          <w:p w14:paraId="0CED3022" w14:textId="37AB462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24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3ED3F43A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03762E74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7D87B304" w14:textId="638C4036" w:rsidR="00AB1065" w:rsidRPr="00D913D8" w:rsidRDefault="00CF77A3" w:rsidP="00AB1065">
      <w:pPr>
        <w:spacing w:line="360" w:lineRule="auto"/>
        <w:ind w:firstLine="709"/>
        <w:jc w:val="both"/>
        <w:rPr>
          <w:spacing w:val="-16"/>
          <w:sz w:val="28"/>
          <w:szCs w:val="28"/>
        </w:rPr>
      </w:pPr>
      <w:r w:rsidRPr="00D913D8">
        <w:rPr>
          <w:spacing w:val="-16"/>
          <w:sz w:val="28"/>
          <w:szCs w:val="28"/>
        </w:rPr>
        <w:t>Срок</w:t>
      </w:r>
      <w:r w:rsidR="00AB1065" w:rsidRPr="00AB1065">
        <w:rPr>
          <w:spacing w:val="-16"/>
          <w:sz w:val="28"/>
          <w:szCs w:val="28"/>
        </w:rPr>
        <w:t xml:space="preserve"> окупаемости программного продукта рассчитывается по формуле</w:t>
      </w:r>
      <w:r w:rsidRPr="00D913D8">
        <w:rPr>
          <w:spacing w:val="-16"/>
          <w:sz w:val="28"/>
          <w:szCs w:val="28"/>
        </w:rPr>
        <w:t xml:space="preserve"> 25.</w:t>
      </w:r>
    </w:p>
    <w:p w14:paraId="16884910" w14:textId="77777777" w:rsidR="00CF77A3" w:rsidRPr="00AB1065" w:rsidRDefault="00CF77A3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145920BF" w14:textId="77777777" w:rsidTr="00D913D8">
        <w:trPr>
          <w:trHeight w:val="680"/>
        </w:trPr>
        <w:tc>
          <w:tcPr>
            <w:tcW w:w="8364" w:type="dxa"/>
          </w:tcPr>
          <w:p w14:paraId="7386E91A" w14:textId="1751680C" w:rsidR="006D5397" w:rsidRPr="00D913D8" w:rsidRDefault="00CF77A3" w:rsidP="00567D63">
            <w:pPr>
              <w:spacing w:line="360" w:lineRule="auto"/>
              <w:jc w:val="center"/>
            </w:pPr>
            <w:r w:rsidRPr="00AB1065">
              <w:object w:dxaOrig="1440" w:dyaOrig="800" w14:anchorId="296809EC">
                <v:shape id="_x0000_i1054" type="#_x0000_t75" style="width:1in;height:39.75pt" o:ole="">
                  <v:imagedata r:id="rId76" o:title=""/>
                </v:shape>
                <o:OLEObject Type="Embed" ProgID="Equation.3" ShapeID="_x0000_i1054" DrawAspect="Content" ObjectID="_1822459308" r:id="rId77"/>
              </w:object>
            </w:r>
          </w:p>
        </w:tc>
        <w:tc>
          <w:tcPr>
            <w:tcW w:w="983" w:type="dxa"/>
          </w:tcPr>
          <w:p w14:paraId="19A970CD" w14:textId="4CBEA0C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9EB9929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62B9AA5B" w14:textId="77777777" w:rsidR="00837CD8" w:rsidRPr="00AB1065" w:rsidRDefault="00837CD8" w:rsidP="00837CD8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6CCE3F3B" w14:textId="55E9A716" w:rsid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AB1065">
        <w:rPr>
          <w:sz w:val="28"/>
          <w:szCs w:val="28"/>
        </w:rPr>
        <w:t>Годовой экономический эффект, получаемый одним пот</w:t>
      </w:r>
      <w:r w:rsidRPr="00AB1065">
        <w:rPr>
          <w:sz w:val="28"/>
          <w:szCs w:val="28"/>
        </w:rPr>
        <w:softHyphen/>
        <w:t>ре</w:t>
      </w:r>
      <w:r w:rsidRPr="00AB1065">
        <w:rPr>
          <w:sz w:val="28"/>
          <w:szCs w:val="28"/>
        </w:rPr>
        <w:softHyphen/>
        <w:t>бителем, рассчитывается по формуле</w:t>
      </w:r>
      <w:r w:rsidR="00CF77A3">
        <w:rPr>
          <w:sz w:val="28"/>
          <w:szCs w:val="28"/>
        </w:rPr>
        <w:t xml:space="preserve"> 26.</w:t>
      </w:r>
    </w:p>
    <w:p w14:paraId="73360E4B" w14:textId="77777777" w:rsidR="00CF77A3" w:rsidRPr="00AB1065" w:rsidRDefault="00CF77A3" w:rsidP="00AB1065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3"/>
      </w:tblGrid>
      <w:tr w:rsidR="006D5397" w14:paraId="0EC3CF2B" w14:textId="77777777" w:rsidTr="00567D63">
        <w:tc>
          <w:tcPr>
            <w:tcW w:w="8364" w:type="dxa"/>
          </w:tcPr>
          <w:p w14:paraId="36BF4AEC" w14:textId="2E38CFC7" w:rsidR="006D5397" w:rsidRDefault="00CF77A3" w:rsidP="00D913D8">
            <w:pPr>
              <w:jc w:val="center"/>
              <w:rPr>
                <w:sz w:val="28"/>
                <w:szCs w:val="28"/>
              </w:rPr>
            </w:pPr>
            <w:r w:rsidRPr="00361FB1">
              <w:rPr>
                <w:sz w:val="32"/>
                <w:szCs w:val="32"/>
              </w:rPr>
              <w:t xml:space="preserve">ЭЭ = Э – </w:t>
            </w:r>
            <w:proofErr w:type="spellStart"/>
            <w:r w:rsidRPr="00361FB1">
              <w:rPr>
                <w:sz w:val="32"/>
                <w:szCs w:val="32"/>
              </w:rPr>
              <w:t>Е</w:t>
            </w:r>
            <w:r w:rsidRPr="00361FB1">
              <w:rPr>
                <w:sz w:val="32"/>
                <w:szCs w:val="32"/>
                <w:vertAlign w:val="subscript"/>
              </w:rPr>
              <w:t>н</w:t>
            </w:r>
            <w:proofErr w:type="spellEnd"/>
            <w:r w:rsidRPr="00361FB1">
              <w:rPr>
                <w:sz w:val="32"/>
                <w:szCs w:val="32"/>
              </w:rPr>
              <w:t xml:space="preserve"> · </w:t>
            </w:r>
            <w:proofErr w:type="spellStart"/>
            <w:r>
              <w:rPr>
                <w:sz w:val="32"/>
                <w:szCs w:val="32"/>
              </w:rPr>
              <w:t>Р</w:t>
            </w:r>
            <w:r w:rsidRPr="00361FB1">
              <w:rPr>
                <w:sz w:val="32"/>
                <w:szCs w:val="32"/>
                <w:vertAlign w:val="subscript"/>
              </w:rPr>
              <w:t>кап</w:t>
            </w:r>
            <w:proofErr w:type="spellEnd"/>
            <w:r>
              <w:rPr>
                <w:sz w:val="32"/>
                <w:szCs w:val="32"/>
                <w:vertAlign w:val="subscript"/>
              </w:rPr>
              <w:t xml:space="preserve">     </w:t>
            </w:r>
          </w:p>
        </w:tc>
        <w:tc>
          <w:tcPr>
            <w:tcW w:w="983" w:type="dxa"/>
          </w:tcPr>
          <w:p w14:paraId="63AA13BB" w14:textId="2AA2D9BE" w:rsidR="006D5397" w:rsidRDefault="006D5397" w:rsidP="00567D6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CF77A3">
              <w:rPr>
                <w:sz w:val="28"/>
                <w:szCs w:val="28"/>
              </w:rPr>
              <w:t>26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3F5CA522" w14:textId="77777777" w:rsidR="00AB1065" w:rsidRPr="00AB1065" w:rsidRDefault="00AB1065" w:rsidP="00AB1065">
      <w:pPr>
        <w:spacing w:line="360" w:lineRule="auto"/>
        <w:ind w:firstLine="709"/>
        <w:jc w:val="both"/>
        <w:rPr>
          <w:sz w:val="28"/>
          <w:szCs w:val="28"/>
        </w:rPr>
      </w:pPr>
    </w:p>
    <w:p w14:paraId="71A9A1DA" w14:textId="77777777" w:rsidR="00CF77A3" w:rsidRPr="00CF77A3" w:rsidRDefault="00CF77A3" w:rsidP="00CF77A3">
      <w:pPr>
        <w:spacing w:line="360" w:lineRule="auto"/>
        <w:ind w:firstLine="709"/>
        <w:jc w:val="both"/>
        <w:rPr>
          <w:sz w:val="28"/>
          <w:szCs w:val="28"/>
        </w:rPr>
      </w:pPr>
      <w:r w:rsidRPr="00CF77A3">
        <w:rPr>
          <w:sz w:val="28"/>
          <w:szCs w:val="28"/>
        </w:rPr>
        <w:t xml:space="preserve">где </w:t>
      </w:r>
      <w:proofErr w:type="spellStart"/>
      <w:r w:rsidRPr="00CF77A3">
        <w:rPr>
          <w:sz w:val="28"/>
          <w:szCs w:val="28"/>
        </w:rPr>
        <w:t>Е</w:t>
      </w:r>
      <w:r w:rsidRPr="00CF77A3">
        <w:rPr>
          <w:sz w:val="28"/>
          <w:szCs w:val="28"/>
          <w:vertAlign w:val="subscript"/>
        </w:rPr>
        <w:t>н</w:t>
      </w:r>
      <w:proofErr w:type="spellEnd"/>
      <w:r w:rsidRPr="00CF77A3">
        <w:rPr>
          <w:sz w:val="28"/>
          <w:szCs w:val="28"/>
        </w:rPr>
        <w:t xml:space="preserve"> – нормативный коэффициент эффективности допол</w:t>
      </w:r>
      <w:r w:rsidRPr="00CF77A3">
        <w:rPr>
          <w:sz w:val="28"/>
          <w:szCs w:val="28"/>
        </w:rPr>
        <w:softHyphen/>
        <w:t>ни</w:t>
      </w:r>
      <w:r w:rsidRPr="00CF77A3">
        <w:rPr>
          <w:sz w:val="28"/>
          <w:szCs w:val="28"/>
        </w:rPr>
        <w:softHyphen/>
        <w:t>тельных капитальных вложений, равный 0,15.</w:t>
      </w:r>
    </w:p>
    <w:p w14:paraId="29BBB3D1" w14:textId="649FBFC4" w:rsidR="00AB1065" w:rsidRDefault="00837CD8" w:rsidP="00AB1065">
      <w:pPr>
        <w:spacing w:line="360" w:lineRule="auto"/>
        <w:ind w:firstLine="709"/>
        <w:jc w:val="both"/>
        <w:rPr>
          <w:sz w:val="28"/>
          <w:szCs w:val="28"/>
        </w:rPr>
      </w:pPr>
      <w:r w:rsidRPr="006D5397">
        <w:rPr>
          <w:sz w:val="28"/>
          <w:szCs w:val="28"/>
          <w:highlight w:val="yellow"/>
        </w:rPr>
        <w:t>*расчет по формуле*</w:t>
      </w:r>
    </w:p>
    <w:p w14:paraId="15D11B90" w14:textId="1FAEF913" w:rsidR="00DF67E2" w:rsidRPr="00AB1065" w:rsidRDefault="00DF67E2" w:rsidP="00344478">
      <w:pPr>
        <w:widowControl/>
        <w:autoSpaceDE/>
        <w:autoSpaceDN/>
        <w:adjustRightInd/>
        <w:rPr>
          <w:sz w:val="28"/>
          <w:szCs w:val="28"/>
        </w:rPr>
      </w:pPr>
    </w:p>
    <w:sectPr w:rsidR="00DF67E2" w:rsidRPr="00AB1065" w:rsidSect="002A604C">
      <w:headerReference w:type="even" r:id="rId78"/>
      <w:headerReference w:type="default" r:id="rId79"/>
      <w:footerReference w:type="default" r:id="rId80"/>
      <w:pgSz w:w="11909" w:h="16834"/>
      <w:pgMar w:top="1134" w:right="851" w:bottom="1134" w:left="1701" w:header="720" w:footer="720" w:gutter="0"/>
      <w:cols w:space="6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9F5808" w14:textId="77777777" w:rsidR="008513C8" w:rsidRDefault="008513C8">
      <w:r>
        <w:separator/>
      </w:r>
    </w:p>
  </w:endnote>
  <w:endnote w:type="continuationSeparator" w:id="0">
    <w:p w14:paraId="0E45C5E9" w14:textId="77777777" w:rsidR="008513C8" w:rsidRDefault="00851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44E1D" w14:textId="77777777" w:rsidR="001F2476" w:rsidRPr="00DD2220" w:rsidRDefault="001F2476" w:rsidP="00DD2220">
    <w:pPr>
      <w:pStyle w:val="ae"/>
      <w:jc w:val="center"/>
      <w:rPr>
        <w:sz w:val="28"/>
        <w:szCs w:val="28"/>
      </w:rPr>
    </w:pPr>
    <w:r w:rsidRPr="00DD2220">
      <w:rPr>
        <w:sz w:val="28"/>
        <w:szCs w:val="28"/>
      </w:rPr>
      <w:fldChar w:fldCharType="begin"/>
    </w:r>
    <w:r w:rsidRPr="00DD2220">
      <w:rPr>
        <w:sz w:val="28"/>
        <w:szCs w:val="28"/>
      </w:rPr>
      <w:instrText>PAGE   \* MERGEFORMAT</w:instrText>
    </w:r>
    <w:r w:rsidRPr="00DD2220">
      <w:rPr>
        <w:sz w:val="28"/>
        <w:szCs w:val="28"/>
      </w:rPr>
      <w:fldChar w:fldCharType="separate"/>
    </w:r>
    <w:r w:rsidR="008360A4" w:rsidRPr="008360A4">
      <w:rPr>
        <w:noProof/>
        <w:sz w:val="28"/>
        <w:szCs w:val="28"/>
        <w:lang w:val="ru-RU"/>
      </w:rPr>
      <w:t>2</w:t>
    </w:r>
    <w:r w:rsidRPr="00DD2220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ACBBD4" w14:textId="77777777" w:rsidR="008513C8" w:rsidRDefault="008513C8">
      <w:r>
        <w:separator/>
      </w:r>
    </w:p>
  </w:footnote>
  <w:footnote w:type="continuationSeparator" w:id="0">
    <w:p w14:paraId="4BB3312E" w14:textId="77777777" w:rsidR="008513C8" w:rsidRDefault="008513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632233" w14:textId="77777777" w:rsidR="001F2476" w:rsidRDefault="001F2476" w:rsidP="007A250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923CB2E" w14:textId="77777777" w:rsidR="001F2476" w:rsidRDefault="001F2476" w:rsidP="007A2502">
    <w:pPr>
      <w:pStyle w:val="a3"/>
      <w:ind w:right="360"/>
    </w:pPr>
  </w:p>
  <w:p w14:paraId="2D367695" w14:textId="77777777" w:rsidR="001F2476" w:rsidRDefault="001F247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ECC1BF" w14:textId="77777777" w:rsidR="001F2476" w:rsidRDefault="001F2476" w:rsidP="007A2502">
    <w:pPr>
      <w:pStyle w:val="a3"/>
      <w:ind w:right="360"/>
    </w:pPr>
  </w:p>
  <w:p w14:paraId="2ED1B480" w14:textId="77777777" w:rsidR="001F2476" w:rsidRDefault="001F247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singleLevel"/>
    <w:tmpl w:val="00000005"/>
    <w:name w:val="WW8Num7"/>
    <w:lvl w:ilvl="0">
      <w:start w:val="5"/>
      <w:numFmt w:val="bullet"/>
      <w:lvlText w:val="–"/>
      <w:lvlJc w:val="left"/>
      <w:pPr>
        <w:tabs>
          <w:tab w:val="num" w:pos="357"/>
        </w:tabs>
        <w:ind w:left="1077" w:hanging="360"/>
      </w:pPr>
      <w:rPr>
        <w:rFonts w:ascii="Times New Roman" w:hAnsi="Times New Roman" w:cs="Times New Roman"/>
      </w:rPr>
    </w:lvl>
  </w:abstractNum>
  <w:abstractNum w:abstractNumId="1">
    <w:nsid w:val="00000006"/>
    <w:multiLevelType w:val="singleLevel"/>
    <w:tmpl w:val="00000006"/>
    <w:name w:val="WW8Num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>
    <w:nsid w:val="00000008"/>
    <w:multiLevelType w:val="multilevel"/>
    <w:tmpl w:val="00000008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3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87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647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47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07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367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367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727" w:hanging="2160"/>
      </w:pPr>
    </w:lvl>
  </w:abstractNum>
  <w:abstractNum w:abstractNumId="3">
    <w:nsid w:val="00000009"/>
    <w:multiLevelType w:val="singleLevel"/>
    <w:tmpl w:val="00000009"/>
    <w:name w:val="WW8Num1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>
    <w:nsid w:val="00000011"/>
    <w:multiLevelType w:val="singleLevel"/>
    <w:tmpl w:val="00000011"/>
    <w:name w:val="WW8Num19"/>
    <w:lvl w:ilvl="0">
      <w:start w:val="5"/>
      <w:numFmt w:val="bullet"/>
      <w:lvlText w:val="–"/>
      <w:lvlJc w:val="left"/>
      <w:pPr>
        <w:tabs>
          <w:tab w:val="num" w:pos="360"/>
        </w:tabs>
        <w:ind w:left="1080" w:hanging="360"/>
      </w:pPr>
      <w:rPr>
        <w:rFonts w:ascii="Times New Roman" w:hAnsi="Times New Roman" w:cs="Times New Roman"/>
      </w:rPr>
    </w:lvl>
  </w:abstractNum>
  <w:abstractNum w:abstractNumId="5">
    <w:nsid w:val="00000012"/>
    <w:multiLevelType w:val="singleLevel"/>
    <w:tmpl w:val="00000012"/>
    <w:name w:val="WW8Num20"/>
    <w:lvl w:ilvl="0">
      <w:start w:val="5"/>
      <w:numFmt w:val="bullet"/>
      <w:lvlText w:val="–"/>
      <w:lvlJc w:val="left"/>
      <w:pPr>
        <w:tabs>
          <w:tab w:val="num" w:pos="207"/>
        </w:tabs>
        <w:ind w:left="927" w:hanging="360"/>
      </w:pPr>
      <w:rPr>
        <w:rFonts w:ascii="Times New Roman" w:hAnsi="Times New Roman" w:cs="Times New Roman"/>
      </w:rPr>
    </w:lvl>
  </w:abstractNum>
  <w:abstractNum w:abstractNumId="6">
    <w:nsid w:val="00000015"/>
    <w:multiLevelType w:val="singleLevel"/>
    <w:tmpl w:val="00000015"/>
    <w:name w:val="WW8Num2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>
    <w:nsid w:val="00000019"/>
    <w:multiLevelType w:val="singleLevel"/>
    <w:tmpl w:val="00000019"/>
    <w:name w:val="WW8Num27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8">
    <w:nsid w:val="0000001C"/>
    <w:multiLevelType w:val="singleLevel"/>
    <w:tmpl w:val="0000001C"/>
    <w:name w:val="WW8Num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9">
    <w:nsid w:val="00000028"/>
    <w:multiLevelType w:val="singleLevel"/>
    <w:tmpl w:val="00000028"/>
    <w:name w:val="WW8Num4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0">
    <w:nsid w:val="001E3AA5"/>
    <w:multiLevelType w:val="hybridMultilevel"/>
    <w:tmpl w:val="6020FED6"/>
    <w:lvl w:ilvl="0" w:tplc="FA4262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00F26290"/>
    <w:multiLevelType w:val="multilevel"/>
    <w:tmpl w:val="74CAE07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01E85C6F"/>
    <w:multiLevelType w:val="multilevel"/>
    <w:tmpl w:val="67549F4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3">
    <w:nsid w:val="056945DC"/>
    <w:multiLevelType w:val="hybridMultilevel"/>
    <w:tmpl w:val="9FA031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06593DAB"/>
    <w:multiLevelType w:val="hybridMultilevel"/>
    <w:tmpl w:val="12407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6AE7EDD"/>
    <w:multiLevelType w:val="multilevel"/>
    <w:tmpl w:val="F6B0798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>
    <w:nsid w:val="07E57F60"/>
    <w:multiLevelType w:val="hybridMultilevel"/>
    <w:tmpl w:val="C3A8B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89C00DA"/>
    <w:multiLevelType w:val="hybridMultilevel"/>
    <w:tmpl w:val="D5FC9AE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>
    <w:nsid w:val="0AC14572"/>
    <w:multiLevelType w:val="multilevel"/>
    <w:tmpl w:val="FAE0F6E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45" w:hanging="720"/>
      </w:pPr>
      <w:rPr>
        <w:rFonts w:ascii="Symbol" w:hAnsi="Symbol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  <w:b w:val="0"/>
      </w:rPr>
    </w:lvl>
  </w:abstractNum>
  <w:abstractNum w:abstractNumId="19">
    <w:nsid w:val="0C3D43C0"/>
    <w:multiLevelType w:val="hybridMultilevel"/>
    <w:tmpl w:val="D366756E"/>
    <w:lvl w:ilvl="0" w:tplc="321CE1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C635329"/>
    <w:multiLevelType w:val="hybridMultilevel"/>
    <w:tmpl w:val="7F44D454"/>
    <w:lvl w:ilvl="0" w:tplc="82989598">
      <w:start w:val="1"/>
      <w:numFmt w:val="decimal"/>
      <w:lvlText w:val="%1."/>
      <w:lvlJc w:val="left"/>
      <w:pPr>
        <w:ind w:left="2119" w:hanging="1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0D731B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0E2147D1"/>
    <w:multiLevelType w:val="hybridMultilevel"/>
    <w:tmpl w:val="C63C6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34C7CFC"/>
    <w:multiLevelType w:val="hybridMultilevel"/>
    <w:tmpl w:val="3304836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>
    <w:nsid w:val="20912090"/>
    <w:multiLevelType w:val="hybridMultilevel"/>
    <w:tmpl w:val="F528B482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25">
    <w:nsid w:val="238145A1"/>
    <w:multiLevelType w:val="hybridMultilevel"/>
    <w:tmpl w:val="765898AA"/>
    <w:lvl w:ilvl="0" w:tplc="7FC896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6">
    <w:nsid w:val="2E69218E"/>
    <w:multiLevelType w:val="hybridMultilevel"/>
    <w:tmpl w:val="E5DCBD8C"/>
    <w:lvl w:ilvl="0" w:tplc="00000012">
      <w:start w:val="5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35F6FF8"/>
    <w:multiLevelType w:val="multilevel"/>
    <w:tmpl w:val="1C1E136C"/>
    <w:lvl w:ilvl="0">
      <w:start w:val="1"/>
      <w:numFmt w:val="decimal"/>
      <w:lvlText w:val="%1."/>
      <w:lvlJc w:val="left"/>
      <w:pPr>
        <w:ind w:left="9285" w:hanging="360"/>
      </w:pPr>
    </w:lvl>
    <w:lvl w:ilvl="1">
      <w:start w:val="1"/>
      <w:numFmt w:val="decimal"/>
      <w:lvlText w:val="%1.%2."/>
      <w:lvlJc w:val="left"/>
      <w:pPr>
        <w:ind w:left="9717" w:hanging="432"/>
      </w:pPr>
    </w:lvl>
    <w:lvl w:ilvl="2">
      <w:start w:val="1"/>
      <w:numFmt w:val="decimal"/>
      <w:lvlText w:val="%1.%2.%3."/>
      <w:lvlJc w:val="left"/>
      <w:pPr>
        <w:ind w:left="10149" w:hanging="504"/>
      </w:pPr>
    </w:lvl>
    <w:lvl w:ilvl="3">
      <w:start w:val="1"/>
      <w:numFmt w:val="decimal"/>
      <w:lvlText w:val="%1.%2.%3.%4."/>
      <w:lvlJc w:val="left"/>
      <w:pPr>
        <w:ind w:left="10653" w:hanging="648"/>
      </w:pPr>
    </w:lvl>
    <w:lvl w:ilvl="4">
      <w:start w:val="1"/>
      <w:numFmt w:val="decimal"/>
      <w:lvlText w:val="%1.%2.%3.%4.%5."/>
      <w:lvlJc w:val="left"/>
      <w:pPr>
        <w:ind w:left="11157" w:hanging="792"/>
      </w:pPr>
    </w:lvl>
    <w:lvl w:ilvl="5">
      <w:start w:val="1"/>
      <w:numFmt w:val="decimal"/>
      <w:lvlText w:val="%1.%2.%3.%4.%5.%6."/>
      <w:lvlJc w:val="left"/>
      <w:pPr>
        <w:ind w:left="11661" w:hanging="936"/>
      </w:pPr>
    </w:lvl>
    <w:lvl w:ilvl="6">
      <w:start w:val="1"/>
      <w:numFmt w:val="decimal"/>
      <w:lvlText w:val="%1.%2.%3.%4.%5.%6.%7."/>
      <w:lvlJc w:val="left"/>
      <w:pPr>
        <w:ind w:left="12165" w:hanging="1080"/>
      </w:pPr>
    </w:lvl>
    <w:lvl w:ilvl="7">
      <w:start w:val="1"/>
      <w:numFmt w:val="decimal"/>
      <w:lvlText w:val="%1.%2.%3.%4.%5.%6.%7.%8."/>
      <w:lvlJc w:val="left"/>
      <w:pPr>
        <w:ind w:left="12669" w:hanging="1224"/>
      </w:pPr>
    </w:lvl>
    <w:lvl w:ilvl="8">
      <w:start w:val="1"/>
      <w:numFmt w:val="decimal"/>
      <w:lvlText w:val="%1.%2.%3.%4.%5.%6.%7.%8.%9."/>
      <w:lvlJc w:val="left"/>
      <w:pPr>
        <w:ind w:left="13245" w:hanging="1440"/>
      </w:pPr>
    </w:lvl>
  </w:abstractNum>
  <w:abstractNum w:abstractNumId="28">
    <w:nsid w:val="33ED38C5"/>
    <w:multiLevelType w:val="multilevel"/>
    <w:tmpl w:val="B3F06A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351061D6"/>
    <w:multiLevelType w:val="hybridMultilevel"/>
    <w:tmpl w:val="644A0AC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>
    <w:nsid w:val="35A65EC3"/>
    <w:multiLevelType w:val="multilevel"/>
    <w:tmpl w:val="72185BB2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>
    <w:nsid w:val="36342F90"/>
    <w:multiLevelType w:val="multilevel"/>
    <w:tmpl w:val="AEE86E54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32">
    <w:nsid w:val="37E05C83"/>
    <w:multiLevelType w:val="hybridMultilevel"/>
    <w:tmpl w:val="A8207E30"/>
    <w:lvl w:ilvl="0" w:tplc="5704B89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>
    <w:nsid w:val="3AB1498E"/>
    <w:multiLevelType w:val="hybridMultilevel"/>
    <w:tmpl w:val="170C9276"/>
    <w:lvl w:ilvl="0" w:tplc="FFFFFFFF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43CE743A"/>
    <w:multiLevelType w:val="hybridMultilevel"/>
    <w:tmpl w:val="5170BCBA"/>
    <w:lvl w:ilvl="0" w:tplc="E11235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470F600C"/>
    <w:multiLevelType w:val="hybridMultilevel"/>
    <w:tmpl w:val="8CA65CA2"/>
    <w:lvl w:ilvl="0" w:tplc="FA4262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>
    <w:nsid w:val="479852B1"/>
    <w:multiLevelType w:val="hybridMultilevel"/>
    <w:tmpl w:val="2AA0C090"/>
    <w:lvl w:ilvl="0" w:tplc="A07E6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>
    <w:nsid w:val="47F25726"/>
    <w:multiLevelType w:val="hybridMultilevel"/>
    <w:tmpl w:val="2DD0D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84D0506"/>
    <w:multiLevelType w:val="hybridMultilevel"/>
    <w:tmpl w:val="B1CA4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D267C3C"/>
    <w:multiLevelType w:val="hybridMultilevel"/>
    <w:tmpl w:val="5CBAABB2"/>
    <w:lvl w:ilvl="0" w:tplc="FA4262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>
    <w:nsid w:val="4FC448A0"/>
    <w:multiLevelType w:val="hybridMultilevel"/>
    <w:tmpl w:val="AE7C7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B2611FE"/>
    <w:multiLevelType w:val="hybridMultilevel"/>
    <w:tmpl w:val="F688799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B2C0229"/>
    <w:multiLevelType w:val="hybridMultilevel"/>
    <w:tmpl w:val="514E8EBA"/>
    <w:lvl w:ilvl="0" w:tplc="FA4262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>
    <w:nsid w:val="5F5A4E94"/>
    <w:multiLevelType w:val="hybridMultilevel"/>
    <w:tmpl w:val="88AC9396"/>
    <w:lvl w:ilvl="0" w:tplc="1B92094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608A4EB7"/>
    <w:multiLevelType w:val="hybridMultilevel"/>
    <w:tmpl w:val="26EEE42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5">
    <w:nsid w:val="61FB30B0"/>
    <w:multiLevelType w:val="hybridMultilevel"/>
    <w:tmpl w:val="D76A9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E21FE1"/>
    <w:multiLevelType w:val="hybridMultilevel"/>
    <w:tmpl w:val="18D046E0"/>
    <w:lvl w:ilvl="0" w:tplc="7C80BA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BDAF3BE">
      <w:start w:val="1"/>
      <w:numFmt w:val="decimal"/>
      <w:lvlText w:val="%2."/>
      <w:lvlJc w:val="left"/>
      <w:pPr>
        <w:ind w:left="145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C960236"/>
    <w:multiLevelType w:val="hybridMultilevel"/>
    <w:tmpl w:val="02865004"/>
    <w:lvl w:ilvl="0" w:tplc="46D00E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6DB512A2"/>
    <w:multiLevelType w:val="hybridMultilevel"/>
    <w:tmpl w:val="1CC2A6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>
    <w:nsid w:val="70400CEB"/>
    <w:multiLevelType w:val="hybridMultilevel"/>
    <w:tmpl w:val="7F264CB6"/>
    <w:lvl w:ilvl="0" w:tplc="321CE1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3CB0093"/>
    <w:multiLevelType w:val="hybridMultilevel"/>
    <w:tmpl w:val="455E91C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1">
    <w:nsid w:val="7530066D"/>
    <w:multiLevelType w:val="hybridMultilevel"/>
    <w:tmpl w:val="B1800C9C"/>
    <w:lvl w:ilvl="0" w:tplc="7ADA9370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2">
    <w:nsid w:val="78D841EA"/>
    <w:multiLevelType w:val="hybridMultilevel"/>
    <w:tmpl w:val="DF9AD460"/>
    <w:lvl w:ilvl="0" w:tplc="6FD4A2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BDAF3BE">
      <w:start w:val="1"/>
      <w:numFmt w:val="decimal"/>
      <w:lvlText w:val="%2."/>
      <w:lvlJc w:val="left"/>
      <w:pPr>
        <w:ind w:left="145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A7474C8"/>
    <w:multiLevelType w:val="hybridMultilevel"/>
    <w:tmpl w:val="281ACF04"/>
    <w:lvl w:ilvl="0" w:tplc="F1420A94">
      <w:start w:val="1"/>
      <w:numFmt w:val="decimal"/>
      <w:lvlText w:val="%1)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6"/>
  </w:num>
  <w:num w:numId="7">
    <w:abstractNumId w:val="34"/>
  </w:num>
  <w:num w:numId="8">
    <w:abstractNumId w:val="20"/>
  </w:num>
  <w:num w:numId="9">
    <w:abstractNumId w:val="43"/>
  </w:num>
  <w:num w:numId="10">
    <w:abstractNumId w:val="19"/>
  </w:num>
  <w:num w:numId="11">
    <w:abstractNumId w:val="11"/>
  </w:num>
  <w:num w:numId="12">
    <w:abstractNumId w:val="28"/>
  </w:num>
  <w:num w:numId="13">
    <w:abstractNumId w:val="46"/>
  </w:num>
  <w:num w:numId="14">
    <w:abstractNumId w:val="53"/>
  </w:num>
  <w:num w:numId="15">
    <w:abstractNumId w:val="32"/>
  </w:num>
  <w:num w:numId="16">
    <w:abstractNumId w:val="12"/>
  </w:num>
  <w:num w:numId="17">
    <w:abstractNumId w:val="48"/>
  </w:num>
  <w:num w:numId="18">
    <w:abstractNumId w:val="21"/>
  </w:num>
  <w:num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45"/>
  </w:num>
  <w:num w:numId="22">
    <w:abstractNumId w:val="50"/>
  </w:num>
  <w:num w:numId="23">
    <w:abstractNumId w:val="51"/>
  </w:num>
  <w:num w:numId="24">
    <w:abstractNumId w:val="15"/>
  </w:num>
  <w:num w:numId="25">
    <w:abstractNumId w:val="39"/>
  </w:num>
  <w:num w:numId="26">
    <w:abstractNumId w:val="31"/>
  </w:num>
  <w:num w:numId="27">
    <w:abstractNumId w:val="18"/>
  </w:num>
  <w:num w:numId="28">
    <w:abstractNumId w:val="25"/>
  </w:num>
  <w:num w:numId="29">
    <w:abstractNumId w:val="44"/>
  </w:num>
  <w:num w:numId="30">
    <w:abstractNumId w:val="42"/>
  </w:num>
  <w:num w:numId="31">
    <w:abstractNumId w:val="35"/>
  </w:num>
  <w:num w:numId="32">
    <w:abstractNumId w:val="29"/>
  </w:num>
  <w:num w:numId="33">
    <w:abstractNumId w:val="10"/>
  </w:num>
  <w:num w:numId="34">
    <w:abstractNumId w:val="17"/>
  </w:num>
  <w:num w:numId="35">
    <w:abstractNumId w:val="23"/>
  </w:num>
  <w:num w:numId="36">
    <w:abstractNumId w:val="49"/>
  </w:num>
  <w:num w:numId="37">
    <w:abstractNumId w:val="13"/>
  </w:num>
  <w:num w:numId="38">
    <w:abstractNumId w:val="47"/>
  </w:num>
  <w:num w:numId="39">
    <w:abstractNumId w:val="38"/>
  </w:num>
  <w:num w:numId="40">
    <w:abstractNumId w:val="16"/>
  </w:num>
  <w:num w:numId="41">
    <w:abstractNumId w:val="40"/>
  </w:num>
  <w:num w:numId="42">
    <w:abstractNumId w:val="22"/>
  </w:num>
  <w:num w:numId="43">
    <w:abstractNumId w:val="14"/>
  </w:num>
  <w:num w:numId="44">
    <w:abstractNumId w:val="26"/>
  </w:num>
  <w:num w:numId="45">
    <w:abstractNumId w:val="41"/>
  </w:num>
  <w:num w:numId="46">
    <w:abstractNumId w:val="37"/>
  </w:num>
  <w:num w:numId="47">
    <w:abstractNumId w:val="52"/>
  </w:num>
  <w:num w:numId="48">
    <w:abstractNumId w:val="3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77"/>
    <w:rsid w:val="0000032A"/>
    <w:rsid w:val="00001E74"/>
    <w:rsid w:val="000027D8"/>
    <w:rsid w:val="0000330B"/>
    <w:rsid w:val="000036B3"/>
    <w:rsid w:val="00003978"/>
    <w:rsid w:val="00003F4A"/>
    <w:rsid w:val="00005087"/>
    <w:rsid w:val="0000509F"/>
    <w:rsid w:val="0000628A"/>
    <w:rsid w:val="00006481"/>
    <w:rsid w:val="00006EBD"/>
    <w:rsid w:val="00007D1A"/>
    <w:rsid w:val="00010605"/>
    <w:rsid w:val="00010A4E"/>
    <w:rsid w:val="00011AA7"/>
    <w:rsid w:val="00011BC5"/>
    <w:rsid w:val="00012F54"/>
    <w:rsid w:val="000148CF"/>
    <w:rsid w:val="00014D00"/>
    <w:rsid w:val="000158FA"/>
    <w:rsid w:val="00016FF7"/>
    <w:rsid w:val="00017B96"/>
    <w:rsid w:val="0002051E"/>
    <w:rsid w:val="00020DEB"/>
    <w:rsid w:val="0002146E"/>
    <w:rsid w:val="00023252"/>
    <w:rsid w:val="00023730"/>
    <w:rsid w:val="000246BF"/>
    <w:rsid w:val="00025D07"/>
    <w:rsid w:val="000264F2"/>
    <w:rsid w:val="00026C45"/>
    <w:rsid w:val="000271BE"/>
    <w:rsid w:val="00032783"/>
    <w:rsid w:val="00033A6E"/>
    <w:rsid w:val="000348F6"/>
    <w:rsid w:val="000357EF"/>
    <w:rsid w:val="00036753"/>
    <w:rsid w:val="00042077"/>
    <w:rsid w:val="00042B3E"/>
    <w:rsid w:val="00045887"/>
    <w:rsid w:val="000501F8"/>
    <w:rsid w:val="000552F3"/>
    <w:rsid w:val="00056C11"/>
    <w:rsid w:val="0006223E"/>
    <w:rsid w:val="00062297"/>
    <w:rsid w:val="000656EB"/>
    <w:rsid w:val="000721DF"/>
    <w:rsid w:val="000735BA"/>
    <w:rsid w:val="00073826"/>
    <w:rsid w:val="0007527E"/>
    <w:rsid w:val="00077E7D"/>
    <w:rsid w:val="000825FF"/>
    <w:rsid w:val="0008463A"/>
    <w:rsid w:val="00084935"/>
    <w:rsid w:val="00084F94"/>
    <w:rsid w:val="00085D48"/>
    <w:rsid w:val="000864FC"/>
    <w:rsid w:val="00087FD2"/>
    <w:rsid w:val="00090BDA"/>
    <w:rsid w:val="0009151F"/>
    <w:rsid w:val="00093BE6"/>
    <w:rsid w:val="00094A8C"/>
    <w:rsid w:val="000962A2"/>
    <w:rsid w:val="000A0AFF"/>
    <w:rsid w:val="000A2492"/>
    <w:rsid w:val="000A39BC"/>
    <w:rsid w:val="000A47B1"/>
    <w:rsid w:val="000A4DD1"/>
    <w:rsid w:val="000A7AFF"/>
    <w:rsid w:val="000B3A2B"/>
    <w:rsid w:val="000B3A98"/>
    <w:rsid w:val="000B3D1A"/>
    <w:rsid w:val="000B634F"/>
    <w:rsid w:val="000C047A"/>
    <w:rsid w:val="000C093D"/>
    <w:rsid w:val="000C21C4"/>
    <w:rsid w:val="000C59C4"/>
    <w:rsid w:val="000C5E34"/>
    <w:rsid w:val="000C6FD0"/>
    <w:rsid w:val="000D008B"/>
    <w:rsid w:val="000D07A9"/>
    <w:rsid w:val="000D0E5E"/>
    <w:rsid w:val="000D3A73"/>
    <w:rsid w:val="000D3D9B"/>
    <w:rsid w:val="000E06DC"/>
    <w:rsid w:val="000E0A6B"/>
    <w:rsid w:val="000E145A"/>
    <w:rsid w:val="000E3DFC"/>
    <w:rsid w:val="000E4729"/>
    <w:rsid w:val="000F1F5C"/>
    <w:rsid w:val="000F232E"/>
    <w:rsid w:val="000F517D"/>
    <w:rsid w:val="000F5D4F"/>
    <w:rsid w:val="0010026B"/>
    <w:rsid w:val="00101B9D"/>
    <w:rsid w:val="00102047"/>
    <w:rsid w:val="00102943"/>
    <w:rsid w:val="00104034"/>
    <w:rsid w:val="001056B1"/>
    <w:rsid w:val="001105B5"/>
    <w:rsid w:val="00111A16"/>
    <w:rsid w:val="0011372B"/>
    <w:rsid w:val="00113A42"/>
    <w:rsid w:val="00113AAC"/>
    <w:rsid w:val="00113D02"/>
    <w:rsid w:val="00115D7B"/>
    <w:rsid w:val="0011718E"/>
    <w:rsid w:val="00121772"/>
    <w:rsid w:val="00121F93"/>
    <w:rsid w:val="00123912"/>
    <w:rsid w:val="00125C65"/>
    <w:rsid w:val="001263B0"/>
    <w:rsid w:val="00126D1E"/>
    <w:rsid w:val="00132430"/>
    <w:rsid w:val="00134CFC"/>
    <w:rsid w:val="00141A77"/>
    <w:rsid w:val="001430AF"/>
    <w:rsid w:val="001453F5"/>
    <w:rsid w:val="00147690"/>
    <w:rsid w:val="00150C31"/>
    <w:rsid w:val="00153BBB"/>
    <w:rsid w:val="001556A0"/>
    <w:rsid w:val="00155919"/>
    <w:rsid w:val="00157079"/>
    <w:rsid w:val="00160280"/>
    <w:rsid w:val="0016052F"/>
    <w:rsid w:val="00161D54"/>
    <w:rsid w:val="00161EED"/>
    <w:rsid w:val="00162541"/>
    <w:rsid w:val="0016399F"/>
    <w:rsid w:val="001647A0"/>
    <w:rsid w:val="001666D8"/>
    <w:rsid w:val="0016776C"/>
    <w:rsid w:val="00167C10"/>
    <w:rsid w:val="00172198"/>
    <w:rsid w:val="0017221A"/>
    <w:rsid w:val="00173EA6"/>
    <w:rsid w:val="00174277"/>
    <w:rsid w:val="00174B4E"/>
    <w:rsid w:val="00175242"/>
    <w:rsid w:val="001758C1"/>
    <w:rsid w:val="0017632A"/>
    <w:rsid w:val="00176C9F"/>
    <w:rsid w:val="0017737C"/>
    <w:rsid w:val="001777A2"/>
    <w:rsid w:val="00181AAD"/>
    <w:rsid w:val="00182B3E"/>
    <w:rsid w:val="00185248"/>
    <w:rsid w:val="00185F6D"/>
    <w:rsid w:val="00186563"/>
    <w:rsid w:val="00186A47"/>
    <w:rsid w:val="00192B65"/>
    <w:rsid w:val="001958E1"/>
    <w:rsid w:val="001971A4"/>
    <w:rsid w:val="001A0DF9"/>
    <w:rsid w:val="001A1F93"/>
    <w:rsid w:val="001A3A85"/>
    <w:rsid w:val="001A5F80"/>
    <w:rsid w:val="001A6247"/>
    <w:rsid w:val="001A6FFB"/>
    <w:rsid w:val="001A7608"/>
    <w:rsid w:val="001B0815"/>
    <w:rsid w:val="001B0868"/>
    <w:rsid w:val="001B1888"/>
    <w:rsid w:val="001B1A41"/>
    <w:rsid w:val="001B1A53"/>
    <w:rsid w:val="001B2F99"/>
    <w:rsid w:val="001B31A9"/>
    <w:rsid w:val="001B3EEB"/>
    <w:rsid w:val="001B5036"/>
    <w:rsid w:val="001B506F"/>
    <w:rsid w:val="001B65AF"/>
    <w:rsid w:val="001B6F7E"/>
    <w:rsid w:val="001B7C35"/>
    <w:rsid w:val="001C15AB"/>
    <w:rsid w:val="001C1F24"/>
    <w:rsid w:val="001C21DC"/>
    <w:rsid w:val="001C370A"/>
    <w:rsid w:val="001C42DA"/>
    <w:rsid w:val="001C49AA"/>
    <w:rsid w:val="001C7486"/>
    <w:rsid w:val="001D089B"/>
    <w:rsid w:val="001D5658"/>
    <w:rsid w:val="001E058D"/>
    <w:rsid w:val="001E0C16"/>
    <w:rsid w:val="001E33A3"/>
    <w:rsid w:val="001E36D5"/>
    <w:rsid w:val="001E390B"/>
    <w:rsid w:val="001E3B8C"/>
    <w:rsid w:val="001E7C47"/>
    <w:rsid w:val="001F042F"/>
    <w:rsid w:val="001F1C8C"/>
    <w:rsid w:val="001F2476"/>
    <w:rsid w:val="001F3F7E"/>
    <w:rsid w:val="001F4783"/>
    <w:rsid w:val="001F51A2"/>
    <w:rsid w:val="001F5543"/>
    <w:rsid w:val="001F5961"/>
    <w:rsid w:val="001F5E1A"/>
    <w:rsid w:val="001F6031"/>
    <w:rsid w:val="001F6E2C"/>
    <w:rsid w:val="001F6FE6"/>
    <w:rsid w:val="001F7014"/>
    <w:rsid w:val="001F7EAC"/>
    <w:rsid w:val="002001CD"/>
    <w:rsid w:val="00201C5C"/>
    <w:rsid w:val="00201E39"/>
    <w:rsid w:val="00204A39"/>
    <w:rsid w:val="00204BE2"/>
    <w:rsid w:val="002050A0"/>
    <w:rsid w:val="002050FD"/>
    <w:rsid w:val="00206348"/>
    <w:rsid w:val="00207874"/>
    <w:rsid w:val="00207F5C"/>
    <w:rsid w:val="0021035E"/>
    <w:rsid w:val="00211310"/>
    <w:rsid w:val="00215158"/>
    <w:rsid w:val="00215B48"/>
    <w:rsid w:val="00216976"/>
    <w:rsid w:val="00217198"/>
    <w:rsid w:val="00220122"/>
    <w:rsid w:val="0022181F"/>
    <w:rsid w:val="002223B4"/>
    <w:rsid w:val="00223875"/>
    <w:rsid w:val="00224618"/>
    <w:rsid w:val="00226381"/>
    <w:rsid w:val="00227449"/>
    <w:rsid w:val="002316D9"/>
    <w:rsid w:val="00233180"/>
    <w:rsid w:val="00235830"/>
    <w:rsid w:val="00236163"/>
    <w:rsid w:val="0024090E"/>
    <w:rsid w:val="002435C5"/>
    <w:rsid w:val="00243773"/>
    <w:rsid w:val="00243BAF"/>
    <w:rsid w:val="002454CE"/>
    <w:rsid w:val="002470D5"/>
    <w:rsid w:val="00250D90"/>
    <w:rsid w:val="00250E44"/>
    <w:rsid w:val="00252133"/>
    <w:rsid w:val="00256777"/>
    <w:rsid w:val="00256FD4"/>
    <w:rsid w:val="00262156"/>
    <w:rsid w:val="00265519"/>
    <w:rsid w:val="00265FF5"/>
    <w:rsid w:val="00266E09"/>
    <w:rsid w:val="00267DE5"/>
    <w:rsid w:val="00273198"/>
    <w:rsid w:val="00276EFA"/>
    <w:rsid w:val="0027710D"/>
    <w:rsid w:val="0028095A"/>
    <w:rsid w:val="00280A5E"/>
    <w:rsid w:val="00281E37"/>
    <w:rsid w:val="002825AD"/>
    <w:rsid w:val="00282A20"/>
    <w:rsid w:val="00282EEA"/>
    <w:rsid w:val="00284EC0"/>
    <w:rsid w:val="00287365"/>
    <w:rsid w:val="00287F89"/>
    <w:rsid w:val="00291BC7"/>
    <w:rsid w:val="00291F14"/>
    <w:rsid w:val="0029299E"/>
    <w:rsid w:val="002A1FE3"/>
    <w:rsid w:val="002A3FA2"/>
    <w:rsid w:val="002A4F43"/>
    <w:rsid w:val="002A5ED2"/>
    <w:rsid w:val="002A604C"/>
    <w:rsid w:val="002A6480"/>
    <w:rsid w:val="002A6700"/>
    <w:rsid w:val="002A7A93"/>
    <w:rsid w:val="002B0FF1"/>
    <w:rsid w:val="002B296C"/>
    <w:rsid w:val="002B3937"/>
    <w:rsid w:val="002B6F94"/>
    <w:rsid w:val="002B73FF"/>
    <w:rsid w:val="002B7A40"/>
    <w:rsid w:val="002B7F1F"/>
    <w:rsid w:val="002C0152"/>
    <w:rsid w:val="002C0C0E"/>
    <w:rsid w:val="002C170E"/>
    <w:rsid w:val="002C1926"/>
    <w:rsid w:val="002C25BD"/>
    <w:rsid w:val="002C3C1E"/>
    <w:rsid w:val="002C4B9B"/>
    <w:rsid w:val="002C77ED"/>
    <w:rsid w:val="002D3140"/>
    <w:rsid w:val="002D38E9"/>
    <w:rsid w:val="002D3CC5"/>
    <w:rsid w:val="002D6019"/>
    <w:rsid w:val="002E19AE"/>
    <w:rsid w:val="002E19C3"/>
    <w:rsid w:val="002E31E7"/>
    <w:rsid w:val="002E39CA"/>
    <w:rsid w:val="002E5174"/>
    <w:rsid w:val="002F109A"/>
    <w:rsid w:val="002F148F"/>
    <w:rsid w:val="002F1692"/>
    <w:rsid w:val="002F18A7"/>
    <w:rsid w:val="002F1FF2"/>
    <w:rsid w:val="002F3211"/>
    <w:rsid w:val="002F32BF"/>
    <w:rsid w:val="002F584F"/>
    <w:rsid w:val="002F64CD"/>
    <w:rsid w:val="002F6795"/>
    <w:rsid w:val="002F7E52"/>
    <w:rsid w:val="0030017B"/>
    <w:rsid w:val="00300FCA"/>
    <w:rsid w:val="00302821"/>
    <w:rsid w:val="00302ADE"/>
    <w:rsid w:val="00305384"/>
    <w:rsid w:val="0030573D"/>
    <w:rsid w:val="00311599"/>
    <w:rsid w:val="003130BA"/>
    <w:rsid w:val="00314AAA"/>
    <w:rsid w:val="00315127"/>
    <w:rsid w:val="00316009"/>
    <w:rsid w:val="003162B2"/>
    <w:rsid w:val="0031723C"/>
    <w:rsid w:val="0031778C"/>
    <w:rsid w:val="00317898"/>
    <w:rsid w:val="00317CBF"/>
    <w:rsid w:val="00317D28"/>
    <w:rsid w:val="00321F6B"/>
    <w:rsid w:val="00322217"/>
    <w:rsid w:val="003222C7"/>
    <w:rsid w:val="00324EDC"/>
    <w:rsid w:val="00325D93"/>
    <w:rsid w:val="00326022"/>
    <w:rsid w:val="00326EE4"/>
    <w:rsid w:val="003270B5"/>
    <w:rsid w:val="00327619"/>
    <w:rsid w:val="00330504"/>
    <w:rsid w:val="00333544"/>
    <w:rsid w:val="00336783"/>
    <w:rsid w:val="00336F3F"/>
    <w:rsid w:val="00344478"/>
    <w:rsid w:val="003454A2"/>
    <w:rsid w:val="0034709A"/>
    <w:rsid w:val="0034795D"/>
    <w:rsid w:val="00351675"/>
    <w:rsid w:val="00352287"/>
    <w:rsid w:val="003538E5"/>
    <w:rsid w:val="00354881"/>
    <w:rsid w:val="003551C1"/>
    <w:rsid w:val="0035593C"/>
    <w:rsid w:val="00355995"/>
    <w:rsid w:val="00356090"/>
    <w:rsid w:val="00356924"/>
    <w:rsid w:val="00356A43"/>
    <w:rsid w:val="003577F9"/>
    <w:rsid w:val="00362058"/>
    <w:rsid w:val="003640B8"/>
    <w:rsid w:val="00370C90"/>
    <w:rsid w:val="003717D0"/>
    <w:rsid w:val="00371C11"/>
    <w:rsid w:val="00374CFA"/>
    <w:rsid w:val="00375C3F"/>
    <w:rsid w:val="00376EAA"/>
    <w:rsid w:val="00376F76"/>
    <w:rsid w:val="00377CBA"/>
    <w:rsid w:val="00381C7B"/>
    <w:rsid w:val="0038211C"/>
    <w:rsid w:val="00383174"/>
    <w:rsid w:val="00383831"/>
    <w:rsid w:val="00385973"/>
    <w:rsid w:val="003922BB"/>
    <w:rsid w:val="0039408F"/>
    <w:rsid w:val="00395DF1"/>
    <w:rsid w:val="00397249"/>
    <w:rsid w:val="003A5404"/>
    <w:rsid w:val="003A68BA"/>
    <w:rsid w:val="003B394E"/>
    <w:rsid w:val="003B3B3D"/>
    <w:rsid w:val="003B4CAF"/>
    <w:rsid w:val="003B7A1F"/>
    <w:rsid w:val="003C346B"/>
    <w:rsid w:val="003C5A4B"/>
    <w:rsid w:val="003C6ED9"/>
    <w:rsid w:val="003C7202"/>
    <w:rsid w:val="003D0C1F"/>
    <w:rsid w:val="003D2512"/>
    <w:rsid w:val="003D27DC"/>
    <w:rsid w:val="003D3C62"/>
    <w:rsid w:val="003D4B51"/>
    <w:rsid w:val="003D5B9E"/>
    <w:rsid w:val="003D5D06"/>
    <w:rsid w:val="003E0955"/>
    <w:rsid w:val="003E0AD6"/>
    <w:rsid w:val="003E0C76"/>
    <w:rsid w:val="003E2348"/>
    <w:rsid w:val="003E277E"/>
    <w:rsid w:val="003E6594"/>
    <w:rsid w:val="003E7678"/>
    <w:rsid w:val="003F054D"/>
    <w:rsid w:val="003F0B98"/>
    <w:rsid w:val="003F344A"/>
    <w:rsid w:val="003F47FC"/>
    <w:rsid w:val="003F5F82"/>
    <w:rsid w:val="003F6903"/>
    <w:rsid w:val="003F6A4F"/>
    <w:rsid w:val="003F7C44"/>
    <w:rsid w:val="004001C1"/>
    <w:rsid w:val="0040052C"/>
    <w:rsid w:val="004029D1"/>
    <w:rsid w:val="00403280"/>
    <w:rsid w:val="00403ED9"/>
    <w:rsid w:val="0040496B"/>
    <w:rsid w:val="0040524F"/>
    <w:rsid w:val="00407088"/>
    <w:rsid w:val="0041418C"/>
    <w:rsid w:val="004168C4"/>
    <w:rsid w:val="00420E2B"/>
    <w:rsid w:val="00421A5C"/>
    <w:rsid w:val="004229F5"/>
    <w:rsid w:val="00423C82"/>
    <w:rsid w:val="00423E8F"/>
    <w:rsid w:val="00427554"/>
    <w:rsid w:val="00430F54"/>
    <w:rsid w:val="004310E2"/>
    <w:rsid w:val="00433984"/>
    <w:rsid w:val="004345D1"/>
    <w:rsid w:val="00434726"/>
    <w:rsid w:val="00435C7E"/>
    <w:rsid w:val="00436F95"/>
    <w:rsid w:val="00442262"/>
    <w:rsid w:val="00442421"/>
    <w:rsid w:val="004426BC"/>
    <w:rsid w:val="004426FD"/>
    <w:rsid w:val="00443167"/>
    <w:rsid w:val="00446568"/>
    <w:rsid w:val="00447CF5"/>
    <w:rsid w:val="00452B93"/>
    <w:rsid w:val="00454DC5"/>
    <w:rsid w:val="00461AC5"/>
    <w:rsid w:val="0046322A"/>
    <w:rsid w:val="0046413C"/>
    <w:rsid w:val="00467029"/>
    <w:rsid w:val="00470558"/>
    <w:rsid w:val="00474036"/>
    <w:rsid w:val="00474ECC"/>
    <w:rsid w:val="004762F3"/>
    <w:rsid w:val="004807A8"/>
    <w:rsid w:val="00481053"/>
    <w:rsid w:val="00481674"/>
    <w:rsid w:val="004821CD"/>
    <w:rsid w:val="00482449"/>
    <w:rsid w:val="004834AB"/>
    <w:rsid w:val="00484C75"/>
    <w:rsid w:val="004852CB"/>
    <w:rsid w:val="00486D06"/>
    <w:rsid w:val="0049000E"/>
    <w:rsid w:val="00490F07"/>
    <w:rsid w:val="004926AA"/>
    <w:rsid w:val="00495B78"/>
    <w:rsid w:val="004968D1"/>
    <w:rsid w:val="004A0788"/>
    <w:rsid w:val="004A0979"/>
    <w:rsid w:val="004A0DA0"/>
    <w:rsid w:val="004A1019"/>
    <w:rsid w:val="004A23ED"/>
    <w:rsid w:val="004A2DA1"/>
    <w:rsid w:val="004A32A6"/>
    <w:rsid w:val="004A6F69"/>
    <w:rsid w:val="004B0515"/>
    <w:rsid w:val="004B0689"/>
    <w:rsid w:val="004B0DCC"/>
    <w:rsid w:val="004B0F9B"/>
    <w:rsid w:val="004B1346"/>
    <w:rsid w:val="004B2C67"/>
    <w:rsid w:val="004B3989"/>
    <w:rsid w:val="004B5973"/>
    <w:rsid w:val="004B713A"/>
    <w:rsid w:val="004B7430"/>
    <w:rsid w:val="004C0042"/>
    <w:rsid w:val="004C0EFC"/>
    <w:rsid w:val="004C2536"/>
    <w:rsid w:val="004C2D5B"/>
    <w:rsid w:val="004C3B27"/>
    <w:rsid w:val="004D01FF"/>
    <w:rsid w:val="004D0BD7"/>
    <w:rsid w:val="004D4767"/>
    <w:rsid w:val="004D5F8C"/>
    <w:rsid w:val="004E0CC3"/>
    <w:rsid w:val="004E111C"/>
    <w:rsid w:val="004E213F"/>
    <w:rsid w:val="004E2754"/>
    <w:rsid w:val="004E2D90"/>
    <w:rsid w:val="004E3921"/>
    <w:rsid w:val="004E3AC6"/>
    <w:rsid w:val="004E442F"/>
    <w:rsid w:val="004E446D"/>
    <w:rsid w:val="004E6CF6"/>
    <w:rsid w:val="004E785E"/>
    <w:rsid w:val="004E797F"/>
    <w:rsid w:val="004F0294"/>
    <w:rsid w:val="004F0693"/>
    <w:rsid w:val="004F1D18"/>
    <w:rsid w:val="004F31F6"/>
    <w:rsid w:val="004F4176"/>
    <w:rsid w:val="004F43B4"/>
    <w:rsid w:val="004F4AFB"/>
    <w:rsid w:val="004F543A"/>
    <w:rsid w:val="00502121"/>
    <w:rsid w:val="00503A7D"/>
    <w:rsid w:val="005055E2"/>
    <w:rsid w:val="00506FD3"/>
    <w:rsid w:val="00511C6A"/>
    <w:rsid w:val="00512E4A"/>
    <w:rsid w:val="00513A54"/>
    <w:rsid w:val="00513F5C"/>
    <w:rsid w:val="00515F19"/>
    <w:rsid w:val="005162D3"/>
    <w:rsid w:val="005205FF"/>
    <w:rsid w:val="005220FF"/>
    <w:rsid w:val="005223E7"/>
    <w:rsid w:val="005227E2"/>
    <w:rsid w:val="00522DFE"/>
    <w:rsid w:val="00523AE4"/>
    <w:rsid w:val="005244E3"/>
    <w:rsid w:val="005249CD"/>
    <w:rsid w:val="00526408"/>
    <w:rsid w:val="0052667F"/>
    <w:rsid w:val="00532D08"/>
    <w:rsid w:val="00533AA3"/>
    <w:rsid w:val="00542C26"/>
    <w:rsid w:val="0054428E"/>
    <w:rsid w:val="005467F8"/>
    <w:rsid w:val="0055084B"/>
    <w:rsid w:val="00551686"/>
    <w:rsid w:val="005529AF"/>
    <w:rsid w:val="00552C4F"/>
    <w:rsid w:val="005541B0"/>
    <w:rsid w:val="00556B66"/>
    <w:rsid w:val="00557616"/>
    <w:rsid w:val="00557654"/>
    <w:rsid w:val="00560157"/>
    <w:rsid w:val="005610DD"/>
    <w:rsid w:val="005620CD"/>
    <w:rsid w:val="00562C41"/>
    <w:rsid w:val="00563F7B"/>
    <w:rsid w:val="005644F0"/>
    <w:rsid w:val="005651A6"/>
    <w:rsid w:val="00566315"/>
    <w:rsid w:val="00567D63"/>
    <w:rsid w:val="00570155"/>
    <w:rsid w:val="00570F8B"/>
    <w:rsid w:val="00573943"/>
    <w:rsid w:val="0057440C"/>
    <w:rsid w:val="00574DF1"/>
    <w:rsid w:val="00575447"/>
    <w:rsid w:val="0057565D"/>
    <w:rsid w:val="00575CEF"/>
    <w:rsid w:val="00576023"/>
    <w:rsid w:val="005765CB"/>
    <w:rsid w:val="00576953"/>
    <w:rsid w:val="00576DE8"/>
    <w:rsid w:val="00577CF6"/>
    <w:rsid w:val="00580799"/>
    <w:rsid w:val="00582B85"/>
    <w:rsid w:val="0058464A"/>
    <w:rsid w:val="00584738"/>
    <w:rsid w:val="0058481F"/>
    <w:rsid w:val="0058635C"/>
    <w:rsid w:val="00586D56"/>
    <w:rsid w:val="00592189"/>
    <w:rsid w:val="0059242E"/>
    <w:rsid w:val="00592DC4"/>
    <w:rsid w:val="00593FFF"/>
    <w:rsid w:val="005944A0"/>
    <w:rsid w:val="00594786"/>
    <w:rsid w:val="00594D2D"/>
    <w:rsid w:val="005962E2"/>
    <w:rsid w:val="005966F8"/>
    <w:rsid w:val="00596AC0"/>
    <w:rsid w:val="005A0987"/>
    <w:rsid w:val="005A0E61"/>
    <w:rsid w:val="005A11D3"/>
    <w:rsid w:val="005A12AD"/>
    <w:rsid w:val="005A2BD3"/>
    <w:rsid w:val="005A579A"/>
    <w:rsid w:val="005A623C"/>
    <w:rsid w:val="005A6765"/>
    <w:rsid w:val="005B122D"/>
    <w:rsid w:val="005B347E"/>
    <w:rsid w:val="005B3815"/>
    <w:rsid w:val="005B474F"/>
    <w:rsid w:val="005B53A1"/>
    <w:rsid w:val="005B564D"/>
    <w:rsid w:val="005B6438"/>
    <w:rsid w:val="005C0281"/>
    <w:rsid w:val="005C106C"/>
    <w:rsid w:val="005C1AA6"/>
    <w:rsid w:val="005C7951"/>
    <w:rsid w:val="005D102C"/>
    <w:rsid w:val="005D128E"/>
    <w:rsid w:val="005D5F4F"/>
    <w:rsid w:val="005D7601"/>
    <w:rsid w:val="005D7B45"/>
    <w:rsid w:val="005E0B88"/>
    <w:rsid w:val="005E2F7E"/>
    <w:rsid w:val="005E37E2"/>
    <w:rsid w:val="005E5481"/>
    <w:rsid w:val="005E549F"/>
    <w:rsid w:val="005E5CC2"/>
    <w:rsid w:val="005E6FDD"/>
    <w:rsid w:val="005E7DCA"/>
    <w:rsid w:val="005F082A"/>
    <w:rsid w:val="005F1086"/>
    <w:rsid w:val="005F2A2C"/>
    <w:rsid w:val="005F3D0A"/>
    <w:rsid w:val="005F7AC8"/>
    <w:rsid w:val="0060260F"/>
    <w:rsid w:val="00603E72"/>
    <w:rsid w:val="0060494C"/>
    <w:rsid w:val="00604BA2"/>
    <w:rsid w:val="00604D7E"/>
    <w:rsid w:val="006050E0"/>
    <w:rsid w:val="00605273"/>
    <w:rsid w:val="00607780"/>
    <w:rsid w:val="0061051E"/>
    <w:rsid w:val="00610CC2"/>
    <w:rsid w:val="00611C4B"/>
    <w:rsid w:val="00612462"/>
    <w:rsid w:val="00612F0A"/>
    <w:rsid w:val="00614CC9"/>
    <w:rsid w:val="006150BF"/>
    <w:rsid w:val="00615449"/>
    <w:rsid w:val="00615D1C"/>
    <w:rsid w:val="0062033A"/>
    <w:rsid w:val="00622EF0"/>
    <w:rsid w:val="00623132"/>
    <w:rsid w:val="00626A24"/>
    <w:rsid w:val="00627537"/>
    <w:rsid w:val="00630219"/>
    <w:rsid w:val="00630EE9"/>
    <w:rsid w:val="00633861"/>
    <w:rsid w:val="00633981"/>
    <w:rsid w:val="006345D2"/>
    <w:rsid w:val="00635208"/>
    <w:rsid w:val="00636CA5"/>
    <w:rsid w:val="006400A7"/>
    <w:rsid w:val="006428D4"/>
    <w:rsid w:val="00642DD8"/>
    <w:rsid w:val="00642F42"/>
    <w:rsid w:val="00643874"/>
    <w:rsid w:val="00645C16"/>
    <w:rsid w:val="00651071"/>
    <w:rsid w:val="006519AB"/>
    <w:rsid w:val="006520EA"/>
    <w:rsid w:val="00652C84"/>
    <w:rsid w:val="00654D68"/>
    <w:rsid w:val="00657F2D"/>
    <w:rsid w:val="006634D4"/>
    <w:rsid w:val="00663894"/>
    <w:rsid w:val="00663C22"/>
    <w:rsid w:val="0066533B"/>
    <w:rsid w:val="00671744"/>
    <w:rsid w:val="006723AE"/>
    <w:rsid w:val="00672AFB"/>
    <w:rsid w:val="00672B13"/>
    <w:rsid w:val="00674CC3"/>
    <w:rsid w:val="00675057"/>
    <w:rsid w:val="0068104A"/>
    <w:rsid w:val="00682C74"/>
    <w:rsid w:val="006837E3"/>
    <w:rsid w:val="00684C18"/>
    <w:rsid w:val="006855D9"/>
    <w:rsid w:val="0068680B"/>
    <w:rsid w:val="00686CBE"/>
    <w:rsid w:val="006879D3"/>
    <w:rsid w:val="00691339"/>
    <w:rsid w:val="00691867"/>
    <w:rsid w:val="00692D60"/>
    <w:rsid w:val="00693B54"/>
    <w:rsid w:val="00693ECE"/>
    <w:rsid w:val="00694E30"/>
    <w:rsid w:val="00697CF5"/>
    <w:rsid w:val="006A26D2"/>
    <w:rsid w:val="006A28F2"/>
    <w:rsid w:val="006A541F"/>
    <w:rsid w:val="006A633A"/>
    <w:rsid w:val="006B3C2A"/>
    <w:rsid w:val="006B57AC"/>
    <w:rsid w:val="006B6666"/>
    <w:rsid w:val="006C1023"/>
    <w:rsid w:val="006C1488"/>
    <w:rsid w:val="006C33F7"/>
    <w:rsid w:val="006C38F2"/>
    <w:rsid w:val="006C3C9B"/>
    <w:rsid w:val="006C40FE"/>
    <w:rsid w:val="006C4EA9"/>
    <w:rsid w:val="006C73CC"/>
    <w:rsid w:val="006D09B1"/>
    <w:rsid w:val="006D0BE7"/>
    <w:rsid w:val="006D0C09"/>
    <w:rsid w:val="006D1305"/>
    <w:rsid w:val="006D192E"/>
    <w:rsid w:val="006D2902"/>
    <w:rsid w:val="006D396C"/>
    <w:rsid w:val="006D3F0C"/>
    <w:rsid w:val="006D4A03"/>
    <w:rsid w:val="006D5397"/>
    <w:rsid w:val="006D5820"/>
    <w:rsid w:val="006D5D8B"/>
    <w:rsid w:val="006D690A"/>
    <w:rsid w:val="006E007A"/>
    <w:rsid w:val="006E00E5"/>
    <w:rsid w:val="006F0916"/>
    <w:rsid w:val="006F1368"/>
    <w:rsid w:val="006F2070"/>
    <w:rsid w:val="006F32C6"/>
    <w:rsid w:val="006F44E3"/>
    <w:rsid w:val="0070091D"/>
    <w:rsid w:val="007012D6"/>
    <w:rsid w:val="007017A9"/>
    <w:rsid w:val="00701A1F"/>
    <w:rsid w:val="00701B36"/>
    <w:rsid w:val="00703167"/>
    <w:rsid w:val="007038A7"/>
    <w:rsid w:val="007039A5"/>
    <w:rsid w:val="00705BDD"/>
    <w:rsid w:val="00706A03"/>
    <w:rsid w:val="00706B61"/>
    <w:rsid w:val="00710638"/>
    <w:rsid w:val="00710B60"/>
    <w:rsid w:val="0071119B"/>
    <w:rsid w:val="00711679"/>
    <w:rsid w:val="00711872"/>
    <w:rsid w:val="00712F3C"/>
    <w:rsid w:val="007132A6"/>
    <w:rsid w:val="007147DA"/>
    <w:rsid w:val="00716526"/>
    <w:rsid w:val="0071708E"/>
    <w:rsid w:val="0071775C"/>
    <w:rsid w:val="00723004"/>
    <w:rsid w:val="0072598B"/>
    <w:rsid w:val="0073187D"/>
    <w:rsid w:val="0073277E"/>
    <w:rsid w:val="007329A7"/>
    <w:rsid w:val="007400AA"/>
    <w:rsid w:val="007412CA"/>
    <w:rsid w:val="00741DC9"/>
    <w:rsid w:val="00742556"/>
    <w:rsid w:val="00743F11"/>
    <w:rsid w:val="00744913"/>
    <w:rsid w:val="00744946"/>
    <w:rsid w:val="00746A94"/>
    <w:rsid w:val="00747020"/>
    <w:rsid w:val="00747708"/>
    <w:rsid w:val="00752C73"/>
    <w:rsid w:val="00754441"/>
    <w:rsid w:val="0075576A"/>
    <w:rsid w:val="00761E77"/>
    <w:rsid w:val="00764B43"/>
    <w:rsid w:val="00765A2D"/>
    <w:rsid w:val="007669AD"/>
    <w:rsid w:val="0076760B"/>
    <w:rsid w:val="007722C4"/>
    <w:rsid w:val="00773048"/>
    <w:rsid w:val="00774E87"/>
    <w:rsid w:val="00774EA0"/>
    <w:rsid w:val="00776963"/>
    <w:rsid w:val="00777B67"/>
    <w:rsid w:val="00777CDE"/>
    <w:rsid w:val="0078057C"/>
    <w:rsid w:val="0078131A"/>
    <w:rsid w:val="007831D4"/>
    <w:rsid w:val="00784836"/>
    <w:rsid w:val="00785649"/>
    <w:rsid w:val="00787681"/>
    <w:rsid w:val="00787E14"/>
    <w:rsid w:val="00787FA8"/>
    <w:rsid w:val="0079072A"/>
    <w:rsid w:val="00790B5B"/>
    <w:rsid w:val="00791505"/>
    <w:rsid w:val="00792776"/>
    <w:rsid w:val="00793222"/>
    <w:rsid w:val="00794FB2"/>
    <w:rsid w:val="00795118"/>
    <w:rsid w:val="0079764C"/>
    <w:rsid w:val="007979B5"/>
    <w:rsid w:val="007A06DC"/>
    <w:rsid w:val="007A2502"/>
    <w:rsid w:val="007A2B93"/>
    <w:rsid w:val="007A4943"/>
    <w:rsid w:val="007A7F83"/>
    <w:rsid w:val="007B0072"/>
    <w:rsid w:val="007B0719"/>
    <w:rsid w:val="007B5E1F"/>
    <w:rsid w:val="007B6B24"/>
    <w:rsid w:val="007B6C09"/>
    <w:rsid w:val="007C46D0"/>
    <w:rsid w:val="007C6217"/>
    <w:rsid w:val="007C6669"/>
    <w:rsid w:val="007D0B98"/>
    <w:rsid w:val="007D191D"/>
    <w:rsid w:val="007D1CEB"/>
    <w:rsid w:val="007D3670"/>
    <w:rsid w:val="007D40F5"/>
    <w:rsid w:val="007D52C2"/>
    <w:rsid w:val="007D5400"/>
    <w:rsid w:val="007D6F7C"/>
    <w:rsid w:val="007E4C8F"/>
    <w:rsid w:val="007E5500"/>
    <w:rsid w:val="007E5E0C"/>
    <w:rsid w:val="007E7D62"/>
    <w:rsid w:val="007F0714"/>
    <w:rsid w:val="007F1E01"/>
    <w:rsid w:val="007F3C64"/>
    <w:rsid w:val="007F579C"/>
    <w:rsid w:val="008034F7"/>
    <w:rsid w:val="00803CAE"/>
    <w:rsid w:val="00807930"/>
    <w:rsid w:val="008113C0"/>
    <w:rsid w:val="00813873"/>
    <w:rsid w:val="008144AD"/>
    <w:rsid w:val="00814A8A"/>
    <w:rsid w:val="00814F8D"/>
    <w:rsid w:val="00815969"/>
    <w:rsid w:val="00815D88"/>
    <w:rsid w:val="00820B67"/>
    <w:rsid w:val="0082191D"/>
    <w:rsid w:val="008223FB"/>
    <w:rsid w:val="00822DBB"/>
    <w:rsid w:val="0082330A"/>
    <w:rsid w:val="008252C2"/>
    <w:rsid w:val="008306DE"/>
    <w:rsid w:val="00830A07"/>
    <w:rsid w:val="008319B1"/>
    <w:rsid w:val="00831F0D"/>
    <w:rsid w:val="00833400"/>
    <w:rsid w:val="0083354F"/>
    <w:rsid w:val="00833D40"/>
    <w:rsid w:val="00834B86"/>
    <w:rsid w:val="00835185"/>
    <w:rsid w:val="00835503"/>
    <w:rsid w:val="008360A4"/>
    <w:rsid w:val="00837CD8"/>
    <w:rsid w:val="0084543D"/>
    <w:rsid w:val="00846A75"/>
    <w:rsid w:val="00846B4A"/>
    <w:rsid w:val="0085046C"/>
    <w:rsid w:val="008513C8"/>
    <w:rsid w:val="00852E54"/>
    <w:rsid w:val="008545F2"/>
    <w:rsid w:val="008563AA"/>
    <w:rsid w:val="00857B98"/>
    <w:rsid w:val="008615BC"/>
    <w:rsid w:val="00862710"/>
    <w:rsid w:val="00864C2E"/>
    <w:rsid w:val="00867B20"/>
    <w:rsid w:val="00870536"/>
    <w:rsid w:val="00870AED"/>
    <w:rsid w:val="00870BAC"/>
    <w:rsid w:val="00871D77"/>
    <w:rsid w:val="008720CC"/>
    <w:rsid w:val="00872EB4"/>
    <w:rsid w:val="008737EB"/>
    <w:rsid w:val="00874300"/>
    <w:rsid w:val="008778CD"/>
    <w:rsid w:val="008816A9"/>
    <w:rsid w:val="00881D7C"/>
    <w:rsid w:val="0088356D"/>
    <w:rsid w:val="00886C50"/>
    <w:rsid w:val="00887119"/>
    <w:rsid w:val="008876F8"/>
    <w:rsid w:val="00890278"/>
    <w:rsid w:val="008906DE"/>
    <w:rsid w:val="00890BD1"/>
    <w:rsid w:val="00891656"/>
    <w:rsid w:val="0089377F"/>
    <w:rsid w:val="00894325"/>
    <w:rsid w:val="0089628E"/>
    <w:rsid w:val="00897E80"/>
    <w:rsid w:val="008A3324"/>
    <w:rsid w:val="008A35C8"/>
    <w:rsid w:val="008A5724"/>
    <w:rsid w:val="008A5781"/>
    <w:rsid w:val="008A6B97"/>
    <w:rsid w:val="008B0795"/>
    <w:rsid w:val="008B1469"/>
    <w:rsid w:val="008B1F57"/>
    <w:rsid w:val="008B392A"/>
    <w:rsid w:val="008B5D36"/>
    <w:rsid w:val="008B6634"/>
    <w:rsid w:val="008B695B"/>
    <w:rsid w:val="008C2C80"/>
    <w:rsid w:val="008C2FFF"/>
    <w:rsid w:val="008C619C"/>
    <w:rsid w:val="008C62C6"/>
    <w:rsid w:val="008C69DA"/>
    <w:rsid w:val="008C706B"/>
    <w:rsid w:val="008C78EA"/>
    <w:rsid w:val="008D0442"/>
    <w:rsid w:val="008D116C"/>
    <w:rsid w:val="008D2773"/>
    <w:rsid w:val="008D29F0"/>
    <w:rsid w:val="008D2BE3"/>
    <w:rsid w:val="008D30BE"/>
    <w:rsid w:val="008D3771"/>
    <w:rsid w:val="008D4466"/>
    <w:rsid w:val="008D4CA3"/>
    <w:rsid w:val="008D70AE"/>
    <w:rsid w:val="008D7FEA"/>
    <w:rsid w:val="008E0D0D"/>
    <w:rsid w:val="008E33EB"/>
    <w:rsid w:val="008E34C0"/>
    <w:rsid w:val="008E3740"/>
    <w:rsid w:val="008E3D5E"/>
    <w:rsid w:val="008E41A0"/>
    <w:rsid w:val="008E4C0F"/>
    <w:rsid w:val="008E4D20"/>
    <w:rsid w:val="008E53A7"/>
    <w:rsid w:val="008E64AB"/>
    <w:rsid w:val="008F42F5"/>
    <w:rsid w:val="00900F74"/>
    <w:rsid w:val="009062D1"/>
    <w:rsid w:val="009077BF"/>
    <w:rsid w:val="00914131"/>
    <w:rsid w:val="009144BD"/>
    <w:rsid w:val="00915345"/>
    <w:rsid w:val="00915D10"/>
    <w:rsid w:val="00916AD7"/>
    <w:rsid w:val="00916DD2"/>
    <w:rsid w:val="00920075"/>
    <w:rsid w:val="00921B9E"/>
    <w:rsid w:val="00924C1E"/>
    <w:rsid w:val="00924D5D"/>
    <w:rsid w:val="009259D4"/>
    <w:rsid w:val="00925C62"/>
    <w:rsid w:val="00925D4B"/>
    <w:rsid w:val="00925E1E"/>
    <w:rsid w:val="009272BD"/>
    <w:rsid w:val="009317D4"/>
    <w:rsid w:val="00932018"/>
    <w:rsid w:val="00932C66"/>
    <w:rsid w:val="00937619"/>
    <w:rsid w:val="00940885"/>
    <w:rsid w:val="0094165F"/>
    <w:rsid w:val="00941DC6"/>
    <w:rsid w:val="009434C6"/>
    <w:rsid w:val="00943D82"/>
    <w:rsid w:val="00943F4D"/>
    <w:rsid w:val="00944CB9"/>
    <w:rsid w:val="009463E9"/>
    <w:rsid w:val="0094688B"/>
    <w:rsid w:val="009476E6"/>
    <w:rsid w:val="00950911"/>
    <w:rsid w:val="00951E93"/>
    <w:rsid w:val="00952AA1"/>
    <w:rsid w:val="00953662"/>
    <w:rsid w:val="00955F1C"/>
    <w:rsid w:val="00956BF1"/>
    <w:rsid w:val="00960E32"/>
    <w:rsid w:val="00961BE7"/>
    <w:rsid w:val="0096280D"/>
    <w:rsid w:val="00963D52"/>
    <w:rsid w:val="00966FFC"/>
    <w:rsid w:val="00971E71"/>
    <w:rsid w:val="00982F63"/>
    <w:rsid w:val="00987A42"/>
    <w:rsid w:val="00990D4B"/>
    <w:rsid w:val="00993A19"/>
    <w:rsid w:val="009943FA"/>
    <w:rsid w:val="009950E5"/>
    <w:rsid w:val="00996C72"/>
    <w:rsid w:val="009A07A9"/>
    <w:rsid w:val="009A0990"/>
    <w:rsid w:val="009A0E9F"/>
    <w:rsid w:val="009A1C3F"/>
    <w:rsid w:val="009A3A48"/>
    <w:rsid w:val="009A511C"/>
    <w:rsid w:val="009B0119"/>
    <w:rsid w:val="009B17DA"/>
    <w:rsid w:val="009B2B5A"/>
    <w:rsid w:val="009B3E5E"/>
    <w:rsid w:val="009B4743"/>
    <w:rsid w:val="009B63E7"/>
    <w:rsid w:val="009B69E8"/>
    <w:rsid w:val="009C06B7"/>
    <w:rsid w:val="009C2F63"/>
    <w:rsid w:val="009C6DDB"/>
    <w:rsid w:val="009C70B6"/>
    <w:rsid w:val="009C7B63"/>
    <w:rsid w:val="009D04FB"/>
    <w:rsid w:val="009D058C"/>
    <w:rsid w:val="009D1329"/>
    <w:rsid w:val="009D17FC"/>
    <w:rsid w:val="009D4616"/>
    <w:rsid w:val="009D5918"/>
    <w:rsid w:val="009D6C51"/>
    <w:rsid w:val="009D70B0"/>
    <w:rsid w:val="009E1AD6"/>
    <w:rsid w:val="009E6350"/>
    <w:rsid w:val="009E6967"/>
    <w:rsid w:val="009F0107"/>
    <w:rsid w:val="009F60B4"/>
    <w:rsid w:val="009F72D0"/>
    <w:rsid w:val="00A0050A"/>
    <w:rsid w:val="00A00E08"/>
    <w:rsid w:val="00A0281A"/>
    <w:rsid w:val="00A03061"/>
    <w:rsid w:val="00A04534"/>
    <w:rsid w:val="00A07881"/>
    <w:rsid w:val="00A11089"/>
    <w:rsid w:val="00A161A3"/>
    <w:rsid w:val="00A163E4"/>
    <w:rsid w:val="00A17583"/>
    <w:rsid w:val="00A17CB7"/>
    <w:rsid w:val="00A23217"/>
    <w:rsid w:val="00A2324C"/>
    <w:rsid w:val="00A24301"/>
    <w:rsid w:val="00A24FA1"/>
    <w:rsid w:val="00A3015A"/>
    <w:rsid w:val="00A3573C"/>
    <w:rsid w:val="00A37F00"/>
    <w:rsid w:val="00A406DF"/>
    <w:rsid w:val="00A420EE"/>
    <w:rsid w:val="00A43051"/>
    <w:rsid w:val="00A435B8"/>
    <w:rsid w:val="00A44858"/>
    <w:rsid w:val="00A44D53"/>
    <w:rsid w:val="00A46C26"/>
    <w:rsid w:val="00A4708C"/>
    <w:rsid w:val="00A52BBC"/>
    <w:rsid w:val="00A60547"/>
    <w:rsid w:val="00A60CC6"/>
    <w:rsid w:val="00A621A2"/>
    <w:rsid w:val="00A62715"/>
    <w:rsid w:val="00A63B18"/>
    <w:rsid w:val="00A7041B"/>
    <w:rsid w:val="00A75943"/>
    <w:rsid w:val="00A76D5F"/>
    <w:rsid w:val="00A80DFE"/>
    <w:rsid w:val="00A8281C"/>
    <w:rsid w:val="00A82823"/>
    <w:rsid w:val="00A82DA6"/>
    <w:rsid w:val="00A8311E"/>
    <w:rsid w:val="00A85BD0"/>
    <w:rsid w:val="00A878DE"/>
    <w:rsid w:val="00A87B1B"/>
    <w:rsid w:val="00A87C2D"/>
    <w:rsid w:val="00A905EB"/>
    <w:rsid w:val="00A914F6"/>
    <w:rsid w:val="00A92AD7"/>
    <w:rsid w:val="00AA2DD8"/>
    <w:rsid w:val="00AA3AE5"/>
    <w:rsid w:val="00AA5D32"/>
    <w:rsid w:val="00AA61DE"/>
    <w:rsid w:val="00AB1065"/>
    <w:rsid w:val="00AB1621"/>
    <w:rsid w:val="00AB1896"/>
    <w:rsid w:val="00AB43BC"/>
    <w:rsid w:val="00AB6165"/>
    <w:rsid w:val="00AB631F"/>
    <w:rsid w:val="00AB7047"/>
    <w:rsid w:val="00AC05EC"/>
    <w:rsid w:val="00AC0FD8"/>
    <w:rsid w:val="00AC22DB"/>
    <w:rsid w:val="00AC372C"/>
    <w:rsid w:val="00AC3FFC"/>
    <w:rsid w:val="00AC470D"/>
    <w:rsid w:val="00AC55B5"/>
    <w:rsid w:val="00AC5A5C"/>
    <w:rsid w:val="00AC711B"/>
    <w:rsid w:val="00AD01A7"/>
    <w:rsid w:val="00AD0432"/>
    <w:rsid w:val="00AD1CAD"/>
    <w:rsid w:val="00AD219A"/>
    <w:rsid w:val="00AD2249"/>
    <w:rsid w:val="00AD3DFB"/>
    <w:rsid w:val="00AD4293"/>
    <w:rsid w:val="00AD5C29"/>
    <w:rsid w:val="00AD6532"/>
    <w:rsid w:val="00AD66B7"/>
    <w:rsid w:val="00AE29FB"/>
    <w:rsid w:val="00AE4907"/>
    <w:rsid w:val="00AE5846"/>
    <w:rsid w:val="00AE750A"/>
    <w:rsid w:val="00AF1064"/>
    <w:rsid w:val="00AF2678"/>
    <w:rsid w:val="00AF2BC5"/>
    <w:rsid w:val="00AF49C2"/>
    <w:rsid w:val="00AF4F7F"/>
    <w:rsid w:val="00AF61ED"/>
    <w:rsid w:val="00B00033"/>
    <w:rsid w:val="00B00152"/>
    <w:rsid w:val="00B00269"/>
    <w:rsid w:val="00B00B24"/>
    <w:rsid w:val="00B02CD0"/>
    <w:rsid w:val="00B030E7"/>
    <w:rsid w:val="00B037F0"/>
    <w:rsid w:val="00B04A61"/>
    <w:rsid w:val="00B04E81"/>
    <w:rsid w:val="00B0549E"/>
    <w:rsid w:val="00B05F9D"/>
    <w:rsid w:val="00B1057E"/>
    <w:rsid w:val="00B1059C"/>
    <w:rsid w:val="00B11540"/>
    <w:rsid w:val="00B12850"/>
    <w:rsid w:val="00B12982"/>
    <w:rsid w:val="00B12F25"/>
    <w:rsid w:val="00B13FA1"/>
    <w:rsid w:val="00B1499A"/>
    <w:rsid w:val="00B16123"/>
    <w:rsid w:val="00B1616A"/>
    <w:rsid w:val="00B16B82"/>
    <w:rsid w:val="00B16E2A"/>
    <w:rsid w:val="00B2008D"/>
    <w:rsid w:val="00B223BC"/>
    <w:rsid w:val="00B223D1"/>
    <w:rsid w:val="00B23CA0"/>
    <w:rsid w:val="00B23FB9"/>
    <w:rsid w:val="00B2468E"/>
    <w:rsid w:val="00B2688C"/>
    <w:rsid w:val="00B27775"/>
    <w:rsid w:val="00B30B6A"/>
    <w:rsid w:val="00B32085"/>
    <w:rsid w:val="00B342F7"/>
    <w:rsid w:val="00B34334"/>
    <w:rsid w:val="00B36167"/>
    <w:rsid w:val="00B36A98"/>
    <w:rsid w:val="00B37C94"/>
    <w:rsid w:val="00B405F5"/>
    <w:rsid w:val="00B4102E"/>
    <w:rsid w:val="00B41999"/>
    <w:rsid w:val="00B43AED"/>
    <w:rsid w:val="00B44461"/>
    <w:rsid w:val="00B46A89"/>
    <w:rsid w:val="00B50A71"/>
    <w:rsid w:val="00B51533"/>
    <w:rsid w:val="00B51A0D"/>
    <w:rsid w:val="00B51F6D"/>
    <w:rsid w:val="00B5279D"/>
    <w:rsid w:val="00B53082"/>
    <w:rsid w:val="00B5320F"/>
    <w:rsid w:val="00B542F6"/>
    <w:rsid w:val="00B54B8B"/>
    <w:rsid w:val="00B5541B"/>
    <w:rsid w:val="00B55E99"/>
    <w:rsid w:val="00B5608E"/>
    <w:rsid w:val="00B565A5"/>
    <w:rsid w:val="00B613B2"/>
    <w:rsid w:val="00B62D8A"/>
    <w:rsid w:val="00B6396F"/>
    <w:rsid w:val="00B64B0F"/>
    <w:rsid w:val="00B6641E"/>
    <w:rsid w:val="00B67B66"/>
    <w:rsid w:val="00B67EBF"/>
    <w:rsid w:val="00B67F25"/>
    <w:rsid w:val="00B7154D"/>
    <w:rsid w:val="00B7166E"/>
    <w:rsid w:val="00B7181D"/>
    <w:rsid w:val="00B72435"/>
    <w:rsid w:val="00B73F2E"/>
    <w:rsid w:val="00B73FD7"/>
    <w:rsid w:val="00B80266"/>
    <w:rsid w:val="00B84A98"/>
    <w:rsid w:val="00B8596E"/>
    <w:rsid w:val="00B92F16"/>
    <w:rsid w:val="00B952AC"/>
    <w:rsid w:val="00BA06C4"/>
    <w:rsid w:val="00BA089C"/>
    <w:rsid w:val="00BA2A83"/>
    <w:rsid w:val="00BA3071"/>
    <w:rsid w:val="00BA4008"/>
    <w:rsid w:val="00BA4ADC"/>
    <w:rsid w:val="00BA5B76"/>
    <w:rsid w:val="00BA5F59"/>
    <w:rsid w:val="00BA64AA"/>
    <w:rsid w:val="00BA6722"/>
    <w:rsid w:val="00BB19E2"/>
    <w:rsid w:val="00BB22A8"/>
    <w:rsid w:val="00BB26B4"/>
    <w:rsid w:val="00BB330D"/>
    <w:rsid w:val="00BB45D6"/>
    <w:rsid w:val="00BB4D3E"/>
    <w:rsid w:val="00BB69CA"/>
    <w:rsid w:val="00BB77C2"/>
    <w:rsid w:val="00BC1A23"/>
    <w:rsid w:val="00BC1C5D"/>
    <w:rsid w:val="00BC47CA"/>
    <w:rsid w:val="00BC48EB"/>
    <w:rsid w:val="00BC4DF9"/>
    <w:rsid w:val="00BC55E9"/>
    <w:rsid w:val="00BD04E8"/>
    <w:rsid w:val="00BD4881"/>
    <w:rsid w:val="00BD7D12"/>
    <w:rsid w:val="00BE54F0"/>
    <w:rsid w:val="00BE5783"/>
    <w:rsid w:val="00BE5FA6"/>
    <w:rsid w:val="00BF089F"/>
    <w:rsid w:val="00BF3867"/>
    <w:rsid w:val="00BF4916"/>
    <w:rsid w:val="00BF4E02"/>
    <w:rsid w:val="00BF4E4E"/>
    <w:rsid w:val="00BF7649"/>
    <w:rsid w:val="00BF7B5B"/>
    <w:rsid w:val="00C02BA4"/>
    <w:rsid w:val="00C03E7B"/>
    <w:rsid w:val="00C04218"/>
    <w:rsid w:val="00C10BA9"/>
    <w:rsid w:val="00C1213B"/>
    <w:rsid w:val="00C1216C"/>
    <w:rsid w:val="00C12BE0"/>
    <w:rsid w:val="00C12F47"/>
    <w:rsid w:val="00C13142"/>
    <w:rsid w:val="00C158D8"/>
    <w:rsid w:val="00C16050"/>
    <w:rsid w:val="00C16467"/>
    <w:rsid w:val="00C1657D"/>
    <w:rsid w:val="00C16B14"/>
    <w:rsid w:val="00C16D51"/>
    <w:rsid w:val="00C23056"/>
    <w:rsid w:val="00C24342"/>
    <w:rsid w:val="00C260F3"/>
    <w:rsid w:val="00C268C6"/>
    <w:rsid w:val="00C27349"/>
    <w:rsid w:val="00C27613"/>
    <w:rsid w:val="00C312B8"/>
    <w:rsid w:val="00C32021"/>
    <w:rsid w:val="00C36B84"/>
    <w:rsid w:val="00C37229"/>
    <w:rsid w:val="00C37970"/>
    <w:rsid w:val="00C379D7"/>
    <w:rsid w:val="00C410ED"/>
    <w:rsid w:val="00C4593E"/>
    <w:rsid w:val="00C512CB"/>
    <w:rsid w:val="00C543B3"/>
    <w:rsid w:val="00C55E20"/>
    <w:rsid w:val="00C57226"/>
    <w:rsid w:val="00C57423"/>
    <w:rsid w:val="00C57430"/>
    <w:rsid w:val="00C61C28"/>
    <w:rsid w:val="00C61D13"/>
    <w:rsid w:val="00C61F29"/>
    <w:rsid w:val="00C624CA"/>
    <w:rsid w:val="00C64CB3"/>
    <w:rsid w:val="00C66C15"/>
    <w:rsid w:val="00C67A45"/>
    <w:rsid w:val="00C714AE"/>
    <w:rsid w:val="00C71727"/>
    <w:rsid w:val="00C72A52"/>
    <w:rsid w:val="00C74D1E"/>
    <w:rsid w:val="00C74E7E"/>
    <w:rsid w:val="00C751BB"/>
    <w:rsid w:val="00C76508"/>
    <w:rsid w:val="00C76B5D"/>
    <w:rsid w:val="00C77743"/>
    <w:rsid w:val="00C8383A"/>
    <w:rsid w:val="00C83E6E"/>
    <w:rsid w:val="00C87D59"/>
    <w:rsid w:val="00C90733"/>
    <w:rsid w:val="00C925AF"/>
    <w:rsid w:val="00C93EFF"/>
    <w:rsid w:val="00C965D6"/>
    <w:rsid w:val="00C97865"/>
    <w:rsid w:val="00C97EE0"/>
    <w:rsid w:val="00CA04E0"/>
    <w:rsid w:val="00CA111F"/>
    <w:rsid w:val="00CA1F52"/>
    <w:rsid w:val="00CA5854"/>
    <w:rsid w:val="00CB00A8"/>
    <w:rsid w:val="00CB2792"/>
    <w:rsid w:val="00CB2F97"/>
    <w:rsid w:val="00CB52DE"/>
    <w:rsid w:val="00CB5900"/>
    <w:rsid w:val="00CC1B9C"/>
    <w:rsid w:val="00CC4BE2"/>
    <w:rsid w:val="00CC5D4A"/>
    <w:rsid w:val="00CC5F80"/>
    <w:rsid w:val="00CC6510"/>
    <w:rsid w:val="00CD2D65"/>
    <w:rsid w:val="00CD3C58"/>
    <w:rsid w:val="00CD52EE"/>
    <w:rsid w:val="00CD573F"/>
    <w:rsid w:val="00CD6126"/>
    <w:rsid w:val="00CD659B"/>
    <w:rsid w:val="00CD6BAC"/>
    <w:rsid w:val="00CE04A8"/>
    <w:rsid w:val="00CE1D84"/>
    <w:rsid w:val="00CE1EB4"/>
    <w:rsid w:val="00CE3D18"/>
    <w:rsid w:val="00CE3D4A"/>
    <w:rsid w:val="00CE4309"/>
    <w:rsid w:val="00CE444F"/>
    <w:rsid w:val="00CE589E"/>
    <w:rsid w:val="00CE5F80"/>
    <w:rsid w:val="00CE6887"/>
    <w:rsid w:val="00CF0507"/>
    <w:rsid w:val="00CF2322"/>
    <w:rsid w:val="00CF241F"/>
    <w:rsid w:val="00CF306F"/>
    <w:rsid w:val="00CF48FD"/>
    <w:rsid w:val="00CF56D0"/>
    <w:rsid w:val="00CF5EC6"/>
    <w:rsid w:val="00CF6B6F"/>
    <w:rsid w:val="00CF6BC7"/>
    <w:rsid w:val="00CF77A3"/>
    <w:rsid w:val="00D021CA"/>
    <w:rsid w:val="00D02ABC"/>
    <w:rsid w:val="00D047E5"/>
    <w:rsid w:val="00D06DF8"/>
    <w:rsid w:val="00D072B7"/>
    <w:rsid w:val="00D10569"/>
    <w:rsid w:val="00D10F81"/>
    <w:rsid w:val="00D12436"/>
    <w:rsid w:val="00D12D56"/>
    <w:rsid w:val="00D16CED"/>
    <w:rsid w:val="00D17C93"/>
    <w:rsid w:val="00D224BC"/>
    <w:rsid w:val="00D2606D"/>
    <w:rsid w:val="00D261FF"/>
    <w:rsid w:val="00D31790"/>
    <w:rsid w:val="00D3306C"/>
    <w:rsid w:val="00D33750"/>
    <w:rsid w:val="00D34A42"/>
    <w:rsid w:val="00D34BC2"/>
    <w:rsid w:val="00D35FB9"/>
    <w:rsid w:val="00D4026A"/>
    <w:rsid w:val="00D40767"/>
    <w:rsid w:val="00D40935"/>
    <w:rsid w:val="00D412A5"/>
    <w:rsid w:val="00D4157D"/>
    <w:rsid w:val="00D444E5"/>
    <w:rsid w:val="00D45FF6"/>
    <w:rsid w:val="00D501A2"/>
    <w:rsid w:val="00D50BCC"/>
    <w:rsid w:val="00D530ED"/>
    <w:rsid w:val="00D542D6"/>
    <w:rsid w:val="00D57DB5"/>
    <w:rsid w:val="00D6167C"/>
    <w:rsid w:val="00D63093"/>
    <w:rsid w:val="00D651D4"/>
    <w:rsid w:val="00D65337"/>
    <w:rsid w:val="00D657BB"/>
    <w:rsid w:val="00D65F3B"/>
    <w:rsid w:val="00D67ECD"/>
    <w:rsid w:val="00D703AA"/>
    <w:rsid w:val="00D71512"/>
    <w:rsid w:val="00D71C08"/>
    <w:rsid w:val="00D72851"/>
    <w:rsid w:val="00D73D38"/>
    <w:rsid w:val="00D808F0"/>
    <w:rsid w:val="00D81BA1"/>
    <w:rsid w:val="00D831C3"/>
    <w:rsid w:val="00D83C78"/>
    <w:rsid w:val="00D83CA2"/>
    <w:rsid w:val="00D840F8"/>
    <w:rsid w:val="00D8413C"/>
    <w:rsid w:val="00D847A7"/>
    <w:rsid w:val="00D852F0"/>
    <w:rsid w:val="00D854DD"/>
    <w:rsid w:val="00D867D3"/>
    <w:rsid w:val="00D913D8"/>
    <w:rsid w:val="00D939E2"/>
    <w:rsid w:val="00D973E2"/>
    <w:rsid w:val="00DA055E"/>
    <w:rsid w:val="00DA0A54"/>
    <w:rsid w:val="00DA160A"/>
    <w:rsid w:val="00DA1AAF"/>
    <w:rsid w:val="00DA219D"/>
    <w:rsid w:val="00DA32AE"/>
    <w:rsid w:val="00DA78C0"/>
    <w:rsid w:val="00DB07DF"/>
    <w:rsid w:val="00DB12D9"/>
    <w:rsid w:val="00DB1D34"/>
    <w:rsid w:val="00DB2875"/>
    <w:rsid w:val="00DB3181"/>
    <w:rsid w:val="00DB402A"/>
    <w:rsid w:val="00DB4613"/>
    <w:rsid w:val="00DB4C15"/>
    <w:rsid w:val="00DB54B8"/>
    <w:rsid w:val="00DB5666"/>
    <w:rsid w:val="00DB5A86"/>
    <w:rsid w:val="00DB5B8F"/>
    <w:rsid w:val="00DB6F3D"/>
    <w:rsid w:val="00DC2FBF"/>
    <w:rsid w:val="00DC3774"/>
    <w:rsid w:val="00DC3F46"/>
    <w:rsid w:val="00DC608A"/>
    <w:rsid w:val="00DC6DD7"/>
    <w:rsid w:val="00DD2220"/>
    <w:rsid w:val="00DD477A"/>
    <w:rsid w:val="00DD4A5E"/>
    <w:rsid w:val="00DD7C26"/>
    <w:rsid w:val="00DE101D"/>
    <w:rsid w:val="00DE162B"/>
    <w:rsid w:val="00DE1C56"/>
    <w:rsid w:val="00DE21C3"/>
    <w:rsid w:val="00DE34D7"/>
    <w:rsid w:val="00DE44C9"/>
    <w:rsid w:val="00DE4ABB"/>
    <w:rsid w:val="00DE55B2"/>
    <w:rsid w:val="00DE7F2E"/>
    <w:rsid w:val="00DF1111"/>
    <w:rsid w:val="00DF5B7A"/>
    <w:rsid w:val="00DF67E2"/>
    <w:rsid w:val="00DF7836"/>
    <w:rsid w:val="00E060C9"/>
    <w:rsid w:val="00E06302"/>
    <w:rsid w:val="00E107CB"/>
    <w:rsid w:val="00E12A59"/>
    <w:rsid w:val="00E12CEB"/>
    <w:rsid w:val="00E14977"/>
    <w:rsid w:val="00E156AD"/>
    <w:rsid w:val="00E158B0"/>
    <w:rsid w:val="00E15929"/>
    <w:rsid w:val="00E16137"/>
    <w:rsid w:val="00E16171"/>
    <w:rsid w:val="00E16597"/>
    <w:rsid w:val="00E16A14"/>
    <w:rsid w:val="00E204CB"/>
    <w:rsid w:val="00E21573"/>
    <w:rsid w:val="00E21878"/>
    <w:rsid w:val="00E23FD1"/>
    <w:rsid w:val="00E24A7B"/>
    <w:rsid w:val="00E26F7B"/>
    <w:rsid w:val="00E27A11"/>
    <w:rsid w:val="00E27BC0"/>
    <w:rsid w:val="00E27ED4"/>
    <w:rsid w:val="00E31FFD"/>
    <w:rsid w:val="00E329D3"/>
    <w:rsid w:val="00E32E16"/>
    <w:rsid w:val="00E33E8E"/>
    <w:rsid w:val="00E349A5"/>
    <w:rsid w:val="00E34ACC"/>
    <w:rsid w:val="00E35B47"/>
    <w:rsid w:val="00E43758"/>
    <w:rsid w:val="00E44A62"/>
    <w:rsid w:val="00E46BFD"/>
    <w:rsid w:val="00E504B2"/>
    <w:rsid w:val="00E51AA7"/>
    <w:rsid w:val="00E5336B"/>
    <w:rsid w:val="00E5349E"/>
    <w:rsid w:val="00E534E9"/>
    <w:rsid w:val="00E53807"/>
    <w:rsid w:val="00E559D4"/>
    <w:rsid w:val="00E56069"/>
    <w:rsid w:val="00E564ED"/>
    <w:rsid w:val="00E573B3"/>
    <w:rsid w:val="00E612BB"/>
    <w:rsid w:val="00E614C5"/>
    <w:rsid w:val="00E63196"/>
    <w:rsid w:val="00E64DD0"/>
    <w:rsid w:val="00E6734E"/>
    <w:rsid w:val="00E678A9"/>
    <w:rsid w:val="00E77BDD"/>
    <w:rsid w:val="00E84451"/>
    <w:rsid w:val="00E86051"/>
    <w:rsid w:val="00E86063"/>
    <w:rsid w:val="00E861A8"/>
    <w:rsid w:val="00E86ABF"/>
    <w:rsid w:val="00E877FC"/>
    <w:rsid w:val="00E90894"/>
    <w:rsid w:val="00E91A77"/>
    <w:rsid w:val="00E91FF0"/>
    <w:rsid w:val="00E92286"/>
    <w:rsid w:val="00E9287C"/>
    <w:rsid w:val="00E93DEC"/>
    <w:rsid w:val="00E954B2"/>
    <w:rsid w:val="00E966B1"/>
    <w:rsid w:val="00EA1976"/>
    <w:rsid w:val="00EA1BF5"/>
    <w:rsid w:val="00EA38D2"/>
    <w:rsid w:val="00EA45CF"/>
    <w:rsid w:val="00EA52AD"/>
    <w:rsid w:val="00EA56EB"/>
    <w:rsid w:val="00EA5C83"/>
    <w:rsid w:val="00EA60EA"/>
    <w:rsid w:val="00EA6573"/>
    <w:rsid w:val="00EA68FB"/>
    <w:rsid w:val="00EB0FF7"/>
    <w:rsid w:val="00EB1CCC"/>
    <w:rsid w:val="00EB20F1"/>
    <w:rsid w:val="00EB287B"/>
    <w:rsid w:val="00EB4335"/>
    <w:rsid w:val="00EB4C05"/>
    <w:rsid w:val="00EB543D"/>
    <w:rsid w:val="00EC2E4B"/>
    <w:rsid w:val="00EC6E94"/>
    <w:rsid w:val="00ED28C9"/>
    <w:rsid w:val="00ED4930"/>
    <w:rsid w:val="00ED65D9"/>
    <w:rsid w:val="00ED777C"/>
    <w:rsid w:val="00EE0CF0"/>
    <w:rsid w:val="00EE1ABA"/>
    <w:rsid w:val="00EE35C8"/>
    <w:rsid w:val="00EE392A"/>
    <w:rsid w:val="00EE4724"/>
    <w:rsid w:val="00EE59D7"/>
    <w:rsid w:val="00EE5D3E"/>
    <w:rsid w:val="00EE62C7"/>
    <w:rsid w:val="00EE6A8F"/>
    <w:rsid w:val="00EE6AB0"/>
    <w:rsid w:val="00EE6C0B"/>
    <w:rsid w:val="00EE6C5C"/>
    <w:rsid w:val="00EE777F"/>
    <w:rsid w:val="00EE7C77"/>
    <w:rsid w:val="00EF1EAD"/>
    <w:rsid w:val="00EF207C"/>
    <w:rsid w:val="00EF42E3"/>
    <w:rsid w:val="00EF45E6"/>
    <w:rsid w:val="00EF46C8"/>
    <w:rsid w:val="00EF5C13"/>
    <w:rsid w:val="00EF64F0"/>
    <w:rsid w:val="00F02DD2"/>
    <w:rsid w:val="00F03C8F"/>
    <w:rsid w:val="00F0495C"/>
    <w:rsid w:val="00F04CC9"/>
    <w:rsid w:val="00F0516C"/>
    <w:rsid w:val="00F06555"/>
    <w:rsid w:val="00F06E75"/>
    <w:rsid w:val="00F07736"/>
    <w:rsid w:val="00F13D49"/>
    <w:rsid w:val="00F20550"/>
    <w:rsid w:val="00F20C86"/>
    <w:rsid w:val="00F21173"/>
    <w:rsid w:val="00F214F7"/>
    <w:rsid w:val="00F252FB"/>
    <w:rsid w:val="00F259EF"/>
    <w:rsid w:val="00F2711D"/>
    <w:rsid w:val="00F32855"/>
    <w:rsid w:val="00F34CD5"/>
    <w:rsid w:val="00F36F52"/>
    <w:rsid w:val="00F37F53"/>
    <w:rsid w:val="00F43440"/>
    <w:rsid w:val="00F43A8D"/>
    <w:rsid w:val="00F43DA9"/>
    <w:rsid w:val="00F44F63"/>
    <w:rsid w:val="00F46817"/>
    <w:rsid w:val="00F52921"/>
    <w:rsid w:val="00F52CF2"/>
    <w:rsid w:val="00F53697"/>
    <w:rsid w:val="00F5381D"/>
    <w:rsid w:val="00F53A17"/>
    <w:rsid w:val="00F550BB"/>
    <w:rsid w:val="00F554E3"/>
    <w:rsid w:val="00F60A49"/>
    <w:rsid w:val="00F6111E"/>
    <w:rsid w:val="00F6189F"/>
    <w:rsid w:val="00F64086"/>
    <w:rsid w:val="00F66BF4"/>
    <w:rsid w:val="00F700DF"/>
    <w:rsid w:val="00F71E5E"/>
    <w:rsid w:val="00F7247A"/>
    <w:rsid w:val="00F7273D"/>
    <w:rsid w:val="00F81376"/>
    <w:rsid w:val="00F82682"/>
    <w:rsid w:val="00F82E93"/>
    <w:rsid w:val="00F83A04"/>
    <w:rsid w:val="00F842FC"/>
    <w:rsid w:val="00F84FE5"/>
    <w:rsid w:val="00F85498"/>
    <w:rsid w:val="00F90DA7"/>
    <w:rsid w:val="00F9117A"/>
    <w:rsid w:val="00F928FE"/>
    <w:rsid w:val="00F95AAC"/>
    <w:rsid w:val="00F96C0D"/>
    <w:rsid w:val="00F977FB"/>
    <w:rsid w:val="00FA173E"/>
    <w:rsid w:val="00FA2DF9"/>
    <w:rsid w:val="00FA3298"/>
    <w:rsid w:val="00FA46D9"/>
    <w:rsid w:val="00FA5699"/>
    <w:rsid w:val="00FA5B61"/>
    <w:rsid w:val="00FA5DFC"/>
    <w:rsid w:val="00FA5F1B"/>
    <w:rsid w:val="00FA6220"/>
    <w:rsid w:val="00FA642D"/>
    <w:rsid w:val="00FA7717"/>
    <w:rsid w:val="00FB175F"/>
    <w:rsid w:val="00FB181B"/>
    <w:rsid w:val="00FB1AB0"/>
    <w:rsid w:val="00FB276E"/>
    <w:rsid w:val="00FB2BC9"/>
    <w:rsid w:val="00FB34EE"/>
    <w:rsid w:val="00FB45FB"/>
    <w:rsid w:val="00FB4EB6"/>
    <w:rsid w:val="00FB5CB3"/>
    <w:rsid w:val="00FB60DF"/>
    <w:rsid w:val="00FB7ABF"/>
    <w:rsid w:val="00FC1DCE"/>
    <w:rsid w:val="00FC4F2D"/>
    <w:rsid w:val="00FC5784"/>
    <w:rsid w:val="00FC5EEC"/>
    <w:rsid w:val="00FC6F37"/>
    <w:rsid w:val="00FC6F76"/>
    <w:rsid w:val="00FD044D"/>
    <w:rsid w:val="00FD1C03"/>
    <w:rsid w:val="00FD2901"/>
    <w:rsid w:val="00FD48D4"/>
    <w:rsid w:val="00FD5F9F"/>
    <w:rsid w:val="00FD7007"/>
    <w:rsid w:val="00FD7ABA"/>
    <w:rsid w:val="00FE0705"/>
    <w:rsid w:val="00FE1EAC"/>
    <w:rsid w:val="00FE21A1"/>
    <w:rsid w:val="00FE2E0D"/>
    <w:rsid w:val="00FF263E"/>
    <w:rsid w:val="00FF29AC"/>
    <w:rsid w:val="00FF383F"/>
    <w:rsid w:val="00FF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155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CD8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D2220"/>
    <w:pPr>
      <w:keepNext/>
      <w:numPr>
        <w:numId w:val="11"/>
      </w:numPr>
      <w:autoSpaceDE/>
      <w:autoSpaceDN/>
      <w:adjustRightInd/>
      <w:spacing w:line="360" w:lineRule="auto"/>
      <w:jc w:val="center"/>
      <w:outlineLvl w:val="0"/>
    </w:pPr>
    <w:rPr>
      <w:bCs/>
      <w:snapToGrid w:val="0"/>
      <w:kern w:val="32"/>
      <w:sz w:val="28"/>
      <w:szCs w:val="28"/>
      <w:lang w:val="x-none" w:eastAsia="x-none"/>
    </w:rPr>
  </w:style>
  <w:style w:type="paragraph" w:styleId="2">
    <w:name w:val="heading 2"/>
    <w:basedOn w:val="1"/>
    <w:next w:val="a"/>
    <w:link w:val="20"/>
    <w:uiPriority w:val="9"/>
    <w:qFormat/>
    <w:rsid w:val="00DD2220"/>
    <w:pPr>
      <w:numPr>
        <w:ilvl w:val="1"/>
      </w:numPr>
      <w:jc w:val="both"/>
      <w:outlineLvl w:val="1"/>
    </w:pPr>
    <w:rPr>
      <w:lang w:val="ru-RU"/>
    </w:rPr>
  </w:style>
  <w:style w:type="paragraph" w:styleId="3">
    <w:name w:val="heading 3"/>
    <w:basedOn w:val="a"/>
    <w:next w:val="a"/>
    <w:link w:val="30"/>
    <w:uiPriority w:val="9"/>
    <w:qFormat/>
    <w:rsid w:val="00125C65"/>
    <w:pPr>
      <w:keepNext/>
      <w:widowControl/>
      <w:autoSpaceDE/>
      <w:autoSpaceDN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125C65"/>
    <w:pPr>
      <w:keepNext/>
      <w:autoSpaceDE/>
      <w:autoSpaceDN/>
      <w:adjustRightInd/>
      <w:spacing w:before="240" w:after="60"/>
      <w:outlineLvl w:val="3"/>
    </w:pPr>
    <w:rPr>
      <w:rFonts w:ascii="Calibri" w:hAnsi="Calibri"/>
      <w:b/>
      <w:bCs/>
      <w:snapToGrid w:val="0"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qFormat/>
    <w:rsid w:val="00125C65"/>
    <w:pPr>
      <w:keepNext/>
      <w:widowControl/>
      <w:autoSpaceDE/>
      <w:autoSpaceDN/>
      <w:adjustRightInd/>
      <w:spacing w:line="360" w:lineRule="auto"/>
      <w:jc w:val="both"/>
      <w:outlineLvl w:val="4"/>
    </w:pPr>
    <w:rPr>
      <w:sz w:val="28"/>
      <w:lang w:val="x-none" w:eastAsia="x-none"/>
    </w:rPr>
  </w:style>
  <w:style w:type="paragraph" w:styleId="6">
    <w:name w:val="heading 6"/>
    <w:basedOn w:val="a"/>
    <w:next w:val="a"/>
    <w:link w:val="60"/>
    <w:uiPriority w:val="9"/>
    <w:qFormat/>
    <w:rsid w:val="00125C65"/>
    <w:pPr>
      <w:autoSpaceDE/>
      <w:autoSpaceDN/>
      <w:adjustRightInd/>
      <w:spacing w:before="240" w:after="60"/>
      <w:outlineLvl w:val="5"/>
    </w:pPr>
    <w:rPr>
      <w:b/>
      <w:bCs/>
      <w:snapToGrid w:val="0"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065"/>
    <w:pPr>
      <w:keepNext/>
      <w:keepLines/>
      <w:spacing w:before="40"/>
      <w:outlineLvl w:val="6"/>
    </w:pPr>
    <w:rPr>
      <w:rFonts w:ascii="Calibri Light" w:hAnsi="Calibri Light"/>
      <w:i/>
      <w:iCs/>
      <w:color w:val="1F4D78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065"/>
    <w:pPr>
      <w:keepNext/>
      <w:keepLines/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qFormat/>
    <w:rsid w:val="00764B43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42077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4207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042077"/>
  </w:style>
  <w:style w:type="paragraph" w:customStyle="1" w:styleId="11">
    <w:name w:val="Обычный (веб)1"/>
    <w:basedOn w:val="a"/>
    <w:uiPriority w:val="99"/>
    <w:rsid w:val="0004207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a0"/>
    <w:rsid w:val="00042077"/>
  </w:style>
  <w:style w:type="character" w:customStyle="1" w:styleId="apple-converted-space">
    <w:name w:val="apple-converted-space"/>
    <w:basedOn w:val="a0"/>
    <w:rsid w:val="00042077"/>
  </w:style>
  <w:style w:type="paragraph" w:styleId="a6">
    <w:name w:val="List Paragraph"/>
    <w:basedOn w:val="a"/>
    <w:uiPriority w:val="34"/>
    <w:qFormat/>
    <w:rsid w:val="00042077"/>
    <w:pPr>
      <w:widowControl/>
      <w:autoSpaceDE/>
      <w:autoSpaceDN/>
      <w:adjustRightInd/>
      <w:ind w:left="720"/>
      <w:contextualSpacing/>
    </w:pPr>
    <w:rPr>
      <w:rFonts w:eastAsia="Calibri"/>
      <w:sz w:val="24"/>
      <w:szCs w:val="24"/>
    </w:rPr>
  </w:style>
  <w:style w:type="character" w:customStyle="1" w:styleId="10">
    <w:name w:val="Заголовок 1 Знак"/>
    <w:link w:val="1"/>
    <w:uiPriority w:val="9"/>
    <w:rsid w:val="00DD2220"/>
    <w:rPr>
      <w:rFonts w:ascii="Times New Roman" w:eastAsia="Times New Roman" w:hAnsi="Times New Roman"/>
      <w:bCs/>
      <w:snapToGrid w:val="0"/>
      <w:kern w:val="32"/>
      <w:sz w:val="28"/>
      <w:szCs w:val="28"/>
      <w:lang w:val="x-none" w:eastAsia="x-none"/>
    </w:rPr>
  </w:style>
  <w:style w:type="character" w:customStyle="1" w:styleId="20">
    <w:name w:val="Заголовок 2 Знак"/>
    <w:link w:val="2"/>
    <w:uiPriority w:val="9"/>
    <w:rsid w:val="00DD2220"/>
    <w:rPr>
      <w:rFonts w:ascii="Times New Roman" w:eastAsia="Times New Roman" w:hAnsi="Times New Roman"/>
      <w:bCs/>
      <w:snapToGrid w:val="0"/>
      <w:kern w:val="32"/>
      <w:sz w:val="28"/>
      <w:szCs w:val="28"/>
      <w:lang w:eastAsia="x-none"/>
    </w:rPr>
  </w:style>
  <w:style w:type="character" w:customStyle="1" w:styleId="30">
    <w:name w:val="Заголовок 3 Знак"/>
    <w:link w:val="3"/>
    <w:uiPriority w:val="9"/>
    <w:rsid w:val="00125C65"/>
    <w:rPr>
      <w:rFonts w:ascii="Arial" w:eastAsia="Times New Roman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125C65"/>
    <w:rPr>
      <w:rFonts w:eastAsia="Times New Roman"/>
      <w:b/>
      <w:bCs/>
      <w:snapToGrid w:val="0"/>
      <w:sz w:val="28"/>
      <w:szCs w:val="28"/>
    </w:rPr>
  </w:style>
  <w:style w:type="character" w:customStyle="1" w:styleId="50">
    <w:name w:val="Заголовок 5 Знак"/>
    <w:link w:val="5"/>
    <w:uiPriority w:val="9"/>
    <w:rsid w:val="00125C65"/>
    <w:rPr>
      <w:rFonts w:ascii="Times New Roman" w:eastAsia="Times New Roman" w:hAnsi="Times New Roman"/>
      <w:sz w:val="28"/>
    </w:rPr>
  </w:style>
  <w:style w:type="character" w:customStyle="1" w:styleId="60">
    <w:name w:val="Заголовок 6 Знак"/>
    <w:link w:val="6"/>
    <w:uiPriority w:val="9"/>
    <w:rsid w:val="00125C65"/>
    <w:rPr>
      <w:rFonts w:ascii="Times New Roman" w:eastAsia="Times New Roman" w:hAnsi="Times New Roman"/>
      <w:b/>
      <w:bCs/>
      <w:snapToGrid w:val="0"/>
      <w:sz w:val="22"/>
      <w:szCs w:val="22"/>
    </w:rPr>
  </w:style>
  <w:style w:type="table" w:styleId="a7">
    <w:name w:val="Table Grid"/>
    <w:basedOn w:val="a1"/>
    <w:rsid w:val="00125C6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125C65"/>
    <w:pPr>
      <w:widowControl w:val="0"/>
    </w:pPr>
    <w:rPr>
      <w:rFonts w:ascii="Courier New" w:eastAsia="Times New Roman" w:hAnsi="Courier New"/>
      <w:snapToGrid w:val="0"/>
    </w:rPr>
  </w:style>
  <w:style w:type="paragraph" w:styleId="a8">
    <w:name w:val="Body Text Indent"/>
    <w:basedOn w:val="a"/>
    <w:link w:val="a9"/>
    <w:rsid w:val="00125C65"/>
    <w:pPr>
      <w:widowControl/>
      <w:autoSpaceDE/>
      <w:autoSpaceDN/>
      <w:adjustRightInd/>
      <w:spacing w:line="360" w:lineRule="auto"/>
      <w:ind w:firstLine="284"/>
      <w:jc w:val="both"/>
    </w:pPr>
    <w:rPr>
      <w:color w:val="000000"/>
      <w:sz w:val="28"/>
      <w:lang w:val="x-none" w:eastAsia="x-none"/>
    </w:rPr>
  </w:style>
  <w:style w:type="character" w:customStyle="1" w:styleId="a9">
    <w:name w:val="Основной текст с отступом Знак"/>
    <w:link w:val="a8"/>
    <w:rsid w:val="00125C65"/>
    <w:rPr>
      <w:rFonts w:ascii="Times New Roman" w:eastAsia="Times New Roman" w:hAnsi="Times New Roman"/>
      <w:color w:val="000000"/>
      <w:sz w:val="28"/>
    </w:rPr>
  </w:style>
  <w:style w:type="paragraph" w:styleId="aa">
    <w:name w:val="Body Text"/>
    <w:basedOn w:val="a"/>
    <w:link w:val="ab"/>
    <w:rsid w:val="00125C65"/>
    <w:pPr>
      <w:autoSpaceDE/>
      <w:autoSpaceDN/>
      <w:adjustRightInd/>
      <w:spacing w:after="120"/>
    </w:pPr>
    <w:rPr>
      <w:snapToGrid w:val="0"/>
      <w:lang w:val="x-none" w:eastAsia="x-none"/>
    </w:rPr>
  </w:style>
  <w:style w:type="character" w:customStyle="1" w:styleId="ab">
    <w:name w:val="Основной текст Знак"/>
    <w:link w:val="aa"/>
    <w:rsid w:val="00125C65"/>
    <w:rPr>
      <w:rFonts w:ascii="Times New Roman" w:eastAsia="Times New Roman" w:hAnsi="Times New Roman"/>
      <w:snapToGrid w:val="0"/>
    </w:rPr>
  </w:style>
  <w:style w:type="paragraph" w:styleId="21">
    <w:name w:val="Body Text 2"/>
    <w:basedOn w:val="a"/>
    <w:link w:val="22"/>
    <w:rsid w:val="00125C65"/>
    <w:pPr>
      <w:autoSpaceDE/>
      <w:autoSpaceDN/>
      <w:adjustRightInd/>
      <w:spacing w:after="120" w:line="480" w:lineRule="auto"/>
    </w:pPr>
    <w:rPr>
      <w:snapToGrid w:val="0"/>
      <w:lang w:val="x-none" w:eastAsia="x-none"/>
    </w:rPr>
  </w:style>
  <w:style w:type="character" w:customStyle="1" w:styleId="22">
    <w:name w:val="Основной текст 2 Знак"/>
    <w:link w:val="21"/>
    <w:rsid w:val="00125C65"/>
    <w:rPr>
      <w:rFonts w:ascii="Times New Roman" w:eastAsia="Times New Roman" w:hAnsi="Times New Roman"/>
      <w:snapToGrid w:val="0"/>
    </w:rPr>
  </w:style>
  <w:style w:type="character" w:styleId="ac">
    <w:name w:val="Hyperlink"/>
    <w:uiPriority w:val="99"/>
    <w:rsid w:val="00125C65"/>
    <w:rPr>
      <w:color w:val="0000FF"/>
      <w:u w:val="single"/>
    </w:rPr>
  </w:style>
  <w:style w:type="character" w:customStyle="1" w:styleId="spelle">
    <w:name w:val="spelle"/>
    <w:basedOn w:val="a0"/>
    <w:rsid w:val="00125C65"/>
  </w:style>
  <w:style w:type="character" w:customStyle="1" w:styleId="formulasm1">
    <w:name w:val="formulasm1"/>
    <w:rsid w:val="00125C65"/>
    <w:rPr>
      <w:rFonts w:ascii="Times New Roman" w:hAnsi="Times New Roman" w:cs="Times New Roman" w:hint="default"/>
      <w:color w:val="333333"/>
      <w:sz w:val="30"/>
      <w:szCs w:val="30"/>
    </w:rPr>
  </w:style>
  <w:style w:type="character" w:styleId="ad">
    <w:name w:val="Strong"/>
    <w:uiPriority w:val="22"/>
    <w:qFormat/>
    <w:rsid w:val="00125C65"/>
    <w:rPr>
      <w:b/>
      <w:bCs/>
    </w:rPr>
  </w:style>
  <w:style w:type="paragraph" w:customStyle="1" w:styleId="p">
    <w:name w:val="p"/>
    <w:basedOn w:val="a"/>
    <w:rsid w:val="00125C6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link w:val="24"/>
    <w:rsid w:val="00125C65"/>
    <w:pPr>
      <w:autoSpaceDE/>
      <w:autoSpaceDN/>
      <w:adjustRightInd/>
      <w:spacing w:after="120" w:line="480" w:lineRule="auto"/>
      <w:ind w:left="283"/>
    </w:pPr>
    <w:rPr>
      <w:snapToGrid w:val="0"/>
      <w:lang w:val="x-none" w:eastAsia="x-none"/>
    </w:rPr>
  </w:style>
  <w:style w:type="character" w:customStyle="1" w:styleId="24">
    <w:name w:val="Основной текст с отступом 2 Знак"/>
    <w:link w:val="23"/>
    <w:rsid w:val="00125C65"/>
    <w:rPr>
      <w:rFonts w:ascii="Times New Roman" w:eastAsia="Times New Roman" w:hAnsi="Times New Roman"/>
      <w:snapToGrid w:val="0"/>
    </w:rPr>
  </w:style>
  <w:style w:type="paragraph" w:styleId="ae">
    <w:name w:val="footer"/>
    <w:basedOn w:val="a"/>
    <w:link w:val="af"/>
    <w:uiPriority w:val="99"/>
    <w:rsid w:val="00125C65"/>
    <w:pPr>
      <w:widowControl/>
      <w:tabs>
        <w:tab w:val="center" w:pos="4677"/>
        <w:tab w:val="right" w:pos="9355"/>
      </w:tabs>
      <w:autoSpaceDE/>
      <w:autoSpaceDN/>
      <w:adjustRightInd/>
    </w:pPr>
    <w:rPr>
      <w:lang w:val="x-none" w:eastAsia="x-none"/>
    </w:rPr>
  </w:style>
  <w:style w:type="character" w:customStyle="1" w:styleId="af">
    <w:name w:val="Нижний колонтитул Знак"/>
    <w:link w:val="ae"/>
    <w:uiPriority w:val="99"/>
    <w:rsid w:val="00125C65"/>
    <w:rPr>
      <w:rFonts w:ascii="Times New Roman" w:eastAsia="Times New Roman" w:hAnsi="Times New Roman"/>
    </w:rPr>
  </w:style>
  <w:style w:type="paragraph" w:customStyle="1" w:styleId="13">
    <w:name w:val="Название1"/>
    <w:basedOn w:val="a"/>
    <w:link w:val="af0"/>
    <w:qFormat/>
    <w:rsid w:val="00125C65"/>
    <w:pPr>
      <w:widowControl/>
      <w:autoSpaceDE/>
      <w:autoSpaceDN/>
      <w:adjustRightInd/>
      <w:jc w:val="center"/>
    </w:pPr>
    <w:rPr>
      <w:b/>
      <w:sz w:val="28"/>
      <w:lang w:val="x-none" w:eastAsia="x-none"/>
    </w:rPr>
  </w:style>
  <w:style w:type="character" w:customStyle="1" w:styleId="af0">
    <w:name w:val="Название Знак"/>
    <w:link w:val="13"/>
    <w:rsid w:val="00125C65"/>
    <w:rPr>
      <w:rFonts w:ascii="Times New Roman" w:eastAsia="Times New Roman" w:hAnsi="Times New Roman"/>
      <w:b/>
      <w:sz w:val="28"/>
    </w:rPr>
  </w:style>
  <w:style w:type="paragraph" w:styleId="af1">
    <w:name w:val="TOC Heading"/>
    <w:basedOn w:val="1"/>
    <w:next w:val="a"/>
    <w:uiPriority w:val="39"/>
    <w:qFormat/>
    <w:rsid w:val="00125C65"/>
    <w:pPr>
      <w:keepLines/>
      <w:widowControl/>
      <w:spacing w:before="480" w:line="276" w:lineRule="auto"/>
      <w:outlineLvl w:val="9"/>
    </w:pPr>
    <w:rPr>
      <w:snapToGrid/>
      <w:color w:val="365F91"/>
      <w:kern w:val="0"/>
      <w:lang w:eastAsia="en-US"/>
    </w:rPr>
  </w:style>
  <w:style w:type="paragraph" w:styleId="14">
    <w:name w:val="toc 1"/>
    <w:basedOn w:val="a"/>
    <w:next w:val="a"/>
    <w:autoRedefine/>
    <w:uiPriority w:val="39"/>
    <w:unhideWhenUsed/>
    <w:rsid w:val="00551686"/>
    <w:pPr>
      <w:widowControl/>
      <w:tabs>
        <w:tab w:val="left" w:pos="709"/>
        <w:tab w:val="right" w:leader="dot" w:pos="9639"/>
      </w:tabs>
      <w:autoSpaceDE/>
      <w:autoSpaceDN/>
      <w:adjustRightInd/>
      <w:spacing w:after="100" w:line="276" w:lineRule="auto"/>
    </w:pPr>
    <w:rPr>
      <w:sz w:val="24"/>
      <w:szCs w:val="24"/>
    </w:rPr>
  </w:style>
  <w:style w:type="paragraph" w:customStyle="1" w:styleId="ConsPlusNormal">
    <w:name w:val="ConsPlusNormal"/>
    <w:rsid w:val="00FB181B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customStyle="1" w:styleId="210">
    <w:name w:val="Основной текст 21"/>
    <w:basedOn w:val="a"/>
    <w:rsid w:val="008D7FEA"/>
    <w:pPr>
      <w:widowControl/>
      <w:suppressAutoHyphens/>
      <w:autoSpaceDE/>
      <w:autoSpaceDN/>
      <w:adjustRightInd/>
      <w:jc w:val="both"/>
    </w:pPr>
    <w:rPr>
      <w:sz w:val="22"/>
      <w:szCs w:val="22"/>
      <w:lang w:eastAsia="ar-SA"/>
    </w:rPr>
  </w:style>
  <w:style w:type="paragraph" w:customStyle="1" w:styleId="Default">
    <w:name w:val="Default"/>
    <w:rsid w:val="000357E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paragraph" w:styleId="af2">
    <w:name w:val="footnote text"/>
    <w:basedOn w:val="a"/>
    <w:link w:val="af3"/>
    <w:semiHidden/>
    <w:rsid w:val="008545F2"/>
    <w:pPr>
      <w:widowControl/>
      <w:autoSpaceDE/>
      <w:autoSpaceDN/>
      <w:adjustRightInd/>
    </w:pPr>
    <w:rPr>
      <w:lang w:val="x-none" w:eastAsia="x-none"/>
    </w:rPr>
  </w:style>
  <w:style w:type="character" w:customStyle="1" w:styleId="af3">
    <w:name w:val="Текст сноски Знак"/>
    <w:link w:val="af2"/>
    <w:semiHidden/>
    <w:rsid w:val="008545F2"/>
    <w:rPr>
      <w:rFonts w:ascii="Times New Roman" w:eastAsia="Times New Roman" w:hAnsi="Times New Roman"/>
    </w:rPr>
  </w:style>
  <w:style w:type="character" w:customStyle="1" w:styleId="blk">
    <w:name w:val="blk"/>
    <w:basedOn w:val="a0"/>
    <w:rsid w:val="00E51AA7"/>
  </w:style>
  <w:style w:type="character" w:customStyle="1" w:styleId="u">
    <w:name w:val="u"/>
    <w:basedOn w:val="a0"/>
    <w:rsid w:val="00E51AA7"/>
  </w:style>
  <w:style w:type="paragraph" w:styleId="HTML">
    <w:name w:val="HTML Preformatted"/>
    <w:basedOn w:val="a"/>
    <w:link w:val="HTML0"/>
    <w:uiPriority w:val="99"/>
    <w:semiHidden/>
    <w:unhideWhenUsed/>
    <w:rsid w:val="00E51A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E51AA7"/>
    <w:rPr>
      <w:rFonts w:ascii="Courier New" w:eastAsia="Times New Roman" w:hAnsi="Courier New" w:cs="Courier New"/>
    </w:rPr>
  </w:style>
  <w:style w:type="character" w:styleId="af4">
    <w:name w:val="FollowedHyperlink"/>
    <w:uiPriority w:val="99"/>
    <w:semiHidden/>
    <w:unhideWhenUsed/>
    <w:rsid w:val="00940885"/>
    <w:rPr>
      <w:color w:val="800080"/>
      <w:u w:val="single"/>
    </w:rPr>
  </w:style>
  <w:style w:type="paragraph" w:customStyle="1" w:styleId="af5">
    <w:name w:val="Таблицы (моноширинный)"/>
    <w:basedOn w:val="a"/>
    <w:next w:val="a"/>
    <w:rsid w:val="002F64CD"/>
    <w:pPr>
      <w:widowControl/>
      <w:jc w:val="both"/>
    </w:pPr>
    <w:rPr>
      <w:rFonts w:ascii="Courier New" w:hAnsi="Courier New" w:cs="Courier New"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764B43"/>
    <w:rPr>
      <w:rFonts w:ascii="Cambria" w:eastAsia="Times New Roman" w:hAnsi="Cambria" w:cs="Times New Roman"/>
      <w:sz w:val="22"/>
      <w:szCs w:val="22"/>
    </w:rPr>
  </w:style>
  <w:style w:type="paragraph" w:styleId="31">
    <w:name w:val="Body Text 3"/>
    <w:basedOn w:val="a"/>
    <w:link w:val="32"/>
    <w:uiPriority w:val="99"/>
    <w:unhideWhenUsed/>
    <w:rsid w:val="00764B43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764B43"/>
    <w:rPr>
      <w:rFonts w:ascii="Times New Roman" w:eastAsia="Times New Roman" w:hAnsi="Times New Roman"/>
      <w:sz w:val="16"/>
      <w:szCs w:val="16"/>
    </w:rPr>
  </w:style>
  <w:style w:type="paragraph" w:styleId="af6">
    <w:name w:val="Plain Text"/>
    <w:basedOn w:val="a"/>
    <w:link w:val="af7"/>
    <w:rsid w:val="00764B43"/>
    <w:pPr>
      <w:widowControl/>
      <w:autoSpaceDE/>
      <w:autoSpaceDN/>
      <w:adjustRightInd/>
    </w:pPr>
    <w:rPr>
      <w:rFonts w:ascii="Courier New" w:hAnsi="Courier New"/>
      <w:lang w:val="x-none" w:eastAsia="x-none"/>
    </w:rPr>
  </w:style>
  <w:style w:type="character" w:customStyle="1" w:styleId="af7">
    <w:name w:val="Текст Знак"/>
    <w:link w:val="af6"/>
    <w:rsid w:val="00764B43"/>
    <w:rPr>
      <w:rFonts w:ascii="Courier New" w:eastAsia="Times New Roman" w:hAnsi="Courier New"/>
    </w:rPr>
  </w:style>
  <w:style w:type="paragraph" w:styleId="af8">
    <w:name w:val="Balloon Text"/>
    <w:basedOn w:val="a"/>
    <w:link w:val="af9"/>
    <w:uiPriority w:val="99"/>
    <w:semiHidden/>
    <w:unhideWhenUsed/>
    <w:rsid w:val="00754441"/>
    <w:rPr>
      <w:rFonts w:ascii="Tahoma" w:hAnsi="Tahoma"/>
      <w:sz w:val="16"/>
      <w:szCs w:val="16"/>
      <w:lang w:val="x-none" w:eastAsia="x-none"/>
    </w:rPr>
  </w:style>
  <w:style w:type="character" w:customStyle="1" w:styleId="af9">
    <w:name w:val="Текст выноски Знак"/>
    <w:link w:val="af8"/>
    <w:uiPriority w:val="99"/>
    <w:semiHidden/>
    <w:rsid w:val="00754441"/>
    <w:rPr>
      <w:rFonts w:ascii="Tahoma" w:eastAsia="Times New Roman" w:hAnsi="Tahoma" w:cs="Tahoma"/>
      <w:sz w:val="16"/>
      <w:szCs w:val="16"/>
    </w:rPr>
  </w:style>
  <w:style w:type="character" w:customStyle="1" w:styleId="afa">
    <w:name w:val="Гипертекстовая ссылка"/>
    <w:uiPriority w:val="99"/>
    <w:rsid w:val="00C751BB"/>
    <w:rPr>
      <w:rFonts w:ascii="Times New Roman" w:hAnsi="Times New Roman" w:cs="Times New Roman" w:hint="default"/>
      <w:color w:val="106BBE"/>
    </w:rPr>
  </w:style>
  <w:style w:type="paragraph" w:customStyle="1" w:styleId="211">
    <w:name w:val="Список 21"/>
    <w:basedOn w:val="a"/>
    <w:rsid w:val="00642F42"/>
    <w:pPr>
      <w:widowControl/>
      <w:suppressAutoHyphens/>
      <w:autoSpaceDE/>
      <w:autoSpaceDN/>
      <w:adjustRightInd/>
      <w:ind w:left="566" w:hanging="283"/>
    </w:pPr>
    <w:rPr>
      <w:sz w:val="24"/>
      <w:szCs w:val="24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C72A5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72A52"/>
    <w:pPr>
      <w:adjustRightInd/>
    </w:pPr>
    <w:rPr>
      <w:sz w:val="22"/>
      <w:szCs w:val="22"/>
      <w:lang w:eastAsia="en-US"/>
    </w:rPr>
  </w:style>
  <w:style w:type="paragraph" w:styleId="afb">
    <w:name w:val="caption"/>
    <w:basedOn w:val="a"/>
    <w:next w:val="a"/>
    <w:uiPriority w:val="35"/>
    <w:unhideWhenUsed/>
    <w:qFormat/>
    <w:rsid w:val="00AD653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AB1065"/>
    <w:pPr>
      <w:keepNext/>
      <w:keepLines/>
      <w:widowControl/>
      <w:autoSpaceDE/>
      <w:autoSpaceDN/>
      <w:adjustRightInd/>
      <w:spacing w:before="40" w:line="360" w:lineRule="auto"/>
      <w:ind w:left="5040" w:hanging="360"/>
      <w:jc w:val="both"/>
      <w:outlineLvl w:val="6"/>
    </w:pPr>
    <w:rPr>
      <w:rFonts w:ascii="Calibri Light" w:hAnsi="Calibri Light"/>
      <w:i/>
      <w:iCs/>
      <w:color w:val="1F4D78"/>
      <w:sz w:val="28"/>
      <w:szCs w:val="22"/>
      <w:lang w:eastAsia="en-US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AB1065"/>
    <w:pPr>
      <w:keepNext/>
      <w:keepLines/>
      <w:widowControl/>
      <w:autoSpaceDE/>
      <w:autoSpaceDN/>
      <w:adjustRightInd/>
      <w:spacing w:before="40" w:line="360" w:lineRule="auto"/>
      <w:ind w:left="5760" w:hanging="360"/>
      <w:jc w:val="both"/>
      <w:outlineLvl w:val="7"/>
    </w:pPr>
    <w:rPr>
      <w:rFonts w:ascii="Calibri Light" w:hAnsi="Calibri Light"/>
      <w:color w:val="272727"/>
      <w:sz w:val="21"/>
      <w:szCs w:val="21"/>
      <w:lang w:eastAsia="en-US"/>
    </w:rPr>
  </w:style>
  <w:style w:type="numbering" w:customStyle="1" w:styleId="15">
    <w:name w:val="Нет списка1"/>
    <w:next w:val="a2"/>
    <w:uiPriority w:val="99"/>
    <w:semiHidden/>
    <w:unhideWhenUsed/>
    <w:rsid w:val="00AB1065"/>
  </w:style>
  <w:style w:type="paragraph" w:customStyle="1" w:styleId="16">
    <w:name w:val="Заголовок1"/>
    <w:basedOn w:val="a"/>
    <w:next w:val="a"/>
    <w:uiPriority w:val="10"/>
    <w:qFormat/>
    <w:rsid w:val="00AB1065"/>
    <w:pPr>
      <w:widowControl/>
      <w:autoSpaceDE/>
      <w:autoSpaceDN/>
      <w:adjustRightInd/>
      <w:ind w:firstLine="425"/>
      <w:contextualSpacing/>
      <w:jc w:val="both"/>
    </w:pPr>
    <w:rPr>
      <w:rFonts w:ascii="Calibri Light" w:hAnsi="Calibri Light"/>
      <w:spacing w:val="-10"/>
      <w:kern w:val="28"/>
      <w:sz w:val="56"/>
      <w:szCs w:val="56"/>
      <w:lang w:eastAsia="en-US"/>
    </w:rPr>
  </w:style>
  <w:style w:type="character" w:customStyle="1" w:styleId="17">
    <w:name w:val="Название Знак1"/>
    <w:basedOn w:val="a0"/>
    <w:link w:val="afc"/>
    <w:uiPriority w:val="10"/>
    <w:rsid w:val="00AB106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25">
    <w:name w:val="toc 2"/>
    <w:basedOn w:val="a"/>
    <w:next w:val="a"/>
    <w:autoRedefine/>
    <w:uiPriority w:val="39"/>
    <w:unhideWhenUsed/>
    <w:rsid w:val="00AB1065"/>
    <w:pPr>
      <w:widowControl/>
      <w:tabs>
        <w:tab w:val="left" w:pos="851"/>
        <w:tab w:val="right" w:leader="dot" w:pos="9638"/>
      </w:tabs>
      <w:autoSpaceDE/>
      <w:autoSpaceDN/>
      <w:adjustRightInd/>
      <w:spacing w:after="100" w:line="360" w:lineRule="auto"/>
      <w:ind w:firstLine="426"/>
      <w:jc w:val="both"/>
    </w:pPr>
    <w:rPr>
      <w:rFonts w:eastAsia="Calibri"/>
      <w:sz w:val="28"/>
      <w:szCs w:val="22"/>
      <w:lang w:eastAsia="en-US"/>
    </w:rPr>
  </w:style>
  <w:style w:type="paragraph" w:styleId="afd">
    <w:name w:val="Normal (Web)"/>
    <w:basedOn w:val="a"/>
    <w:uiPriority w:val="99"/>
    <w:unhideWhenUsed/>
    <w:rsid w:val="00AB106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label">
    <w:name w:val="label"/>
    <w:basedOn w:val="a0"/>
    <w:rsid w:val="00AB1065"/>
  </w:style>
  <w:style w:type="paragraph" w:customStyle="1" w:styleId="18">
    <w:name w:val="Выделенная цитата1"/>
    <w:basedOn w:val="a"/>
    <w:next w:val="a"/>
    <w:uiPriority w:val="30"/>
    <w:qFormat/>
    <w:rsid w:val="00AB1065"/>
    <w:pPr>
      <w:widowControl/>
      <w:pBdr>
        <w:top w:val="single" w:sz="4" w:space="10" w:color="5B9BD5"/>
        <w:bottom w:val="single" w:sz="4" w:space="10" w:color="5B9BD5"/>
      </w:pBdr>
      <w:autoSpaceDE/>
      <w:autoSpaceDN/>
      <w:adjustRightInd/>
      <w:spacing w:before="360" w:after="360" w:line="360" w:lineRule="auto"/>
      <w:ind w:left="864" w:right="864" w:firstLine="425"/>
      <w:jc w:val="center"/>
    </w:pPr>
    <w:rPr>
      <w:rFonts w:eastAsia="Calibri"/>
      <w:i/>
      <w:iCs/>
      <w:color w:val="5B9BD5"/>
      <w:sz w:val="28"/>
      <w:szCs w:val="22"/>
      <w:lang w:eastAsia="en-US"/>
    </w:rPr>
  </w:style>
  <w:style w:type="character" w:customStyle="1" w:styleId="afe">
    <w:name w:val="Выделенная цитата Знак"/>
    <w:basedOn w:val="a0"/>
    <w:link w:val="aff"/>
    <w:uiPriority w:val="30"/>
    <w:rsid w:val="00AB1065"/>
    <w:rPr>
      <w:rFonts w:ascii="Times New Roman" w:hAnsi="Times New Roman"/>
      <w:i/>
      <w:iCs/>
      <w:color w:val="5B9BD5"/>
      <w:sz w:val="28"/>
    </w:rPr>
  </w:style>
  <w:style w:type="character" w:customStyle="1" w:styleId="19">
    <w:name w:val="Сильное выделение1"/>
    <w:basedOn w:val="a0"/>
    <w:uiPriority w:val="21"/>
    <w:qFormat/>
    <w:rsid w:val="00AB1065"/>
    <w:rPr>
      <w:i/>
      <w:iCs/>
      <w:color w:val="5B9BD5"/>
    </w:rPr>
  </w:style>
  <w:style w:type="paragraph" w:styleId="aff0">
    <w:name w:val="No Spacing"/>
    <w:uiPriority w:val="1"/>
    <w:qFormat/>
    <w:rsid w:val="00AB1065"/>
    <w:pPr>
      <w:ind w:firstLine="425"/>
      <w:jc w:val="both"/>
    </w:pPr>
    <w:rPr>
      <w:rFonts w:ascii="Times New Roman" w:hAnsi="Times New Roman"/>
      <w:sz w:val="28"/>
      <w:szCs w:val="22"/>
      <w:lang w:eastAsia="en-US"/>
    </w:rPr>
  </w:style>
  <w:style w:type="character" w:customStyle="1" w:styleId="fontstyle01">
    <w:name w:val="fontstyle01"/>
    <w:basedOn w:val="a0"/>
    <w:rsid w:val="00AB106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AB1065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1a">
    <w:name w:val="Сетка таблицы1"/>
    <w:basedOn w:val="a1"/>
    <w:next w:val="a7"/>
    <w:uiPriority w:val="39"/>
    <w:rsid w:val="00AB106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">
    <w:name w:val="w"/>
    <w:basedOn w:val="a0"/>
    <w:rsid w:val="00AB1065"/>
  </w:style>
  <w:style w:type="paragraph" w:styleId="33">
    <w:name w:val="toc 3"/>
    <w:basedOn w:val="a"/>
    <w:next w:val="a"/>
    <w:autoRedefine/>
    <w:uiPriority w:val="39"/>
    <w:unhideWhenUsed/>
    <w:rsid w:val="00AB1065"/>
    <w:pPr>
      <w:widowControl/>
      <w:tabs>
        <w:tab w:val="left" w:pos="1418"/>
        <w:tab w:val="right" w:leader="dot" w:pos="9638"/>
      </w:tabs>
      <w:autoSpaceDE/>
      <w:autoSpaceDN/>
      <w:adjustRightInd/>
      <w:spacing w:after="100" w:line="360" w:lineRule="auto"/>
      <w:ind w:left="709"/>
      <w:jc w:val="both"/>
    </w:pPr>
    <w:rPr>
      <w:rFonts w:eastAsia="Calibri"/>
      <w:sz w:val="28"/>
      <w:szCs w:val="22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AB1065"/>
    <w:pPr>
      <w:widowControl/>
      <w:tabs>
        <w:tab w:val="left" w:pos="1540"/>
        <w:tab w:val="left" w:pos="1841"/>
        <w:tab w:val="right" w:leader="dot" w:pos="9638"/>
      </w:tabs>
      <w:autoSpaceDE/>
      <w:autoSpaceDN/>
      <w:adjustRightInd/>
      <w:spacing w:after="100" w:line="360" w:lineRule="auto"/>
      <w:ind w:left="851"/>
      <w:jc w:val="both"/>
    </w:pPr>
    <w:rPr>
      <w:rFonts w:eastAsia="Calibri"/>
      <w:sz w:val="28"/>
      <w:szCs w:val="22"/>
      <w:lang w:eastAsia="en-US"/>
    </w:rPr>
  </w:style>
  <w:style w:type="paragraph" w:styleId="51">
    <w:name w:val="toc 5"/>
    <w:basedOn w:val="a"/>
    <w:next w:val="a"/>
    <w:autoRedefine/>
    <w:uiPriority w:val="39"/>
    <w:unhideWhenUsed/>
    <w:rsid w:val="00AB1065"/>
    <w:pPr>
      <w:widowControl/>
      <w:tabs>
        <w:tab w:val="left" w:pos="1418"/>
        <w:tab w:val="left" w:pos="2268"/>
        <w:tab w:val="right" w:leader="dot" w:pos="9345"/>
      </w:tabs>
      <w:autoSpaceDE/>
      <w:autoSpaceDN/>
      <w:adjustRightInd/>
      <w:spacing w:after="100" w:line="360" w:lineRule="auto"/>
      <w:ind w:left="1418"/>
      <w:jc w:val="both"/>
    </w:pPr>
    <w:rPr>
      <w:rFonts w:eastAsia="Calibri"/>
      <w:sz w:val="28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AB1065"/>
    <w:rPr>
      <w:rFonts w:ascii="Calibri Light" w:eastAsia="Times New Roman" w:hAnsi="Calibri Light" w:cs="Times New Roman"/>
      <w:i/>
      <w:iCs/>
      <w:color w:val="1F4D78"/>
      <w:sz w:val="28"/>
    </w:rPr>
  </w:style>
  <w:style w:type="paragraph" w:customStyle="1" w:styleId="Iauiue">
    <w:name w:val="Iau.iue"/>
    <w:basedOn w:val="a"/>
    <w:next w:val="a"/>
    <w:rsid w:val="00AB1065"/>
    <w:pPr>
      <w:widowControl/>
    </w:pPr>
    <w:rPr>
      <w:sz w:val="24"/>
      <w:szCs w:val="24"/>
    </w:rPr>
  </w:style>
  <w:style w:type="paragraph" w:styleId="34">
    <w:name w:val="Body Text Indent 3"/>
    <w:basedOn w:val="a"/>
    <w:link w:val="35"/>
    <w:rsid w:val="00AB1065"/>
    <w:pPr>
      <w:widowControl/>
      <w:autoSpaceDE/>
      <w:autoSpaceDN/>
      <w:adjustRightInd/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0"/>
    <w:link w:val="34"/>
    <w:rsid w:val="00AB1065"/>
    <w:rPr>
      <w:rFonts w:ascii="Times New Roman" w:eastAsia="Times New Roman" w:hAnsi="Times New Roman"/>
      <w:sz w:val="16"/>
      <w:szCs w:val="16"/>
    </w:rPr>
  </w:style>
  <w:style w:type="character" w:customStyle="1" w:styleId="80">
    <w:name w:val="Заголовок 8 Знак"/>
    <w:basedOn w:val="a0"/>
    <w:link w:val="8"/>
    <w:uiPriority w:val="9"/>
    <w:semiHidden/>
    <w:rsid w:val="00AB1065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value">
    <w:name w:val="value"/>
    <w:basedOn w:val="a0"/>
    <w:rsid w:val="00AB1065"/>
  </w:style>
  <w:style w:type="character" w:customStyle="1" w:styleId="name-inner">
    <w:name w:val="name-inner"/>
    <w:basedOn w:val="a0"/>
    <w:rsid w:val="00AB1065"/>
  </w:style>
  <w:style w:type="character" w:customStyle="1" w:styleId="toctext">
    <w:name w:val="toctext"/>
    <w:rsid w:val="00AB1065"/>
  </w:style>
  <w:style w:type="paragraph" w:customStyle="1" w:styleId="ConsPlusTitle">
    <w:name w:val="ConsPlusTitle"/>
    <w:uiPriority w:val="99"/>
    <w:rsid w:val="00AB1065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24"/>
      <w:szCs w:val="24"/>
    </w:rPr>
  </w:style>
  <w:style w:type="paragraph" w:styleId="afc">
    <w:name w:val="Title"/>
    <w:basedOn w:val="a"/>
    <w:next w:val="a"/>
    <w:link w:val="17"/>
    <w:uiPriority w:val="10"/>
    <w:qFormat/>
    <w:rsid w:val="00AB1065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1b">
    <w:name w:val="Заголовок Знак1"/>
    <w:basedOn w:val="a0"/>
    <w:rsid w:val="00AB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Intense Quote"/>
    <w:basedOn w:val="a"/>
    <w:next w:val="a"/>
    <w:link w:val="afe"/>
    <w:uiPriority w:val="30"/>
    <w:qFormat/>
    <w:rsid w:val="00AB106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eastAsia="Calibri"/>
      <w:i/>
      <w:iCs/>
      <w:color w:val="5B9BD5"/>
      <w:sz w:val="28"/>
    </w:rPr>
  </w:style>
  <w:style w:type="character" w:customStyle="1" w:styleId="1c">
    <w:name w:val="Выделенная цитата Знак1"/>
    <w:basedOn w:val="a0"/>
    <w:uiPriority w:val="30"/>
    <w:rsid w:val="00AB1065"/>
    <w:rPr>
      <w:rFonts w:ascii="Times New Roman" w:eastAsia="Times New Roman" w:hAnsi="Times New Roman"/>
      <w:i/>
      <w:iCs/>
      <w:color w:val="4472C4" w:themeColor="accent1"/>
    </w:rPr>
  </w:style>
  <w:style w:type="character" w:styleId="aff1">
    <w:name w:val="Intense Emphasis"/>
    <w:basedOn w:val="a0"/>
    <w:uiPriority w:val="21"/>
    <w:qFormat/>
    <w:rsid w:val="00AB1065"/>
    <w:rPr>
      <w:i/>
      <w:iCs/>
      <w:color w:val="4472C4" w:themeColor="accent1"/>
    </w:rPr>
  </w:style>
  <w:style w:type="character" w:customStyle="1" w:styleId="710">
    <w:name w:val="Заголовок 7 Знак1"/>
    <w:basedOn w:val="a0"/>
    <w:uiPriority w:val="9"/>
    <w:semiHidden/>
    <w:rsid w:val="00AB106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AB10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CD8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D2220"/>
    <w:pPr>
      <w:keepNext/>
      <w:numPr>
        <w:numId w:val="11"/>
      </w:numPr>
      <w:autoSpaceDE/>
      <w:autoSpaceDN/>
      <w:adjustRightInd/>
      <w:spacing w:line="360" w:lineRule="auto"/>
      <w:jc w:val="center"/>
      <w:outlineLvl w:val="0"/>
    </w:pPr>
    <w:rPr>
      <w:bCs/>
      <w:snapToGrid w:val="0"/>
      <w:kern w:val="32"/>
      <w:sz w:val="28"/>
      <w:szCs w:val="28"/>
      <w:lang w:val="x-none" w:eastAsia="x-none"/>
    </w:rPr>
  </w:style>
  <w:style w:type="paragraph" w:styleId="2">
    <w:name w:val="heading 2"/>
    <w:basedOn w:val="1"/>
    <w:next w:val="a"/>
    <w:link w:val="20"/>
    <w:uiPriority w:val="9"/>
    <w:qFormat/>
    <w:rsid w:val="00DD2220"/>
    <w:pPr>
      <w:numPr>
        <w:ilvl w:val="1"/>
      </w:numPr>
      <w:jc w:val="both"/>
      <w:outlineLvl w:val="1"/>
    </w:pPr>
    <w:rPr>
      <w:lang w:val="ru-RU"/>
    </w:rPr>
  </w:style>
  <w:style w:type="paragraph" w:styleId="3">
    <w:name w:val="heading 3"/>
    <w:basedOn w:val="a"/>
    <w:next w:val="a"/>
    <w:link w:val="30"/>
    <w:uiPriority w:val="9"/>
    <w:qFormat/>
    <w:rsid w:val="00125C65"/>
    <w:pPr>
      <w:keepNext/>
      <w:widowControl/>
      <w:autoSpaceDE/>
      <w:autoSpaceDN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125C65"/>
    <w:pPr>
      <w:keepNext/>
      <w:autoSpaceDE/>
      <w:autoSpaceDN/>
      <w:adjustRightInd/>
      <w:spacing w:before="240" w:after="60"/>
      <w:outlineLvl w:val="3"/>
    </w:pPr>
    <w:rPr>
      <w:rFonts w:ascii="Calibri" w:hAnsi="Calibri"/>
      <w:b/>
      <w:bCs/>
      <w:snapToGrid w:val="0"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qFormat/>
    <w:rsid w:val="00125C65"/>
    <w:pPr>
      <w:keepNext/>
      <w:widowControl/>
      <w:autoSpaceDE/>
      <w:autoSpaceDN/>
      <w:adjustRightInd/>
      <w:spacing w:line="360" w:lineRule="auto"/>
      <w:jc w:val="both"/>
      <w:outlineLvl w:val="4"/>
    </w:pPr>
    <w:rPr>
      <w:sz w:val="28"/>
      <w:lang w:val="x-none" w:eastAsia="x-none"/>
    </w:rPr>
  </w:style>
  <w:style w:type="paragraph" w:styleId="6">
    <w:name w:val="heading 6"/>
    <w:basedOn w:val="a"/>
    <w:next w:val="a"/>
    <w:link w:val="60"/>
    <w:uiPriority w:val="9"/>
    <w:qFormat/>
    <w:rsid w:val="00125C65"/>
    <w:pPr>
      <w:autoSpaceDE/>
      <w:autoSpaceDN/>
      <w:adjustRightInd/>
      <w:spacing w:before="240" w:after="60"/>
      <w:outlineLvl w:val="5"/>
    </w:pPr>
    <w:rPr>
      <w:b/>
      <w:bCs/>
      <w:snapToGrid w:val="0"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065"/>
    <w:pPr>
      <w:keepNext/>
      <w:keepLines/>
      <w:spacing w:before="40"/>
      <w:outlineLvl w:val="6"/>
    </w:pPr>
    <w:rPr>
      <w:rFonts w:ascii="Calibri Light" w:hAnsi="Calibri Light"/>
      <w:i/>
      <w:iCs/>
      <w:color w:val="1F4D78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065"/>
    <w:pPr>
      <w:keepNext/>
      <w:keepLines/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qFormat/>
    <w:rsid w:val="00764B43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42077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4207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042077"/>
  </w:style>
  <w:style w:type="paragraph" w:customStyle="1" w:styleId="11">
    <w:name w:val="Обычный (веб)1"/>
    <w:basedOn w:val="a"/>
    <w:uiPriority w:val="99"/>
    <w:rsid w:val="0004207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a0"/>
    <w:rsid w:val="00042077"/>
  </w:style>
  <w:style w:type="character" w:customStyle="1" w:styleId="apple-converted-space">
    <w:name w:val="apple-converted-space"/>
    <w:basedOn w:val="a0"/>
    <w:rsid w:val="00042077"/>
  </w:style>
  <w:style w:type="paragraph" w:styleId="a6">
    <w:name w:val="List Paragraph"/>
    <w:basedOn w:val="a"/>
    <w:uiPriority w:val="34"/>
    <w:qFormat/>
    <w:rsid w:val="00042077"/>
    <w:pPr>
      <w:widowControl/>
      <w:autoSpaceDE/>
      <w:autoSpaceDN/>
      <w:adjustRightInd/>
      <w:ind w:left="720"/>
      <w:contextualSpacing/>
    </w:pPr>
    <w:rPr>
      <w:rFonts w:eastAsia="Calibri"/>
      <w:sz w:val="24"/>
      <w:szCs w:val="24"/>
    </w:rPr>
  </w:style>
  <w:style w:type="character" w:customStyle="1" w:styleId="10">
    <w:name w:val="Заголовок 1 Знак"/>
    <w:link w:val="1"/>
    <w:uiPriority w:val="9"/>
    <w:rsid w:val="00DD2220"/>
    <w:rPr>
      <w:rFonts w:ascii="Times New Roman" w:eastAsia="Times New Roman" w:hAnsi="Times New Roman"/>
      <w:bCs/>
      <w:snapToGrid w:val="0"/>
      <w:kern w:val="32"/>
      <w:sz w:val="28"/>
      <w:szCs w:val="28"/>
      <w:lang w:val="x-none" w:eastAsia="x-none"/>
    </w:rPr>
  </w:style>
  <w:style w:type="character" w:customStyle="1" w:styleId="20">
    <w:name w:val="Заголовок 2 Знак"/>
    <w:link w:val="2"/>
    <w:uiPriority w:val="9"/>
    <w:rsid w:val="00DD2220"/>
    <w:rPr>
      <w:rFonts w:ascii="Times New Roman" w:eastAsia="Times New Roman" w:hAnsi="Times New Roman"/>
      <w:bCs/>
      <w:snapToGrid w:val="0"/>
      <w:kern w:val="32"/>
      <w:sz w:val="28"/>
      <w:szCs w:val="28"/>
      <w:lang w:eastAsia="x-none"/>
    </w:rPr>
  </w:style>
  <w:style w:type="character" w:customStyle="1" w:styleId="30">
    <w:name w:val="Заголовок 3 Знак"/>
    <w:link w:val="3"/>
    <w:uiPriority w:val="9"/>
    <w:rsid w:val="00125C65"/>
    <w:rPr>
      <w:rFonts w:ascii="Arial" w:eastAsia="Times New Roman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125C65"/>
    <w:rPr>
      <w:rFonts w:eastAsia="Times New Roman"/>
      <w:b/>
      <w:bCs/>
      <w:snapToGrid w:val="0"/>
      <w:sz w:val="28"/>
      <w:szCs w:val="28"/>
    </w:rPr>
  </w:style>
  <w:style w:type="character" w:customStyle="1" w:styleId="50">
    <w:name w:val="Заголовок 5 Знак"/>
    <w:link w:val="5"/>
    <w:uiPriority w:val="9"/>
    <w:rsid w:val="00125C65"/>
    <w:rPr>
      <w:rFonts w:ascii="Times New Roman" w:eastAsia="Times New Roman" w:hAnsi="Times New Roman"/>
      <w:sz w:val="28"/>
    </w:rPr>
  </w:style>
  <w:style w:type="character" w:customStyle="1" w:styleId="60">
    <w:name w:val="Заголовок 6 Знак"/>
    <w:link w:val="6"/>
    <w:uiPriority w:val="9"/>
    <w:rsid w:val="00125C65"/>
    <w:rPr>
      <w:rFonts w:ascii="Times New Roman" w:eastAsia="Times New Roman" w:hAnsi="Times New Roman"/>
      <w:b/>
      <w:bCs/>
      <w:snapToGrid w:val="0"/>
      <w:sz w:val="22"/>
      <w:szCs w:val="22"/>
    </w:rPr>
  </w:style>
  <w:style w:type="table" w:styleId="a7">
    <w:name w:val="Table Grid"/>
    <w:basedOn w:val="a1"/>
    <w:rsid w:val="00125C6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125C65"/>
    <w:pPr>
      <w:widowControl w:val="0"/>
    </w:pPr>
    <w:rPr>
      <w:rFonts w:ascii="Courier New" w:eastAsia="Times New Roman" w:hAnsi="Courier New"/>
      <w:snapToGrid w:val="0"/>
    </w:rPr>
  </w:style>
  <w:style w:type="paragraph" w:styleId="a8">
    <w:name w:val="Body Text Indent"/>
    <w:basedOn w:val="a"/>
    <w:link w:val="a9"/>
    <w:rsid w:val="00125C65"/>
    <w:pPr>
      <w:widowControl/>
      <w:autoSpaceDE/>
      <w:autoSpaceDN/>
      <w:adjustRightInd/>
      <w:spacing w:line="360" w:lineRule="auto"/>
      <w:ind w:firstLine="284"/>
      <w:jc w:val="both"/>
    </w:pPr>
    <w:rPr>
      <w:color w:val="000000"/>
      <w:sz w:val="28"/>
      <w:lang w:val="x-none" w:eastAsia="x-none"/>
    </w:rPr>
  </w:style>
  <w:style w:type="character" w:customStyle="1" w:styleId="a9">
    <w:name w:val="Основной текст с отступом Знак"/>
    <w:link w:val="a8"/>
    <w:rsid w:val="00125C65"/>
    <w:rPr>
      <w:rFonts w:ascii="Times New Roman" w:eastAsia="Times New Roman" w:hAnsi="Times New Roman"/>
      <w:color w:val="000000"/>
      <w:sz w:val="28"/>
    </w:rPr>
  </w:style>
  <w:style w:type="paragraph" w:styleId="aa">
    <w:name w:val="Body Text"/>
    <w:basedOn w:val="a"/>
    <w:link w:val="ab"/>
    <w:rsid w:val="00125C65"/>
    <w:pPr>
      <w:autoSpaceDE/>
      <w:autoSpaceDN/>
      <w:adjustRightInd/>
      <w:spacing w:after="120"/>
    </w:pPr>
    <w:rPr>
      <w:snapToGrid w:val="0"/>
      <w:lang w:val="x-none" w:eastAsia="x-none"/>
    </w:rPr>
  </w:style>
  <w:style w:type="character" w:customStyle="1" w:styleId="ab">
    <w:name w:val="Основной текст Знак"/>
    <w:link w:val="aa"/>
    <w:rsid w:val="00125C65"/>
    <w:rPr>
      <w:rFonts w:ascii="Times New Roman" w:eastAsia="Times New Roman" w:hAnsi="Times New Roman"/>
      <w:snapToGrid w:val="0"/>
    </w:rPr>
  </w:style>
  <w:style w:type="paragraph" w:styleId="21">
    <w:name w:val="Body Text 2"/>
    <w:basedOn w:val="a"/>
    <w:link w:val="22"/>
    <w:rsid w:val="00125C65"/>
    <w:pPr>
      <w:autoSpaceDE/>
      <w:autoSpaceDN/>
      <w:adjustRightInd/>
      <w:spacing w:after="120" w:line="480" w:lineRule="auto"/>
    </w:pPr>
    <w:rPr>
      <w:snapToGrid w:val="0"/>
      <w:lang w:val="x-none" w:eastAsia="x-none"/>
    </w:rPr>
  </w:style>
  <w:style w:type="character" w:customStyle="1" w:styleId="22">
    <w:name w:val="Основной текст 2 Знак"/>
    <w:link w:val="21"/>
    <w:rsid w:val="00125C65"/>
    <w:rPr>
      <w:rFonts w:ascii="Times New Roman" w:eastAsia="Times New Roman" w:hAnsi="Times New Roman"/>
      <w:snapToGrid w:val="0"/>
    </w:rPr>
  </w:style>
  <w:style w:type="character" w:styleId="ac">
    <w:name w:val="Hyperlink"/>
    <w:uiPriority w:val="99"/>
    <w:rsid w:val="00125C65"/>
    <w:rPr>
      <w:color w:val="0000FF"/>
      <w:u w:val="single"/>
    </w:rPr>
  </w:style>
  <w:style w:type="character" w:customStyle="1" w:styleId="spelle">
    <w:name w:val="spelle"/>
    <w:basedOn w:val="a0"/>
    <w:rsid w:val="00125C65"/>
  </w:style>
  <w:style w:type="character" w:customStyle="1" w:styleId="formulasm1">
    <w:name w:val="formulasm1"/>
    <w:rsid w:val="00125C65"/>
    <w:rPr>
      <w:rFonts w:ascii="Times New Roman" w:hAnsi="Times New Roman" w:cs="Times New Roman" w:hint="default"/>
      <w:color w:val="333333"/>
      <w:sz w:val="30"/>
      <w:szCs w:val="30"/>
    </w:rPr>
  </w:style>
  <w:style w:type="character" w:styleId="ad">
    <w:name w:val="Strong"/>
    <w:uiPriority w:val="22"/>
    <w:qFormat/>
    <w:rsid w:val="00125C65"/>
    <w:rPr>
      <w:b/>
      <w:bCs/>
    </w:rPr>
  </w:style>
  <w:style w:type="paragraph" w:customStyle="1" w:styleId="p">
    <w:name w:val="p"/>
    <w:basedOn w:val="a"/>
    <w:rsid w:val="00125C6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link w:val="24"/>
    <w:rsid w:val="00125C65"/>
    <w:pPr>
      <w:autoSpaceDE/>
      <w:autoSpaceDN/>
      <w:adjustRightInd/>
      <w:spacing w:after="120" w:line="480" w:lineRule="auto"/>
      <w:ind w:left="283"/>
    </w:pPr>
    <w:rPr>
      <w:snapToGrid w:val="0"/>
      <w:lang w:val="x-none" w:eastAsia="x-none"/>
    </w:rPr>
  </w:style>
  <w:style w:type="character" w:customStyle="1" w:styleId="24">
    <w:name w:val="Основной текст с отступом 2 Знак"/>
    <w:link w:val="23"/>
    <w:rsid w:val="00125C65"/>
    <w:rPr>
      <w:rFonts w:ascii="Times New Roman" w:eastAsia="Times New Roman" w:hAnsi="Times New Roman"/>
      <w:snapToGrid w:val="0"/>
    </w:rPr>
  </w:style>
  <w:style w:type="paragraph" w:styleId="ae">
    <w:name w:val="footer"/>
    <w:basedOn w:val="a"/>
    <w:link w:val="af"/>
    <w:uiPriority w:val="99"/>
    <w:rsid w:val="00125C65"/>
    <w:pPr>
      <w:widowControl/>
      <w:tabs>
        <w:tab w:val="center" w:pos="4677"/>
        <w:tab w:val="right" w:pos="9355"/>
      </w:tabs>
      <w:autoSpaceDE/>
      <w:autoSpaceDN/>
      <w:adjustRightInd/>
    </w:pPr>
    <w:rPr>
      <w:lang w:val="x-none" w:eastAsia="x-none"/>
    </w:rPr>
  </w:style>
  <w:style w:type="character" w:customStyle="1" w:styleId="af">
    <w:name w:val="Нижний колонтитул Знак"/>
    <w:link w:val="ae"/>
    <w:uiPriority w:val="99"/>
    <w:rsid w:val="00125C65"/>
    <w:rPr>
      <w:rFonts w:ascii="Times New Roman" w:eastAsia="Times New Roman" w:hAnsi="Times New Roman"/>
    </w:rPr>
  </w:style>
  <w:style w:type="paragraph" w:customStyle="1" w:styleId="13">
    <w:name w:val="Название1"/>
    <w:basedOn w:val="a"/>
    <w:link w:val="af0"/>
    <w:qFormat/>
    <w:rsid w:val="00125C65"/>
    <w:pPr>
      <w:widowControl/>
      <w:autoSpaceDE/>
      <w:autoSpaceDN/>
      <w:adjustRightInd/>
      <w:jc w:val="center"/>
    </w:pPr>
    <w:rPr>
      <w:b/>
      <w:sz w:val="28"/>
      <w:lang w:val="x-none" w:eastAsia="x-none"/>
    </w:rPr>
  </w:style>
  <w:style w:type="character" w:customStyle="1" w:styleId="af0">
    <w:name w:val="Название Знак"/>
    <w:link w:val="13"/>
    <w:rsid w:val="00125C65"/>
    <w:rPr>
      <w:rFonts w:ascii="Times New Roman" w:eastAsia="Times New Roman" w:hAnsi="Times New Roman"/>
      <w:b/>
      <w:sz w:val="28"/>
    </w:rPr>
  </w:style>
  <w:style w:type="paragraph" w:styleId="af1">
    <w:name w:val="TOC Heading"/>
    <w:basedOn w:val="1"/>
    <w:next w:val="a"/>
    <w:uiPriority w:val="39"/>
    <w:qFormat/>
    <w:rsid w:val="00125C65"/>
    <w:pPr>
      <w:keepLines/>
      <w:widowControl/>
      <w:spacing w:before="480" w:line="276" w:lineRule="auto"/>
      <w:outlineLvl w:val="9"/>
    </w:pPr>
    <w:rPr>
      <w:snapToGrid/>
      <w:color w:val="365F91"/>
      <w:kern w:val="0"/>
      <w:lang w:eastAsia="en-US"/>
    </w:rPr>
  </w:style>
  <w:style w:type="paragraph" w:styleId="14">
    <w:name w:val="toc 1"/>
    <w:basedOn w:val="a"/>
    <w:next w:val="a"/>
    <w:autoRedefine/>
    <w:uiPriority w:val="39"/>
    <w:unhideWhenUsed/>
    <w:rsid w:val="00551686"/>
    <w:pPr>
      <w:widowControl/>
      <w:tabs>
        <w:tab w:val="left" w:pos="709"/>
        <w:tab w:val="right" w:leader="dot" w:pos="9639"/>
      </w:tabs>
      <w:autoSpaceDE/>
      <w:autoSpaceDN/>
      <w:adjustRightInd/>
      <w:spacing w:after="100" w:line="276" w:lineRule="auto"/>
    </w:pPr>
    <w:rPr>
      <w:sz w:val="24"/>
      <w:szCs w:val="24"/>
    </w:rPr>
  </w:style>
  <w:style w:type="paragraph" w:customStyle="1" w:styleId="ConsPlusNormal">
    <w:name w:val="ConsPlusNormal"/>
    <w:rsid w:val="00FB181B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customStyle="1" w:styleId="210">
    <w:name w:val="Основной текст 21"/>
    <w:basedOn w:val="a"/>
    <w:rsid w:val="008D7FEA"/>
    <w:pPr>
      <w:widowControl/>
      <w:suppressAutoHyphens/>
      <w:autoSpaceDE/>
      <w:autoSpaceDN/>
      <w:adjustRightInd/>
      <w:jc w:val="both"/>
    </w:pPr>
    <w:rPr>
      <w:sz w:val="22"/>
      <w:szCs w:val="22"/>
      <w:lang w:eastAsia="ar-SA"/>
    </w:rPr>
  </w:style>
  <w:style w:type="paragraph" w:customStyle="1" w:styleId="Default">
    <w:name w:val="Default"/>
    <w:rsid w:val="000357E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paragraph" w:styleId="af2">
    <w:name w:val="footnote text"/>
    <w:basedOn w:val="a"/>
    <w:link w:val="af3"/>
    <w:semiHidden/>
    <w:rsid w:val="008545F2"/>
    <w:pPr>
      <w:widowControl/>
      <w:autoSpaceDE/>
      <w:autoSpaceDN/>
      <w:adjustRightInd/>
    </w:pPr>
    <w:rPr>
      <w:lang w:val="x-none" w:eastAsia="x-none"/>
    </w:rPr>
  </w:style>
  <w:style w:type="character" w:customStyle="1" w:styleId="af3">
    <w:name w:val="Текст сноски Знак"/>
    <w:link w:val="af2"/>
    <w:semiHidden/>
    <w:rsid w:val="008545F2"/>
    <w:rPr>
      <w:rFonts w:ascii="Times New Roman" w:eastAsia="Times New Roman" w:hAnsi="Times New Roman"/>
    </w:rPr>
  </w:style>
  <w:style w:type="character" w:customStyle="1" w:styleId="blk">
    <w:name w:val="blk"/>
    <w:basedOn w:val="a0"/>
    <w:rsid w:val="00E51AA7"/>
  </w:style>
  <w:style w:type="character" w:customStyle="1" w:styleId="u">
    <w:name w:val="u"/>
    <w:basedOn w:val="a0"/>
    <w:rsid w:val="00E51AA7"/>
  </w:style>
  <w:style w:type="paragraph" w:styleId="HTML">
    <w:name w:val="HTML Preformatted"/>
    <w:basedOn w:val="a"/>
    <w:link w:val="HTML0"/>
    <w:uiPriority w:val="99"/>
    <w:semiHidden/>
    <w:unhideWhenUsed/>
    <w:rsid w:val="00E51A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E51AA7"/>
    <w:rPr>
      <w:rFonts w:ascii="Courier New" w:eastAsia="Times New Roman" w:hAnsi="Courier New" w:cs="Courier New"/>
    </w:rPr>
  </w:style>
  <w:style w:type="character" w:styleId="af4">
    <w:name w:val="FollowedHyperlink"/>
    <w:uiPriority w:val="99"/>
    <w:semiHidden/>
    <w:unhideWhenUsed/>
    <w:rsid w:val="00940885"/>
    <w:rPr>
      <w:color w:val="800080"/>
      <w:u w:val="single"/>
    </w:rPr>
  </w:style>
  <w:style w:type="paragraph" w:customStyle="1" w:styleId="af5">
    <w:name w:val="Таблицы (моноширинный)"/>
    <w:basedOn w:val="a"/>
    <w:next w:val="a"/>
    <w:rsid w:val="002F64CD"/>
    <w:pPr>
      <w:widowControl/>
      <w:jc w:val="both"/>
    </w:pPr>
    <w:rPr>
      <w:rFonts w:ascii="Courier New" w:hAnsi="Courier New" w:cs="Courier New"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764B43"/>
    <w:rPr>
      <w:rFonts w:ascii="Cambria" w:eastAsia="Times New Roman" w:hAnsi="Cambria" w:cs="Times New Roman"/>
      <w:sz w:val="22"/>
      <w:szCs w:val="22"/>
    </w:rPr>
  </w:style>
  <w:style w:type="paragraph" w:styleId="31">
    <w:name w:val="Body Text 3"/>
    <w:basedOn w:val="a"/>
    <w:link w:val="32"/>
    <w:uiPriority w:val="99"/>
    <w:unhideWhenUsed/>
    <w:rsid w:val="00764B43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764B43"/>
    <w:rPr>
      <w:rFonts w:ascii="Times New Roman" w:eastAsia="Times New Roman" w:hAnsi="Times New Roman"/>
      <w:sz w:val="16"/>
      <w:szCs w:val="16"/>
    </w:rPr>
  </w:style>
  <w:style w:type="paragraph" w:styleId="af6">
    <w:name w:val="Plain Text"/>
    <w:basedOn w:val="a"/>
    <w:link w:val="af7"/>
    <w:rsid w:val="00764B43"/>
    <w:pPr>
      <w:widowControl/>
      <w:autoSpaceDE/>
      <w:autoSpaceDN/>
      <w:adjustRightInd/>
    </w:pPr>
    <w:rPr>
      <w:rFonts w:ascii="Courier New" w:hAnsi="Courier New"/>
      <w:lang w:val="x-none" w:eastAsia="x-none"/>
    </w:rPr>
  </w:style>
  <w:style w:type="character" w:customStyle="1" w:styleId="af7">
    <w:name w:val="Текст Знак"/>
    <w:link w:val="af6"/>
    <w:rsid w:val="00764B43"/>
    <w:rPr>
      <w:rFonts w:ascii="Courier New" w:eastAsia="Times New Roman" w:hAnsi="Courier New"/>
    </w:rPr>
  </w:style>
  <w:style w:type="paragraph" w:styleId="af8">
    <w:name w:val="Balloon Text"/>
    <w:basedOn w:val="a"/>
    <w:link w:val="af9"/>
    <w:uiPriority w:val="99"/>
    <w:semiHidden/>
    <w:unhideWhenUsed/>
    <w:rsid w:val="00754441"/>
    <w:rPr>
      <w:rFonts w:ascii="Tahoma" w:hAnsi="Tahoma"/>
      <w:sz w:val="16"/>
      <w:szCs w:val="16"/>
      <w:lang w:val="x-none" w:eastAsia="x-none"/>
    </w:rPr>
  </w:style>
  <w:style w:type="character" w:customStyle="1" w:styleId="af9">
    <w:name w:val="Текст выноски Знак"/>
    <w:link w:val="af8"/>
    <w:uiPriority w:val="99"/>
    <w:semiHidden/>
    <w:rsid w:val="00754441"/>
    <w:rPr>
      <w:rFonts w:ascii="Tahoma" w:eastAsia="Times New Roman" w:hAnsi="Tahoma" w:cs="Tahoma"/>
      <w:sz w:val="16"/>
      <w:szCs w:val="16"/>
    </w:rPr>
  </w:style>
  <w:style w:type="character" w:customStyle="1" w:styleId="afa">
    <w:name w:val="Гипертекстовая ссылка"/>
    <w:uiPriority w:val="99"/>
    <w:rsid w:val="00C751BB"/>
    <w:rPr>
      <w:rFonts w:ascii="Times New Roman" w:hAnsi="Times New Roman" w:cs="Times New Roman" w:hint="default"/>
      <w:color w:val="106BBE"/>
    </w:rPr>
  </w:style>
  <w:style w:type="paragraph" w:customStyle="1" w:styleId="211">
    <w:name w:val="Список 21"/>
    <w:basedOn w:val="a"/>
    <w:rsid w:val="00642F42"/>
    <w:pPr>
      <w:widowControl/>
      <w:suppressAutoHyphens/>
      <w:autoSpaceDE/>
      <w:autoSpaceDN/>
      <w:adjustRightInd/>
      <w:ind w:left="566" w:hanging="283"/>
    </w:pPr>
    <w:rPr>
      <w:sz w:val="24"/>
      <w:szCs w:val="24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C72A5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72A52"/>
    <w:pPr>
      <w:adjustRightInd/>
    </w:pPr>
    <w:rPr>
      <w:sz w:val="22"/>
      <w:szCs w:val="22"/>
      <w:lang w:eastAsia="en-US"/>
    </w:rPr>
  </w:style>
  <w:style w:type="paragraph" w:styleId="afb">
    <w:name w:val="caption"/>
    <w:basedOn w:val="a"/>
    <w:next w:val="a"/>
    <w:uiPriority w:val="35"/>
    <w:unhideWhenUsed/>
    <w:qFormat/>
    <w:rsid w:val="00AD653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AB1065"/>
    <w:pPr>
      <w:keepNext/>
      <w:keepLines/>
      <w:widowControl/>
      <w:autoSpaceDE/>
      <w:autoSpaceDN/>
      <w:adjustRightInd/>
      <w:spacing w:before="40" w:line="360" w:lineRule="auto"/>
      <w:ind w:left="5040" w:hanging="360"/>
      <w:jc w:val="both"/>
      <w:outlineLvl w:val="6"/>
    </w:pPr>
    <w:rPr>
      <w:rFonts w:ascii="Calibri Light" w:hAnsi="Calibri Light"/>
      <w:i/>
      <w:iCs/>
      <w:color w:val="1F4D78"/>
      <w:sz w:val="28"/>
      <w:szCs w:val="22"/>
      <w:lang w:eastAsia="en-US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AB1065"/>
    <w:pPr>
      <w:keepNext/>
      <w:keepLines/>
      <w:widowControl/>
      <w:autoSpaceDE/>
      <w:autoSpaceDN/>
      <w:adjustRightInd/>
      <w:spacing w:before="40" w:line="360" w:lineRule="auto"/>
      <w:ind w:left="5760" w:hanging="360"/>
      <w:jc w:val="both"/>
      <w:outlineLvl w:val="7"/>
    </w:pPr>
    <w:rPr>
      <w:rFonts w:ascii="Calibri Light" w:hAnsi="Calibri Light"/>
      <w:color w:val="272727"/>
      <w:sz w:val="21"/>
      <w:szCs w:val="21"/>
      <w:lang w:eastAsia="en-US"/>
    </w:rPr>
  </w:style>
  <w:style w:type="numbering" w:customStyle="1" w:styleId="15">
    <w:name w:val="Нет списка1"/>
    <w:next w:val="a2"/>
    <w:uiPriority w:val="99"/>
    <w:semiHidden/>
    <w:unhideWhenUsed/>
    <w:rsid w:val="00AB1065"/>
  </w:style>
  <w:style w:type="paragraph" w:customStyle="1" w:styleId="16">
    <w:name w:val="Заголовок1"/>
    <w:basedOn w:val="a"/>
    <w:next w:val="a"/>
    <w:uiPriority w:val="10"/>
    <w:qFormat/>
    <w:rsid w:val="00AB1065"/>
    <w:pPr>
      <w:widowControl/>
      <w:autoSpaceDE/>
      <w:autoSpaceDN/>
      <w:adjustRightInd/>
      <w:ind w:firstLine="425"/>
      <w:contextualSpacing/>
      <w:jc w:val="both"/>
    </w:pPr>
    <w:rPr>
      <w:rFonts w:ascii="Calibri Light" w:hAnsi="Calibri Light"/>
      <w:spacing w:val="-10"/>
      <w:kern w:val="28"/>
      <w:sz w:val="56"/>
      <w:szCs w:val="56"/>
      <w:lang w:eastAsia="en-US"/>
    </w:rPr>
  </w:style>
  <w:style w:type="character" w:customStyle="1" w:styleId="17">
    <w:name w:val="Название Знак1"/>
    <w:basedOn w:val="a0"/>
    <w:link w:val="afc"/>
    <w:uiPriority w:val="10"/>
    <w:rsid w:val="00AB106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25">
    <w:name w:val="toc 2"/>
    <w:basedOn w:val="a"/>
    <w:next w:val="a"/>
    <w:autoRedefine/>
    <w:uiPriority w:val="39"/>
    <w:unhideWhenUsed/>
    <w:rsid w:val="00AB1065"/>
    <w:pPr>
      <w:widowControl/>
      <w:tabs>
        <w:tab w:val="left" w:pos="851"/>
        <w:tab w:val="right" w:leader="dot" w:pos="9638"/>
      </w:tabs>
      <w:autoSpaceDE/>
      <w:autoSpaceDN/>
      <w:adjustRightInd/>
      <w:spacing w:after="100" w:line="360" w:lineRule="auto"/>
      <w:ind w:firstLine="426"/>
      <w:jc w:val="both"/>
    </w:pPr>
    <w:rPr>
      <w:rFonts w:eastAsia="Calibri"/>
      <w:sz w:val="28"/>
      <w:szCs w:val="22"/>
      <w:lang w:eastAsia="en-US"/>
    </w:rPr>
  </w:style>
  <w:style w:type="paragraph" w:styleId="afd">
    <w:name w:val="Normal (Web)"/>
    <w:basedOn w:val="a"/>
    <w:uiPriority w:val="99"/>
    <w:unhideWhenUsed/>
    <w:rsid w:val="00AB106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label">
    <w:name w:val="label"/>
    <w:basedOn w:val="a0"/>
    <w:rsid w:val="00AB1065"/>
  </w:style>
  <w:style w:type="paragraph" w:customStyle="1" w:styleId="18">
    <w:name w:val="Выделенная цитата1"/>
    <w:basedOn w:val="a"/>
    <w:next w:val="a"/>
    <w:uiPriority w:val="30"/>
    <w:qFormat/>
    <w:rsid w:val="00AB1065"/>
    <w:pPr>
      <w:widowControl/>
      <w:pBdr>
        <w:top w:val="single" w:sz="4" w:space="10" w:color="5B9BD5"/>
        <w:bottom w:val="single" w:sz="4" w:space="10" w:color="5B9BD5"/>
      </w:pBdr>
      <w:autoSpaceDE/>
      <w:autoSpaceDN/>
      <w:adjustRightInd/>
      <w:spacing w:before="360" w:after="360" w:line="360" w:lineRule="auto"/>
      <w:ind w:left="864" w:right="864" w:firstLine="425"/>
      <w:jc w:val="center"/>
    </w:pPr>
    <w:rPr>
      <w:rFonts w:eastAsia="Calibri"/>
      <w:i/>
      <w:iCs/>
      <w:color w:val="5B9BD5"/>
      <w:sz w:val="28"/>
      <w:szCs w:val="22"/>
      <w:lang w:eastAsia="en-US"/>
    </w:rPr>
  </w:style>
  <w:style w:type="character" w:customStyle="1" w:styleId="afe">
    <w:name w:val="Выделенная цитата Знак"/>
    <w:basedOn w:val="a0"/>
    <w:link w:val="aff"/>
    <w:uiPriority w:val="30"/>
    <w:rsid w:val="00AB1065"/>
    <w:rPr>
      <w:rFonts w:ascii="Times New Roman" w:hAnsi="Times New Roman"/>
      <w:i/>
      <w:iCs/>
      <w:color w:val="5B9BD5"/>
      <w:sz w:val="28"/>
    </w:rPr>
  </w:style>
  <w:style w:type="character" w:customStyle="1" w:styleId="19">
    <w:name w:val="Сильное выделение1"/>
    <w:basedOn w:val="a0"/>
    <w:uiPriority w:val="21"/>
    <w:qFormat/>
    <w:rsid w:val="00AB1065"/>
    <w:rPr>
      <w:i/>
      <w:iCs/>
      <w:color w:val="5B9BD5"/>
    </w:rPr>
  </w:style>
  <w:style w:type="paragraph" w:styleId="aff0">
    <w:name w:val="No Spacing"/>
    <w:uiPriority w:val="1"/>
    <w:qFormat/>
    <w:rsid w:val="00AB1065"/>
    <w:pPr>
      <w:ind w:firstLine="425"/>
      <w:jc w:val="both"/>
    </w:pPr>
    <w:rPr>
      <w:rFonts w:ascii="Times New Roman" w:hAnsi="Times New Roman"/>
      <w:sz w:val="28"/>
      <w:szCs w:val="22"/>
      <w:lang w:eastAsia="en-US"/>
    </w:rPr>
  </w:style>
  <w:style w:type="character" w:customStyle="1" w:styleId="fontstyle01">
    <w:name w:val="fontstyle01"/>
    <w:basedOn w:val="a0"/>
    <w:rsid w:val="00AB106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AB1065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1a">
    <w:name w:val="Сетка таблицы1"/>
    <w:basedOn w:val="a1"/>
    <w:next w:val="a7"/>
    <w:uiPriority w:val="39"/>
    <w:rsid w:val="00AB106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">
    <w:name w:val="w"/>
    <w:basedOn w:val="a0"/>
    <w:rsid w:val="00AB1065"/>
  </w:style>
  <w:style w:type="paragraph" w:styleId="33">
    <w:name w:val="toc 3"/>
    <w:basedOn w:val="a"/>
    <w:next w:val="a"/>
    <w:autoRedefine/>
    <w:uiPriority w:val="39"/>
    <w:unhideWhenUsed/>
    <w:rsid w:val="00AB1065"/>
    <w:pPr>
      <w:widowControl/>
      <w:tabs>
        <w:tab w:val="left" w:pos="1418"/>
        <w:tab w:val="right" w:leader="dot" w:pos="9638"/>
      </w:tabs>
      <w:autoSpaceDE/>
      <w:autoSpaceDN/>
      <w:adjustRightInd/>
      <w:spacing w:after="100" w:line="360" w:lineRule="auto"/>
      <w:ind w:left="709"/>
      <w:jc w:val="both"/>
    </w:pPr>
    <w:rPr>
      <w:rFonts w:eastAsia="Calibri"/>
      <w:sz w:val="28"/>
      <w:szCs w:val="22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AB1065"/>
    <w:pPr>
      <w:widowControl/>
      <w:tabs>
        <w:tab w:val="left" w:pos="1540"/>
        <w:tab w:val="left" w:pos="1841"/>
        <w:tab w:val="right" w:leader="dot" w:pos="9638"/>
      </w:tabs>
      <w:autoSpaceDE/>
      <w:autoSpaceDN/>
      <w:adjustRightInd/>
      <w:spacing w:after="100" w:line="360" w:lineRule="auto"/>
      <w:ind w:left="851"/>
      <w:jc w:val="both"/>
    </w:pPr>
    <w:rPr>
      <w:rFonts w:eastAsia="Calibri"/>
      <w:sz w:val="28"/>
      <w:szCs w:val="22"/>
      <w:lang w:eastAsia="en-US"/>
    </w:rPr>
  </w:style>
  <w:style w:type="paragraph" w:styleId="51">
    <w:name w:val="toc 5"/>
    <w:basedOn w:val="a"/>
    <w:next w:val="a"/>
    <w:autoRedefine/>
    <w:uiPriority w:val="39"/>
    <w:unhideWhenUsed/>
    <w:rsid w:val="00AB1065"/>
    <w:pPr>
      <w:widowControl/>
      <w:tabs>
        <w:tab w:val="left" w:pos="1418"/>
        <w:tab w:val="left" w:pos="2268"/>
        <w:tab w:val="right" w:leader="dot" w:pos="9345"/>
      </w:tabs>
      <w:autoSpaceDE/>
      <w:autoSpaceDN/>
      <w:adjustRightInd/>
      <w:spacing w:after="100" w:line="360" w:lineRule="auto"/>
      <w:ind w:left="1418"/>
      <w:jc w:val="both"/>
    </w:pPr>
    <w:rPr>
      <w:rFonts w:eastAsia="Calibri"/>
      <w:sz w:val="28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AB1065"/>
    <w:rPr>
      <w:rFonts w:ascii="Calibri Light" w:eastAsia="Times New Roman" w:hAnsi="Calibri Light" w:cs="Times New Roman"/>
      <w:i/>
      <w:iCs/>
      <w:color w:val="1F4D78"/>
      <w:sz w:val="28"/>
    </w:rPr>
  </w:style>
  <w:style w:type="paragraph" w:customStyle="1" w:styleId="Iauiue">
    <w:name w:val="Iau.iue"/>
    <w:basedOn w:val="a"/>
    <w:next w:val="a"/>
    <w:rsid w:val="00AB1065"/>
    <w:pPr>
      <w:widowControl/>
    </w:pPr>
    <w:rPr>
      <w:sz w:val="24"/>
      <w:szCs w:val="24"/>
    </w:rPr>
  </w:style>
  <w:style w:type="paragraph" w:styleId="34">
    <w:name w:val="Body Text Indent 3"/>
    <w:basedOn w:val="a"/>
    <w:link w:val="35"/>
    <w:rsid w:val="00AB1065"/>
    <w:pPr>
      <w:widowControl/>
      <w:autoSpaceDE/>
      <w:autoSpaceDN/>
      <w:adjustRightInd/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0"/>
    <w:link w:val="34"/>
    <w:rsid w:val="00AB1065"/>
    <w:rPr>
      <w:rFonts w:ascii="Times New Roman" w:eastAsia="Times New Roman" w:hAnsi="Times New Roman"/>
      <w:sz w:val="16"/>
      <w:szCs w:val="16"/>
    </w:rPr>
  </w:style>
  <w:style w:type="character" w:customStyle="1" w:styleId="80">
    <w:name w:val="Заголовок 8 Знак"/>
    <w:basedOn w:val="a0"/>
    <w:link w:val="8"/>
    <w:uiPriority w:val="9"/>
    <w:semiHidden/>
    <w:rsid w:val="00AB1065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value">
    <w:name w:val="value"/>
    <w:basedOn w:val="a0"/>
    <w:rsid w:val="00AB1065"/>
  </w:style>
  <w:style w:type="character" w:customStyle="1" w:styleId="name-inner">
    <w:name w:val="name-inner"/>
    <w:basedOn w:val="a0"/>
    <w:rsid w:val="00AB1065"/>
  </w:style>
  <w:style w:type="character" w:customStyle="1" w:styleId="toctext">
    <w:name w:val="toctext"/>
    <w:rsid w:val="00AB1065"/>
  </w:style>
  <w:style w:type="paragraph" w:customStyle="1" w:styleId="ConsPlusTitle">
    <w:name w:val="ConsPlusTitle"/>
    <w:uiPriority w:val="99"/>
    <w:rsid w:val="00AB1065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24"/>
      <w:szCs w:val="24"/>
    </w:rPr>
  </w:style>
  <w:style w:type="paragraph" w:styleId="afc">
    <w:name w:val="Title"/>
    <w:basedOn w:val="a"/>
    <w:next w:val="a"/>
    <w:link w:val="17"/>
    <w:uiPriority w:val="10"/>
    <w:qFormat/>
    <w:rsid w:val="00AB1065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1b">
    <w:name w:val="Заголовок Знак1"/>
    <w:basedOn w:val="a0"/>
    <w:rsid w:val="00AB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Intense Quote"/>
    <w:basedOn w:val="a"/>
    <w:next w:val="a"/>
    <w:link w:val="afe"/>
    <w:uiPriority w:val="30"/>
    <w:qFormat/>
    <w:rsid w:val="00AB106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eastAsia="Calibri"/>
      <w:i/>
      <w:iCs/>
      <w:color w:val="5B9BD5"/>
      <w:sz w:val="28"/>
    </w:rPr>
  </w:style>
  <w:style w:type="character" w:customStyle="1" w:styleId="1c">
    <w:name w:val="Выделенная цитата Знак1"/>
    <w:basedOn w:val="a0"/>
    <w:uiPriority w:val="30"/>
    <w:rsid w:val="00AB1065"/>
    <w:rPr>
      <w:rFonts w:ascii="Times New Roman" w:eastAsia="Times New Roman" w:hAnsi="Times New Roman"/>
      <w:i/>
      <w:iCs/>
      <w:color w:val="4472C4" w:themeColor="accent1"/>
    </w:rPr>
  </w:style>
  <w:style w:type="character" w:styleId="aff1">
    <w:name w:val="Intense Emphasis"/>
    <w:basedOn w:val="a0"/>
    <w:uiPriority w:val="21"/>
    <w:qFormat/>
    <w:rsid w:val="00AB1065"/>
    <w:rPr>
      <w:i/>
      <w:iCs/>
      <w:color w:val="4472C4" w:themeColor="accent1"/>
    </w:rPr>
  </w:style>
  <w:style w:type="character" w:customStyle="1" w:styleId="710">
    <w:name w:val="Заголовок 7 Знак1"/>
    <w:basedOn w:val="a0"/>
    <w:uiPriority w:val="9"/>
    <w:semiHidden/>
    <w:rsid w:val="00AB106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AB10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2.wmf"/><Relationship Id="rId42" Type="http://schemas.openxmlformats.org/officeDocument/2006/relationships/oleObject" Target="embeddings/oleObject12.bin"/><Relationship Id="rId47" Type="http://schemas.openxmlformats.org/officeDocument/2006/relationships/image" Target="media/image15.wmf"/><Relationship Id="rId63" Type="http://schemas.openxmlformats.org/officeDocument/2006/relationships/oleObject" Target="embeddings/oleObject23.bin"/><Relationship Id="rId68" Type="http://schemas.openxmlformats.org/officeDocument/2006/relationships/image" Target="media/image25.wmf"/><Relationship Id="rId16" Type="http://schemas.openxmlformats.org/officeDocument/2006/relationships/hyperlink" Target="https://internet-law.ru/" TargetMode="External"/><Relationship Id="rId11" Type="http://schemas.openxmlformats.org/officeDocument/2006/relationships/hyperlink" Target="http://www.consultant.ru/" TargetMode="External"/><Relationship Id="rId32" Type="http://schemas.openxmlformats.org/officeDocument/2006/relationships/oleObject" Target="embeddings/oleObject7.bin"/><Relationship Id="rId37" Type="http://schemas.openxmlformats.org/officeDocument/2006/relationships/image" Target="media/image10.wmf"/><Relationship Id="rId53" Type="http://schemas.openxmlformats.org/officeDocument/2006/relationships/image" Target="media/image18.wmf"/><Relationship Id="rId58" Type="http://schemas.openxmlformats.org/officeDocument/2006/relationships/oleObject" Target="embeddings/oleObject20.bin"/><Relationship Id="rId74" Type="http://schemas.openxmlformats.org/officeDocument/2006/relationships/image" Target="media/image28.wmf"/><Relationship Id="rId79" Type="http://schemas.openxmlformats.org/officeDocument/2006/relationships/header" Target="header2.xml"/><Relationship Id="rId5" Type="http://schemas.openxmlformats.org/officeDocument/2006/relationships/settings" Target="settings.xml"/><Relationship Id="rId61" Type="http://schemas.openxmlformats.org/officeDocument/2006/relationships/oleObject" Target="embeddings/oleObject22.bin"/><Relationship Id="rId82" Type="http://schemas.openxmlformats.org/officeDocument/2006/relationships/theme" Target="theme/theme1.xml"/><Relationship Id="rId19" Type="http://schemas.openxmlformats.org/officeDocument/2006/relationships/image" Target="media/image1.wmf"/><Relationship Id="rId14" Type="http://schemas.openxmlformats.org/officeDocument/2006/relationships/hyperlink" Target="https://internet-law.ru/" TargetMode="External"/><Relationship Id="rId22" Type="http://schemas.openxmlformats.org/officeDocument/2006/relationships/oleObject" Target="embeddings/oleObject2.bin"/><Relationship Id="rId27" Type="http://schemas.openxmlformats.org/officeDocument/2006/relationships/image" Target="media/image5.wmf"/><Relationship Id="rId30" Type="http://schemas.openxmlformats.org/officeDocument/2006/relationships/oleObject" Target="embeddings/oleObject6.bin"/><Relationship Id="rId35" Type="http://schemas.openxmlformats.org/officeDocument/2006/relationships/image" Target="media/image9.wmf"/><Relationship Id="rId43" Type="http://schemas.openxmlformats.org/officeDocument/2006/relationships/image" Target="media/image13.wmf"/><Relationship Id="rId48" Type="http://schemas.openxmlformats.org/officeDocument/2006/relationships/oleObject" Target="embeddings/oleObject15.bin"/><Relationship Id="rId56" Type="http://schemas.openxmlformats.org/officeDocument/2006/relationships/oleObject" Target="embeddings/oleObject19.bin"/><Relationship Id="rId64" Type="http://schemas.openxmlformats.org/officeDocument/2006/relationships/image" Target="media/image23.wmf"/><Relationship Id="rId69" Type="http://schemas.openxmlformats.org/officeDocument/2006/relationships/oleObject" Target="embeddings/oleObject26.bin"/><Relationship Id="rId77" Type="http://schemas.openxmlformats.org/officeDocument/2006/relationships/oleObject" Target="embeddings/oleObject30.bin"/><Relationship Id="rId8" Type="http://schemas.openxmlformats.org/officeDocument/2006/relationships/endnotes" Target="endnotes.xml"/><Relationship Id="rId51" Type="http://schemas.openxmlformats.org/officeDocument/2006/relationships/image" Target="media/image17.wmf"/><Relationship Id="rId72" Type="http://schemas.openxmlformats.org/officeDocument/2006/relationships/image" Target="media/image27.wmf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internet-law.ru/" TargetMode="External"/><Relationship Id="rId17" Type="http://schemas.openxmlformats.org/officeDocument/2006/relationships/hyperlink" Target="https://internet-law.ru/" TargetMode="External"/><Relationship Id="rId25" Type="http://schemas.openxmlformats.org/officeDocument/2006/relationships/image" Target="media/image4.wmf"/><Relationship Id="rId33" Type="http://schemas.openxmlformats.org/officeDocument/2006/relationships/image" Target="media/image8.w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oleObject" Target="embeddings/oleObject1.bin"/><Relationship Id="rId41" Type="http://schemas.openxmlformats.org/officeDocument/2006/relationships/image" Target="media/image12.wmf"/><Relationship Id="rId54" Type="http://schemas.openxmlformats.org/officeDocument/2006/relationships/oleObject" Target="embeddings/oleObject18.bin"/><Relationship Id="rId62" Type="http://schemas.openxmlformats.org/officeDocument/2006/relationships/image" Target="media/image22.wmf"/><Relationship Id="rId70" Type="http://schemas.openxmlformats.org/officeDocument/2006/relationships/image" Target="media/image26.wmf"/><Relationship Id="rId75" Type="http://schemas.openxmlformats.org/officeDocument/2006/relationships/oleObject" Target="embeddings/oleObject29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internet-law.ru/" TargetMode="External"/><Relationship Id="rId23" Type="http://schemas.openxmlformats.org/officeDocument/2006/relationships/image" Target="media/image3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16.wmf"/><Relationship Id="rId57" Type="http://schemas.openxmlformats.org/officeDocument/2006/relationships/image" Target="media/image20.wmf"/><Relationship Id="rId10" Type="http://schemas.openxmlformats.org/officeDocument/2006/relationships/hyperlink" Target="file:///C:\Users\User\Desktop\&#1058;&#1040;&#1052;%20&#1103;&#1085;&#1074;&#1072;&#1088;&#1100;%202017\&#1053;&#1086;&#1074;&#1072;&#1103;%20&#1087;&#1072;&#1087;&#1082;&#1072;%20(2)\3_&#1057;&#1090;&#1072;&#1085;&#1076;&#1072;&#1088;&#1090;_&#1060;&#1043;&#1054;&#1057;%20&#1057;&#1055;&#1054;%203+\&#1060;&#1043;&#1054;&#1057;%20&#1057;&#1055;&#1054;%2038.02.01.rtf" TargetMode="External"/><Relationship Id="rId31" Type="http://schemas.openxmlformats.org/officeDocument/2006/relationships/image" Target="media/image7.w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7.bin"/><Relationship Id="rId60" Type="http://schemas.openxmlformats.org/officeDocument/2006/relationships/image" Target="media/image21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header" Target="header1.xml"/><Relationship Id="rId8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consultant.ru/" TargetMode="External"/><Relationship Id="rId13" Type="http://schemas.openxmlformats.org/officeDocument/2006/relationships/hyperlink" Target="https://internet-law.ru/" TargetMode="External"/><Relationship Id="rId18" Type="http://schemas.openxmlformats.org/officeDocument/2006/relationships/hyperlink" Target="http://www.consultant.ru/" TargetMode="External"/><Relationship Id="rId39" Type="http://schemas.openxmlformats.org/officeDocument/2006/relationships/image" Target="media/image11.w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19.wmf"/><Relationship Id="rId76" Type="http://schemas.openxmlformats.org/officeDocument/2006/relationships/image" Target="media/image29.wmf"/><Relationship Id="rId7" Type="http://schemas.openxmlformats.org/officeDocument/2006/relationships/footnotes" Target="footnotes.xml"/><Relationship Id="rId71" Type="http://schemas.openxmlformats.org/officeDocument/2006/relationships/oleObject" Target="embeddings/oleObject27.bin"/><Relationship Id="rId2" Type="http://schemas.openxmlformats.org/officeDocument/2006/relationships/numbering" Target="numbering.xml"/><Relationship Id="rId29" Type="http://schemas.openxmlformats.org/officeDocument/2006/relationships/image" Target="media/image6.w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image" Target="media/image14.wmf"/><Relationship Id="rId66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D991FF-0B2B-4F7C-8142-9DB118B33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10768</Words>
  <Characters>61379</Characters>
  <Application>Microsoft Office Word</Application>
  <DocSecurity>0</DocSecurity>
  <Lines>511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MAA</cp:lastModifiedBy>
  <cp:revision>3</cp:revision>
  <cp:lastPrinted>2023-11-29T12:19:00Z</cp:lastPrinted>
  <dcterms:created xsi:type="dcterms:W3CDTF">2025-10-13T11:21:00Z</dcterms:created>
  <dcterms:modified xsi:type="dcterms:W3CDTF">2025-10-20T06:54:00Z</dcterms:modified>
</cp:coreProperties>
</file>